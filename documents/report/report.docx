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E5FB0" w:rsidRPr="00043AB9" w:rsidRDefault="00DE5FB0" w:rsidP="0014220E">
      <w:pPr>
        <w:tabs>
          <w:tab w:val="left" w:pos="4320"/>
        </w:tabs>
        <w:jc w:val="center"/>
        <w:rPr>
          <w:sz w:val="28"/>
          <w:szCs w:val="28"/>
        </w:rPr>
      </w:pPr>
      <w:bookmarkStart w:id="0" w:name="_Toc324342764"/>
      <w:bookmarkStart w:id="1" w:name="_Toc263590359"/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ФЕДЕРАЛЬНОЕ АГЕНТСТВО ПО ОБРАЗОВАНИЮ</w:t>
      </w:r>
    </w:p>
    <w:p w:rsidR="00DE5FB0" w:rsidRPr="00043AB9" w:rsidRDefault="00DE5FB0" w:rsidP="0014220E">
      <w:pPr>
        <w:jc w:val="center"/>
        <w:rPr>
          <w:b/>
          <w:spacing w:val="-20"/>
          <w:sz w:val="28"/>
          <w:szCs w:val="28"/>
        </w:rPr>
      </w:pPr>
      <w:r w:rsidRPr="00043AB9">
        <w:rPr>
          <w:b/>
          <w:spacing w:val="-20"/>
          <w:sz w:val="28"/>
          <w:szCs w:val="28"/>
        </w:rPr>
        <w:t>ГОСУДАРСТВЕННОЕ     ОБРАЗОВАТЕЛЬНОЕ     УЧРЕЖДЕНИЕ    ВЫСШЕГО     ПРОФЕССИОНАЛЬНОГО     ОБРАЗОВАНИЯ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“ВОРОНЕЖСКИЙ ГОСУДАРСТВЕННЫЙ УНИВЕРСИТЕТ”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Факультет компьютерных наук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Кафедра «</w:t>
      </w:r>
      <w:r w:rsidR="003B5422">
        <w:rPr>
          <w:b/>
          <w:sz w:val="28"/>
          <w:szCs w:val="28"/>
        </w:rPr>
        <w:t>Информационные системы</w:t>
      </w:r>
      <w:r w:rsidRPr="00043AB9">
        <w:rPr>
          <w:b/>
          <w:sz w:val="28"/>
          <w:szCs w:val="28"/>
        </w:rPr>
        <w:t>»</w:t>
      </w:r>
    </w:p>
    <w:p w:rsidR="00043AB9" w:rsidRDefault="00043AB9" w:rsidP="0014220E">
      <w:pPr>
        <w:spacing w:before="600" w:after="360"/>
        <w:jc w:val="center"/>
        <w:rPr>
          <w:i/>
          <w:sz w:val="28"/>
          <w:szCs w:val="28"/>
        </w:rPr>
      </w:pPr>
    </w:p>
    <w:p w:rsidR="00DE5FB0" w:rsidRPr="00043AB9" w:rsidRDefault="00347E7B" w:rsidP="0014220E">
      <w:pPr>
        <w:spacing w:before="600" w:after="360"/>
        <w:jc w:val="center"/>
        <w:rPr>
          <w:i/>
          <w:sz w:val="28"/>
          <w:szCs w:val="28"/>
        </w:rPr>
      </w:pPr>
      <w:r w:rsidRPr="00347E7B">
        <w:rPr>
          <w:i/>
          <w:sz w:val="28"/>
          <w:szCs w:val="28"/>
        </w:rPr>
        <w:t>&lt;</w:t>
      </w:r>
      <w:r>
        <w:rPr>
          <w:i/>
          <w:sz w:val="28"/>
          <w:szCs w:val="28"/>
        </w:rPr>
        <w:t xml:space="preserve">Система интеграции </w:t>
      </w:r>
      <w:r>
        <w:rPr>
          <w:i/>
          <w:sz w:val="28"/>
          <w:szCs w:val="28"/>
          <w:lang w:val="en-US"/>
        </w:rPr>
        <w:t>Web</w:t>
      </w:r>
      <w:r w:rsidRPr="00347E7B">
        <w:rPr>
          <w:i/>
          <w:sz w:val="28"/>
          <w:szCs w:val="28"/>
        </w:rPr>
        <w:t>-</w:t>
      </w:r>
      <w:r>
        <w:rPr>
          <w:i/>
          <w:sz w:val="28"/>
          <w:szCs w:val="28"/>
        </w:rPr>
        <w:t xml:space="preserve">сайтов </w:t>
      </w:r>
      <w:proofErr w:type="spellStart"/>
      <w:r>
        <w:rPr>
          <w:i/>
          <w:sz w:val="28"/>
          <w:szCs w:val="28"/>
        </w:rPr>
        <w:t>рекрутмента</w:t>
      </w:r>
      <w:proofErr w:type="spellEnd"/>
      <w:r w:rsidR="00DE5FB0" w:rsidRPr="00043AB9">
        <w:rPr>
          <w:i/>
          <w:sz w:val="28"/>
          <w:szCs w:val="28"/>
        </w:rPr>
        <w:t>&gt;</w:t>
      </w:r>
    </w:p>
    <w:p w:rsidR="00DE5FB0" w:rsidRPr="00043AB9" w:rsidRDefault="00DE5FB0" w:rsidP="0014220E">
      <w:pPr>
        <w:pStyle w:val="23"/>
        <w:suppressAutoHyphens/>
        <w:spacing w:before="120" w:line="240" w:lineRule="auto"/>
        <w:jc w:val="center"/>
      </w:pPr>
      <w:r w:rsidRPr="00043AB9">
        <w:t>071900 (230201)  Информационные системы и технологии</w:t>
      </w:r>
    </w:p>
    <w:p w:rsidR="00DE5FB0" w:rsidRDefault="00DE5FB0" w:rsidP="0014220E">
      <w:pPr>
        <w:pStyle w:val="23"/>
        <w:suppressAutoHyphens/>
        <w:spacing w:before="120" w:line="240" w:lineRule="auto"/>
        <w:jc w:val="center"/>
        <w:rPr>
          <w:i/>
        </w:rPr>
      </w:pPr>
      <w:r w:rsidRPr="00043AB9">
        <w:rPr>
          <w:i/>
        </w:rPr>
        <w:t>&lt;Информационные системы</w:t>
      </w:r>
      <w:r w:rsidR="003B5422">
        <w:rPr>
          <w:i/>
        </w:rPr>
        <w:t xml:space="preserve"> и </w:t>
      </w:r>
      <w:r w:rsidR="008F3DCD">
        <w:rPr>
          <w:i/>
        </w:rPr>
        <w:t>телекоммуникации</w:t>
      </w:r>
      <w:r w:rsidRPr="00043AB9">
        <w:rPr>
          <w:i/>
        </w:rPr>
        <w:t>&gt;</w:t>
      </w: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P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DE5FB0" w:rsidRPr="00043AB9" w:rsidRDefault="00DE5FB0" w:rsidP="0014220E">
      <w:pPr>
        <w:rPr>
          <w:sz w:val="28"/>
          <w:szCs w:val="28"/>
        </w:rPr>
      </w:pPr>
      <w:r w:rsidRPr="00043AB9">
        <w:rPr>
          <w:sz w:val="28"/>
          <w:szCs w:val="28"/>
        </w:rPr>
        <w:t xml:space="preserve">Зав. кафедрой  </w:t>
      </w:r>
      <w:proofErr w:type="spellStart"/>
      <w:r w:rsidRPr="00043AB9">
        <w:rPr>
          <w:sz w:val="28"/>
          <w:szCs w:val="28"/>
        </w:rPr>
        <w:t>__________Тюкачев</w:t>
      </w:r>
      <w:proofErr w:type="spellEnd"/>
      <w:r w:rsidRPr="00043AB9">
        <w:rPr>
          <w:sz w:val="28"/>
          <w:szCs w:val="28"/>
        </w:rPr>
        <w:t xml:space="preserve"> Н.А. </w:t>
      </w:r>
      <w:proofErr w:type="spellStart"/>
      <w:r w:rsidRPr="00043AB9">
        <w:rPr>
          <w:sz w:val="28"/>
          <w:szCs w:val="28"/>
        </w:rPr>
        <w:t>к.ф.-м.н</w:t>
      </w:r>
      <w:proofErr w:type="spellEnd"/>
      <w:r w:rsidRPr="00043AB9">
        <w:rPr>
          <w:sz w:val="28"/>
          <w:szCs w:val="28"/>
        </w:rPr>
        <w:t xml:space="preserve">., доцент </w:t>
      </w:r>
      <w:r w:rsidRPr="00043AB9">
        <w:rPr>
          <w:i/>
          <w:sz w:val="28"/>
          <w:szCs w:val="28"/>
        </w:rPr>
        <w:t xml:space="preserve"> </w:t>
      </w:r>
      <w:r w:rsidRPr="00043AB9">
        <w:rPr>
          <w:sz w:val="28"/>
          <w:szCs w:val="28"/>
        </w:rPr>
        <w:t>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14220E">
      <w:pPr>
        <w:rPr>
          <w:i/>
          <w:sz w:val="28"/>
          <w:szCs w:val="28"/>
        </w:rPr>
      </w:pPr>
      <w:r w:rsidRPr="00043AB9">
        <w:rPr>
          <w:sz w:val="28"/>
          <w:szCs w:val="28"/>
        </w:rPr>
        <w:t>Студент</w:t>
      </w:r>
      <w:r w:rsidRPr="00043AB9">
        <w:rPr>
          <w:sz w:val="28"/>
          <w:szCs w:val="28"/>
        </w:rPr>
        <w:tab/>
        <w:t xml:space="preserve">            </w:t>
      </w:r>
      <w:proofErr w:type="spellStart"/>
      <w:r w:rsidRPr="00043AB9">
        <w:rPr>
          <w:sz w:val="28"/>
          <w:szCs w:val="28"/>
        </w:rPr>
        <w:t>__________Петрушин</w:t>
      </w:r>
      <w:proofErr w:type="spellEnd"/>
      <w:r w:rsidRPr="00043AB9">
        <w:rPr>
          <w:sz w:val="28"/>
          <w:szCs w:val="28"/>
        </w:rPr>
        <w:t xml:space="preserve"> И.А.   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14220E">
      <w:pPr>
        <w:ind w:right="-62"/>
        <w:rPr>
          <w:i/>
          <w:sz w:val="28"/>
          <w:szCs w:val="28"/>
        </w:rPr>
      </w:pPr>
      <w:r w:rsidRPr="00043AB9">
        <w:rPr>
          <w:sz w:val="28"/>
          <w:szCs w:val="28"/>
        </w:rPr>
        <w:t xml:space="preserve">Руководитель   </w:t>
      </w:r>
      <w:proofErr w:type="spellStart"/>
      <w:r w:rsidRPr="00043AB9">
        <w:rPr>
          <w:sz w:val="28"/>
          <w:szCs w:val="28"/>
        </w:rPr>
        <w:t>__________</w:t>
      </w:r>
      <w:r w:rsidR="00347E7B">
        <w:rPr>
          <w:sz w:val="28"/>
          <w:szCs w:val="28"/>
        </w:rPr>
        <w:t>Сапегин</w:t>
      </w:r>
      <w:proofErr w:type="spellEnd"/>
      <w:r w:rsidR="00347E7B">
        <w:rPr>
          <w:sz w:val="28"/>
          <w:szCs w:val="28"/>
        </w:rPr>
        <w:t xml:space="preserve"> </w:t>
      </w:r>
      <w:r w:rsidR="000F58C0">
        <w:rPr>
          <w:sz w:val="28"/>
          <w:szCs w:val="28"/>
        </w:rPr>
        <w:t>С.В.</w:t>
      </w:r>
      <w:r w:rsidR="00347E7B">
        <w:rPr>
          <w:sz w:val="28"/>
          <w:szCs w:val="28"/>
        </w:rPr>
        <w:t xml:space="preserve"> к.т.н., </w:t>
      </w:r>
      <w:r w:rsidR="00347E7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47E7B">
        <w:rPr>
          <w:sz w:val="28"/>
          <w:szCs w:val="28"/>
        </w:rPr>
        <w:t>доцент</w:t>
      </w:r>
      <w:r w:rsidRPr="00043AB9">
        <w:rPr>
          <w:sz w:val="28"/>
          <w:szCs w:val="28"/>
        </w:rPr>
        <w:t xml:space="preserve"> __.__.201</w:t>
      </w:r>
      <w:r w:rsidR="00347E7B">
        <w:rPr>
          <w:sz w:val="28"/>
          <w:szCs w:val="28"/>
        </w:rPr>
        <w:t>3</w:t>
      </w:r>
    </w:p>
    <w:p w:rsidR="00DE5FB0" w:rsidRPr="000D2402" w:rsidRDefault="00DE5FB0" w:rsidP="0014220E">
      <w:pPr>
        <w:rPr>
          <w:i/>
          <w:sz w:val="20"/>
          <w:szCs w:val="20"/>
        </w:rPr>
      </w:pPr>
      <w:r w:rsidRPr="000D2402">
        <w:rPr>
          <w:i/>
          <w:sz w:val="20"/>
          <w:szCs w:val="20"/>
        </w:rPr>
        <w:t xml:space="preserve"> </w:t>
      </w: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F80995" w:rsidRDefault="00DE5FB0" w:rsidP="0014220E">
      <w:pPr>
        <w:rPr>
          <w:i/>
          <w:sz w:val="28"/>
          <w:szCs w:val="20"/>
        </w:rPr>
      </w:pPr>
    </w:p>
    <w:p w:rsidR="00572019" w:rsidRPr="00F80995" w:rsidRDefault="00DE5FB0" w:rsidP="0014220E">
      <w:pPr>
        <w:jc w:val="center"/>
        <w:rPr>
          <w:b/>
          <w:bCs/>
          <w:sz w:val="28"/>
          <w:szCs w:val="20"/>
        </w:rPr>
      </w:pPr>
      <w:r w:rsidRPr="00F80995">
        <w:rPr>
          <w:sz w:val="28"/>
          <w:szCs w:val="20"/>
        </w:rPr>
        <w:t>Воронеж</w:t>
      </w:r>
      <w:r w:rsidRPr="00F80995">
        <w:rPr>
          <w:b/>
          <w:bCs/>
          <w:sz w:val="28"/>
          <w:szCs w:val="20"/>
        </w:rPr>
        <w:t xml:space="preserve"> </w:t>
      </w:r>
      <w:r w:rsidRPr="00F80995">
        <w:rPr>
          <w:bCs/>
          <w:sz w:val="28"/>
          <w:szCs w:val="20"/>
        </w:rPr>
        <w:t>201</w:t>
      </w:r>
      <w:r w:rsidR="009C77FB">
        <w:rPr>
          <w:bCs/>
          <w:sz w:val="28"/>
          <w:szCs w:val="20"/>
        </w:rPr>
        <w:t>3</w:t>
      </w:r>
    </w:p>
    <w:p w:rsidR="00C83B97" w:rsidRDefault="00422C41" w:rsidP="0014220E">
      <w:pPr>
        <w:pStyle w:val="10"/>
        <w:jc w:val="center"/>
      </w:pPr>
      <w:bookmarkStart w:id="2" w:name="_Toc353548530"/>
      <w:bookmarkStart w:id="3" w:name="_Toc353549394"/>
      <w:bookmarkStart w:id="4" w:name="_Toc354220912"/>
      <w:bookmarkStart w:id="5" w:name="_Toc354221104"/>
      <w:bookmarkStart w:id="6" w:name="_Toc354221154"/>
      <w:bookmarkStart w:id="7" w:name="_Toc354221198"/>
      <w:bookmarkStart w:id="8" w:name="_Toc354222194"/>
      <w:bookmarkStart w:id="9" w:name="_Toc354222303"/>
      <w:bookmarkStart w:id="10" w:name="_Toc366594968"/>
      <w:r>
        <w:lastRenderedPageBreak/>
        <w:t>ОГЛАВЛЕНИЕ</w:t>
      </w:r>
      <w:bookmarkEnd w:id="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b/>
          <w:bCs/>
        </w:rPr>
        <w:id w:val="832686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854A9F">
            <w:fldChar w:fldCharType="begin"/>
          </w:r>
          <w:r w:rsidR="00DE17B3">
            <w:instrText xml:space="preserve"> TOC \o "1-3" \h \z \u </w:instrText>
          </w:r>
          <w:r w:rsidRPr="00854A9F">
            <w:fldChar w:fldCharType="separate"/>
          </w:r>
          <w:hyperlink w:anchor="_Toc366594968" w:history="1">
            <w:r w:rsidR="00923F38" w:rsidRPr="006334AD">
              <w:rPr>
                <w:rStyle w:val="a4"/>
                <w:noProof/>
              </w:rPr>
              <w:t>ОГЛАВЛЕНИЕ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69" w:history="1">
            <w:r w:rsidR="00923F38" w:rsidRPr="006334AD">
              <w:rPr>
                <w:rStyle w:val="a4"/>
                <w:noProof/>
              </w:rPr>
              <w:t>ВВЕДЕНИЕ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0" w:history="1">
            <w:r w:rsidR="00923F38" w:rsidRPr="006334AD">
              <w:rPr>
                <w:rStyle w:val="a4"/>
                <w:noProof/>
              </w:rPr>
              <w:t>1.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ПОСТАНОВКА ЗАДАЧИ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1" w:history="1">
            <w:r w:rsidR="00923F38" w:rsidRPr="006334AD">
              <w:rPr>
                <w:rStyle w:val="a4"/>
                <w:noProof/>
              </w:rPr>
              <w:t>2.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АНАЛИЗ ЗАДАЧИ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2" w:history="1">
            <w:r w:rsidR="00923F38" w:rsidRPr="006334AD">
              <w:rPr>
                <w:rStyle w:val="a4"/>
                <w:noProof/>
              </w:rPr>
              <w:t>2.1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Анализ предметной области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3" w:history="1">
            <w:r w:rsidR="00923F38" w:rsidRPr="006334AD">
              <w:rPr>
                <w:rStyle w:val="a4"/>
                <w:noProof/>
              </w:rPr>
              <w:t>2.2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ESB как подход к интеграции на уровне данных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4" w:history="1">
            <w:r w:rsidR="00923F38" w:rsidRPr="006334AD">
              <w:rPr>
                <w:rStyle w:val="a4"/>
                <w:noProof/>
              </w:rPr>
              <w:t>2.3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Очереди Сообщений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5" w:history="1">
            <w:r w:rsidR="00923F38" w:rsidRPr="006334AD">
              <w:rPr>
                <w:rStyle w:val="a4"/>
                <w:noProof/>
              </w:rPr>
              <w:t>2.4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Анализ требований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6" w:history="1">
            <w:r w:rsidR="00923F38" w:rsidRPr="006334AD">
              <w:rPr>
                <w:rStyle w:val="a4"/>
                <w:noProof/>
                <w:lang w:val="en-US"/>
              </w:rPr>
              <w:t>2.4.1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Компонент</w:t>
            </w:r>
            <w:r w:rsidR="00923F38" w:rsidRPr="006334AD">
              <w:rPr>
                <w:rStyle w:val="a4"/>
                <w:noProof/>
                <w:lang w:val="en-US"/>
              </w:rPr>
              <w:t xml:space="preserve">  “</w:t>
            </w:r>
            <w:r w:rsidR="00923F38" w:rsidRPr="006334AD">
              <w:rPr>
                <w:rStyle w:val="a4"/>
                <w:noProof/>
                <w:shd w:val="clear" w:color="auto" w:fill="FFFFFF"/>
                <w:lang w:val="en-US"/>
              </w:rPr>
              <w:t xml:space="preserve"> Web Service Business-Logic </w:t>
            </w:r>
            <w:r w:rsidR="00923F38" w:rsidRPr="006334AD">
              <w:rPr>
                <w:rStyle w:val="a4"/>
                <w:noProof/>
                <w:lang w:val="en-US"/>
              </w:rPr>
              <w:t>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7" w:history="1">
            <w:r w:rsidR="00923F38" w:rsidRPr="006334AD">
              <w:rPr>
                <w:rStyle w:val="a4"/>
                <w:noProof/>
              </w:rPr>
              <w:t>2.4.1.1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Диаграмма вариантов испол</w:t>
            </w:r>
            <w:r w:rsidR="00923F38" w:rsidRPr="006334AD">
              <w:rPr>
                <w:rStyle w:val="a4"/>
                <w:noProof/>
              </w:rPr>
              <w:t>ь</w:t>
            </w:r>
            <w:r w:rsidR="00923F38" w:rsidRPr="006334AD">
              <w:rPr>
                <w:rStyle w:val="a4"/>
                <w:noProof/>
              </w:rPr>
              <w:t>зования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8" w:history="1">
            <w:r w:rsidR="00923F38" w:rsidRPr="006334AD">
              <w:rPr>
                <w:rStyle w:val="a4"/>
                <w:noProof/>
              </w:rPr>
              <w:t>2.4.1.2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Требования к созданию профиля резюме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79" w:history="1">
            <w:r w:rsidR="00923F38" w:rsidRPr="006334AD">
              <w:rPr>
                <w:rStyle w:val="a4"/>
                <w:noProof/>
              </w:rPr>
              <w:t>2.4.2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Компонент  “</w:t>
            </w:r>
            <w:r w:rsidR="00923F38" w:rsidRPr="006334AD">
              <w:rPr>
                <w:rStyle w:val="a4"/>
                <w:noProof/>
                <w:shd w:val="clear" w:color="auto" w:fill="FFFFFF"/>
                <w:lang w:val="en-US"/>
              </w:rPr>
              <w:t>Message Broker</w:t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 xml:space="preserve"> </w:t>
            </w:r>
            <w:r w:rsidR="00923F38" w:rsidRPr="006334AD">
              <w:rPr>
                <w:rStyle w:val="a4"/>
                <w:noProof/>
              </w:rPr>
              <w:t>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0" w:history="1">
            <w:r w:rsidR="00923F38" w:rsidRPr="006334AD">
              <w:rPr>
                <w:rStyle w:val="a4"/>
                <w:noProof/>
              </w:rPr>
              <w:t>2.4.2.1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Архитектура  и  общие термины JMS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1" w:history="1">
            <w:r w:rsidR="00923F38" w:rsidRPr="006334AD">
              <w:rPr>
                <w:rStyle w:val="a4"/>
                <w:noProof/>
              </w:rPr>
              <w:t>2.4.2.2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Модель взаимодействия точка-точка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2" w:history="1">
            <w:r w:rsidR="00923F38" w:rsidRPr="006334AD">
              <w:rPr>
                <w:rStyle w:val="a4"/>
                <w:noProof/>
              </w:rPr>
              <w:t>2.4.2.3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Модель взаимодействия издание-подписка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3" w:history="1">
            <w:r w:rsidR="00923F38" w:rsidRPr="006334AD">
              <w:rPr>
                <w:rStyle w:val="a4"/>
                <w:noProof/>
              </w:rPr>
              <w:t>2.4.2.4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 xml:space="preserve">Требования  к </w:t>
            </w:r>
            <w:r w:rsidR="00923F38" w:rsidRPr="006334AD">
              <w:rPr>
                <w:rStyle w:val="a4"/>
                <w:noProof/>
                <w:lang w:val="en-US"/>
              </w:rPr>
              <w:t>JMS</w:t>
            </w:r>
            <w:r w:rsidR="00923F38" w:rsidRPr="006334AD">
              <w:rPr>
                <w:rStyle w:val="a4"/>
                <w:noProof/>
              </w:rPr>
              <w:t xml:space="preserve"> провайдеру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4" w:history="1">
            <w:r w:rsidR="00923F38" w:rsidRPr="006334AD">
              <w:rPr>
                <w:rStyle w:val="a4"/>
                <w:noProof/>
              </w:rPr>
              <w:t>2.4.3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lang w:val="en-US"/>
              </w:rPr>
              <w:t>Rules</w:t>
            </w:r>
            <w:r w:rsidR="00923F38" w:rsidRPr="006334AD">
              <w:rPr>
                <w:rStyle w:val="a4"/>
                <w:noProof/>
              </w:rPr>
              <w:t xml:space="preserve"> </w:t>
            </w:r>
            <w:r w:rsidR="00923F38" w:rsidRPr="006334AD">
              <w:rPr>
                <w:rStyle w:val="a4"/>
                <w:noProof/>
                <w:lang w:val="en-US"/>
              </w:rPr>
              <w:t>Repository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5" w:history="1">
            <w:r w:rsidR="00923F38" w:rsidRPr="006334AD">
              <w:rPr>
                <w:rStyle w:val="a4"/>
                <w:noProof/>
                <w:lang w:val="en-US"/>
              </w:rPr>
              <w:t>2.4.3.1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Диаграмма отношений сущностей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6" w:history="1">
            <w:r w:rsidR="00923F38" w:rsidRPr="006334AD">
              <w:rPr>
                <w:rStyle w:val="a4"/>
                <w:noProof/>
              </w:rPr>
              <w:t>3.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АППАРАТНЫЕ И ПРОГРАММНЫЕ СРЕДСТВА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7" w:history="1">
            <w:r w:rsidR="00923F38" w:rsidRPr="006334AD">
              <w:rPr>
                <w:rStyle w:val="a4"/>
                <w:noProof/>
              </w:rPr>
              <w:t>3.1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Требования к составу и параметрам технических средств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88" w:history="1">
            <w:r w:rsidR="00923F38" w:rsidRPr="006334AD">
              <w:rPr>
                <w:rStyle w:val="a4"/>
                <w:noProof/>
              </w:rPr>
              <w:t>3.2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Требования к программным средствам, используемым системой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480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0" w:history="1">
            <w:r w:rsidR="00923F38" w:rsidRPr="006334AD">
              <w:rPr>
                <w:rStyle w:val="a4"/>
                <w:noProof/>
              </w:rPr>
              <w:t>4.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РЕАЛИЗАЦИЯ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1" w:history="1">
            <w:r w:rsidR="00923F38" w:rsidRPr="006334AD">
              <w:rPr>
                <w:rStyle w:val="a4"/>
                <w:noProof/>
              </w:rPr>
              <w:t>4.1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Объектная модель профиля резюме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7" w:history="1">
            <w:r w:rsidR="00923F38" w:rsidRPr="006334AD">
              <w:rPr>
                <w:rStyle w:val="a4"/>
                <w:noProof/>
              </w:rPr>
              <w:t>4.2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Компонент  “WS Business-logic”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8" w:history="1">
            <w:r w:rsidR="00923F38" w:rsidRPr="006334AD">
              <w:rPr>
                <w:rStyle w:val="a4"/>
                <w:noProof/>
              </w:rPr>
              <w:t>4.2.1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Диаграмма классов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4999" w:history="1">
            <w:r w:rsidR="00923F38" w:rsidRPr="006334AD">
              <w:rPr>
                <w:rStyle w:val="a4"/>
                <w:noProof/>
              </w:rPr>
              <w:t>4.3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Комп</w:t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о</w:t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нент  “Rules Repository”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0" w:history="1">
            <w:r w:rsidR="00923F38" w:rsidRPr="006334AD">
              <w:rPr>
                <w:rStyle w:val="a4"/>
                <w:noProof/>
              </w:rPr>
              <w:t>4.3.1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Диаграмма Базы Данных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2" w:history="1">
            <w:r w:rsidR="00923F38" w:rsidRPr="006334AD">
              <w:rPr>
                <w:rStyle w:val="a4"/>
                <w:noProof/>
              </w:rPr>
              <w:t>4.4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Компонент  “Message Broker”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3" w:history="1">
            <w:r w:rsidR="00923F38" w:rsidRPr="006334AD">
              <w:rPr>
                <w:rStyle w:val="a4"/>
                <w:noProof/>
              </w:rPr>
              <w:t>4.4.1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Конфигурация очередей сообщений и маршрутизации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4" w:history="1">
            <w:r w:rsidR="00923F38" w:rsidRPr="006334AD">
              <w:rPr>
                <w:rStyle w:val="a4"/>
                <w:noProof/>
              </w:rPr>
              <w:t>4.4.2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Проверка сообщений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5" w:history="1">
            <w:r w:rsidR="00923F38" w:rsidRPr="006334AD">
              <w:rPr>
                <w:rStyle w:val="a4"/>
                <w:noProof/>
              </w:rPr>
              <w:t>4.4.3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Обработка исключительных ситуаций и ошибок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6" w:history="1">
            <w:r w:rsidR="00923F38" w:rsidRPr="006334AD">
              <w:rPr>
                <w:rStyle w:val="a4"/>
                <w:noProof/>
              </w:rPr>
              <w:t>4.5.1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Тр</w:t>
            </w:r>
            <w:r w:rsidR="00923F38" w:rsidRPr="006334AD">
              <w:rPr>
                <w:rStyle w:val="a4"/>
                <w:noProof/>
              </w:rPr>
              <w:t>ансформация сообщений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7" w:history="1">
            <w:r w:rsidR="00923F38" w:rsidRPr="006334AD">
              <w:rPr>
                <w:rStyle w:val="a4"/>
                <w:noProof/>
                <w:lang w:eastAsia="en-US"/>
              </w:rPr>
              <w:t>4.5.1.1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lang w:val="en-US" w:eastAsia="en-US"/>
              </w:rPr>
              <w:t>C</w:t>
            </w:r>
            <w:r w:rsidR="00923F38" w:rsidRPr="006334AD">
              <w:rPr>
                <w:rStyle w:val="a4"/>
                <w:noProof/>
                <w:lang w:eastAsia="en-US"/>
              </w:rPr>
              <w:t>лой доступа к данным репозитирия правил транформации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8" w:history="1">
            <w:r w:rsidR="00923F38" w:rsidRPr="006334AD">
              <w:rPr>
                <w:rStyle w:val="a4"/>
                <w:noProof/>
              </w:rPr>
              <w:t>4.5.2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Передача преобразованных запросов к сторонним системам.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09" w:history="1">
            <w:r w:rsidR="00923F38" w:rsidRPr="006334AD">
              <w:rPr>
                <w:rStyle w:val="a4"/>
                <w:noProof/>
                <w:lang w:val="en-US"/>
              </w:rPr>
              <w:t>4.5.2.1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lang w:val="en-US"/>
              </w:rPr>
              <w:t>Selenium WebDriver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1132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0" w:history="1">
            <w:r w:rsidR="00923F38" w:rsidRPr="006334AD">
              <w:rPr>
                <w:rStyle w:val="a4"/>
                <w:noProof/>
                <w:lang w:val="en-US"/>
              </w:rPr>
              <w:t>4.5.2.2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</w:rPr>
              <w:t>Диаграмма классов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left" w:pos="849"/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1" w:history="1">
            <w:r w:rsidR="00923F38" w:rsidRPr="006334AD">
              <w:rPr>
                <w:rStyle w:val="a4"/>
                <w:noProof/>
              </w:rPr>
              <w:t>4.5.3</w:t>
            </w:r>
            <w:r w:rsidR="00923F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F38" w:rsidRPr="006334AD">
              <w:rPr>
                <w:rStyle w:val="a4"/>
                <w:noProof/>
                <w:shd w:val="clear" w:color="auto" w:fill="FFFFFF"/>
              </w:rPr>
              <w:t>Диаграмма последовательностей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2" w:history="1">
            <w:r w:rsidR="00923F38" w:rsidRPr="006334AD">
              <w:rPr>
                <w:rStyle w:val="a4"/>
                <w:noProof/>
              </w:rPr>
              <w:t>ЗАКЛЮЧЕНИЕ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3" w:history="1">
            <w:r w:rsidR="00923F38" w:rsidRPr="006334AD">
              <w:rPr>
                <w:rStyle w:val="a4"/>
                <w:noProof/>
              </w:rPr>
              <w:t>СПИСОК</w:t>
            </w:r>
            <w:r w:rsidR="00923F38" w:rsidRPr="006334AD">
              <w:rPr>
                <w:rStyle w:val="a4"/>
                <w:noProof/>
                <w:lang w:val="en-US"/>
              </w:rPr>
              <w:t xml:space="preserve"> </w:t>
            </w:r>
            <w:r w:rsidR="00923F38" w:rsidRPr="006334AD">
              <w:rPr>
                <w:rStyle w:val="a4"/>
                <w:noProof/>
              </w:rPr>
              <w:t>ЛИТЕРАТУРЫ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4" w:history="1">
            <w:r w:rsidR="00923F38" w:rsidRPr="006334AD">
              <w:rPr>
                <w:rStyle w:val="a4"/>
                <w:noProof/>
              </w:rPr>
              <w:t>ПРИЛОЖЕНИЕ</w:t>
            </w:r>
            <w:r w:rsidR="00923F38">
              <w:rPr>
                <w:rStyle w:val="a4"/>
                <w:noProof/>
                <w:lang w:val="en-US"/>
              </w:rPr>
              <w:t xml:space="preserve"> 1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5" w:history="1">
            <w:r w:rsidR="00923F38">
              <w:rPr>
                <w:rStyle w:val="a4"/>
                <w:noProof/>
              </w:rPr>
              <w:t>ПРИЛОЖЕНИЕ 2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F38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7" w:history="1">
            <w:r w:rsidR="00923F38" w:rsidRPr="006334AD">
              <w:rPr>
                <w:rStyle w:val="a4"/>
                <w:noProof/>
              </w:rPr>
              <w:t>ПРИЛОЖЕНИЕ</w:t>
            </w:r>
            <w:r w:rsidR="00923F38">
              <w:rPr>
                <w:rStyle w:val="a4"/>
                <w:noProof/>
                <w:lang w:val="en-US"/>
              </w:rPr>
              <w:t xml:space="preserve"> 3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A07" w:rsidRPr="00F74C8B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595019" w:history="1">
            <w:r w:rsidR="00923F38">
              <w:rPr>
                <w:rStyle w:val="a4"/>
                <w:noProof/>
              </w:rPr>
              <w:t>ПРИЛОЖЕНИЕ 4</w:t>
            </w:r>
            <w:r w:rsidR="00923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F38">
              <w:rPr>
                <w:noProof/>
                <w:webHidden/>
              </w:rPr>
              <w:instrText xml:space="preserve"> PAGEREF _Toc366595019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4C8B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</w:rPr>
            <w:fldChar w:fldCharType="end"/>
          </w:r>
        </w:p>
        <w:bookmarkStart w:id="11" w:name="_GoBack" w:displacedByCustomXml="next"/>
        <w:bookmarkEnd w:id="11" w:displacedByCustomXml="next"/>
      </w:sdtContent>
    </w:sdt>
    <w:p w:rsidR="00422C41" w:rsidRDefault="00422C41" w:rsidP="0014220E">
      <w:pPr>
        <w:pStyle w:val="10"/>
        <w:jc w:val="center"/>
      </w:pPr>
    </w:p>
    <w:p w:rsidR="00F80995" w:rsidRPr="00080216" w:rsidRDefault="00F80995" w:rsidP="0014220E"/>
    <w:p w:rsidR="00422C41" w:rsidRPr="00080216" w:rsidRDefault="00D81A50" w:rsidP="0014220E">
      <w:pPr>
        <w:pStyle w:val="-"/>
        <w:rPr>
          <w:lang w:val="ru-RU"/>
        </w:rPr>
      </w:pPr>
      <w:bookmarkStart w:id="12" w:name="_Toc324342765"/>
      <w:bookmarkStart w:id="13" w:name="_Toc353548531"/>
      <w:bookmarkStart w:id="14" w:name="_Toc353549395"/>
      <w:bookmarkStart w:id="15" w:name="_Toc354220913"/>
      <w:bookmarkStart w:id="16" w:name="_Toc354221105"/>
      <w:bookmarkStart w:id="17" w:name="_Toc354221155"/>
      <w:bookmarkStart w:id="18" w:name="_Toc354221199"/>
      <w:bookmarkStart w:id="19" w:name="_Toc354222195"/>
      <w:bookmarkStart w:id="20" w:name="_Toc366594969"/>
      <w:r>
        <w:rPr>
          <w:lang w:val="ru-RU"/>
        </w:rPr>
        <w:lastRenderedPageBreak/>
        <w:t>В</w:t>
      </w:r>
      <w:r w:rsidR="00451ACF" w:rsidRPr="00080216">
        <w:rPr>
          <w:lang w:val="ru-RU"/>
        </w:rPr>
        <w:t>ВЕДЕНИЕ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3E7EF6" w:rsidRDefault="00646806" w:rsidP="0014220E">
      <w:pPr>
        <w:spacing w:line="360" w:lineRule="auto"/>
        <w:ind w:firstLine="709"/>
        <w:jc w:val="both"/>
        <w:rPr>
          <w:sz w:val="28"/>
        </w:rPr>
      </w:pPr>
      <w:r w:rsidRPr="00EB6B10">
        <w:rPr>
          <w:sz w:val="28"/>
        </w:rPr>
        <w:t xml:space="preserve">Ни для кого не секрет, что </w:t>
      </w:r>
      <w:r w:rsidR="003E7EF6" w:rsidRPr="00EB6B10">
        <w:rPr>
          <w:sz w:val="28"/>
        </w:rPr>
        <w:t xml:space="preserve">наше общество и экономика перешагнули стадию </w:t>
      </w:r>
      <w:proofErr w:type="spellStart"/>
      <w:r w:rsidR="003E7EF6" w:rsidRPr="00EB6B10">
        <w:rPr>
          <w:sz w:val="28"/>
        </w:rPr>
        <w:t>постиндустриализма</w:t>
      </w:r>
      <w:proofErr w:type="spellEnd"/>
      <w:r w:rsidR="003E7EF6" w:rsidRPr="00EB6B10">
        <w:rPr>
          <w:sz w:val="28"/>
        </w:rPr>
        <w:t xml:space="preserve"> и стал</w:t>
      </w:r>
      <w:r w:rsidR="003B2207">
        <w:rPr>
          <w:sz w:val="28"/>
        </w:rPr>
        <w:t>и</w:t>
      </w:r>
      <w:r w:rsidR="003E7EF6" w:rsidRPr="00EB6B10">
        <w:rPr>
          <w:sz w:val="28"/>
        </w:rPr>
        <w:t xml:space="preserve"> первооткрывателями новой ступени развития – стадии Информационного общества. С каждым днём растёт роль информации, знаний и </w:t>
      </w:r>
      <w:r w:rsidR="00EB6B10">
        <w:rPr>
          <w:sz w:val="28"/>
        </w:rPr>
        <w:t>новых</w:t>
      </w:r>
      <w:r w:rsidR="003E7EF6" w:rsidRPr="00EB6B10">
        <w:rPr>
          <w:sz w:val="28"/>
        </w:rPr>
        <w:t xml:space="preserve"> технологий в жизни каждого современного человека. Рамки глобального информационного пространства расширяются с каждым годом,</w:t>
      </w:r>
      <w:r w:rsidR="00EB6B10" w:rsidRPr="00EB6B10">
        <w:rPr>
          <w:sz w:val="28"/>
        </w:rPr>
        <w:t xml:space="preserve"> </w:t>
      </w:r>
      <w:r w:rsidR="003E7EF6" w:rsidRPr="00EB6B10">
        <w:rPr>
          <w:sz w:val="28"/>
        </w:rPr>
        <w:t>что позволяет людям эффективно взаимодействовать друг с другом</w:t>
      </w:r>
      <w:r w:rsidR="00EB6B10" w:rsidRPr="00EB6B10">
        <w:rPr>
          <w:sz w:val="28"/>
        </w:rPr>
        <w:t>, получать доступ к мировым информационным ресурсам и удовлетворять свои потребности в услугах.</w:t>
      </w:r>
    </w:p>
    <w:p w:rsidR="003B2207" w:rsidRDefault="00EB6B10" w:rsidP="0014220E">
      <w:pPr>
        <w:spacing w:line="360" w:lineRule="auto"/>
        <w:ind w:firstLine="1134"/>
        <w:jc w:val="both"/>
        <w:rPr>
          <w:sz w:val="28"/>
        </w:rPr>
      </w:pPr>
      <w:proofErr w:type="gramStart"/>
      <w:r>
        <w:rPr>
          <w:sz w:val="28"/>
        </w:rPr>
        <w:t xml:space="preserve">Бурное технологическое развитие открыло миру огромное множество различных видов аппаратных и программных </w:t>
      </w:r>
      <w:r w:rsidR="003B2207">
        <w:rPr>
          <w:sz w:val="28"/>
        </w:rPr>
        <w:t>решений</w:t>
      </w:r>
      <w:r>
        <w:rPr>
          <w:sz w:val="28"/>
        </w:rPr>
        <w:t>, которые в синтезе позволяют не только увеличить скорость обработки информации и сделать человека сверх коммуникабельным, но и оптимизировать з</w:t>
      </w:r>
      <w:r w:rsidR="003B2207">
        <w:rPr>
          <w:sz w:val="28"/>
        </w:rPr>
        <w:t xml:space="preserve">атраты, </w:t>
      </w:r>
      <w:r>
        <w:rPr>
          <w:sz w:val="28"/>
        </w:rPr>
        <w:t>связанные с эксплуатацией</w:t>
      </w:r>
      <w:r w:rsidR="003B2207">
        <w:rPr>
          <w:sz w:val="28"/>
        </w:rPr>
        <w:t xml:space="preserve"> данных технологий.</w:t>
      </w:r>
      <w:proofErr w:type="gramEnd"/>
    </w:p>
    <w:p w:rsidR="00E938FA" w:rsidRDefault="00E938FA" w:rsidP="0014220E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На этом фоне появляются проблемы интеграции уже существующих продуктов, реализованных с помощью концептуально  разных технологических средств и не имеющих общего, понятного всем</w:t>
      </w:r>
      <w:r w:rsidR="00F05DFC">
        <w:rPr>
          <w:sz w:val="28"/>
        </w:rPr>
        <w:t xml:space="preserve"> </w:t>
      </w:r>
      <w:r>
        <w:rPr>
          <w:sz w:val="28"/>
        </w:rPr>
        <w:t xml:space="preserve">протокола взаимодействия. </w:t>
      </w:r>
    </w:p>
    <w:p w:rsidR="00E938FA" w:rsidRDefault="00E938FA" w:rsidP="0014220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Ответной реакцией  на такие удручающие перспективы послужило создание новых методологий </w:t>
      </w:r>
      <w:r w:rsidR="00326A6A">
        <w:rPr>
          <w:sz w:val="28"/>
        </w:rPr>
        <w:t>и</w:t>
      </w:r>
      <w:r>
        <w:rPr>
          <w:sz w:val="28"/>
        </w:rPr>
        <w:t xml:space="preserve"> принципов</w:t>
      </w:r>
      <w:r w:rsidR="00326A6A">
        <w:rPr>
          <w:sz w:val="28"/>
        </w:rPr>
        <w:t>, которые в итоге легли в основу универсальных интеграционных механизмов и стандартов.</w:t>
      </w:r>
    </w:p>
    <w:p w:rsidR="00B6750E" w:rsidRPr="002D53EF" w:rsidRDefault="00957822" w:rsidP="0014220E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В реальной жизни  цель интеграции сводится к оптимизации каких-либо бизнес-процессов и/или объединение нескольких инфор</w:t>
      </w:r>
      <w:r w:rsidR="00B6750E">
        <w:rPr>
          <w:sz w:val="28"/>
        </w:rPr>
        <w:t>мационных ресурсов в одно целое.</w:t>
      </w:r>
      <w:r w:rsidR="002D53EF">
        <w:rPr>
          <w:sz w:val="28"/>
        </w:rPr>
        <w:t xml:space="preserve"> </w:t>
      </w:r>
      <w:r w:rsidR="00B6750E" w:rsidRPr="00B6750E">
        <w:rPr>
          <w:sz w:val="28"/>
        </w:rPr>
        <w:t xml:space="preserve">Во втором случае, </w:t>
      </w:r>
      <w:r w:rsidR="00B6750E">
        <w:rPr>
          <w:sz w:val="28"/>
        </w:rPr>
        <w:t xml:space="preserve">количество до сих пор нерешённых задач </w:t>
      </w:r>
      <w:r w:rsidR="00B6750E" w:rsidRPr="00B6750E">
        <w:rPr>
          <w:sz w:val="28"/>
        </w:rPr>
        <w:t xml:space="preserve"> </w:t>
      </w:r>
      <w:r w:rsidR="00B6750E">
        <w:rPr>
          <w:sz w:val="28"/>
        </w:rPr>
        <w:t xml:space="preserve">пугает своим масштабом. </w:t>
      </w:r>
    </w:p>
    <w:p w:rsidR="00E938FA" w:rsidRPr="007868F4" w:rsidRDefault="00E938FA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На данный момент существует много различных интернет ресурсов, на которых соискатель работы может выложить своё резюме  в целях получить </w:t>
      </w:r>
      <w:r w:rsidR="00830795" w:rsidRPr="007868F4">
        <w:rPr>
          <w:sz w:val="28"/>
          <w:szCs w:val="28"/>
        </w:rPr>
        <w:t>предложение о трудоустройстве</w:t>
      </w:r>
      <w:r w:rsidRPr="007868F4">
        <w:rPr>
          <w:sz w:val="28"/>
          <w:szCs w:val="28"/>
        </w:rPr>
        <w:t xml:space="preserve"> от какой-либо заинтересованной</w:t>
      </w:r>
      <w:r w:rsidR="00830795" w:rsidRPr="007868F4">
        <w:rPr>
          <w:sz w:val="28"/>
          <w:szCs w:val="28"/>
        </w:rPr>
        <w:t xml:space="preserve"> в нём</w:t>
      </w:r>
      <w:r w:rsidRPr="007868F4">
        <w:rPr>
          <w:sz w:val="28"/>
          <w:szCs w:val="28"/>
        </w:rPr>
        <w:t xml:space="preserve"> компании.  </w:t>
      </w:r>
      <w:proofErr w:type="gramStart"/>
      <w:r w:rsidRPr="007868F4">
        <w:rPr>
          <w:sz w:val="28"/>
          <w:szCs w:val="28"/>
        </w:rPr>
        <w:t>Как правило, эти же ресурсы предоставляют аналогичную возможность публикации вакансий HR</w:t>
      </w:r>
      <w:r w:rsidR="00830795" w:rsidRPr="007868F4">
        <w:rPr>
          <w:sz w:val="28"/>
          <w:szCs w:val="28"/>
        </w:rPr>
        <w:t>)</w:t>
      </w:r>
      <w:r w:rsidRPr="007868F4">
        <w:rPr>
          <w:sz w:val="28"/>
          <w:szCs w:val="28"/>
        </w:rPr>
        <w:t xml:space="preserve"> отделам  компаний.</w:t>
      </w:r>
      <w:proofErr w:type="gramEnd"/>
      <w:r w:rsidR="00830795" w:rsidRPr="007868F4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 xml:space="preserve">Как правило, </w:t>
      </w:r>
      <w:r w:rsidRPr="007868F4">
        <w:rPr>
          <w:sz w:val="28"/>
          <w:szCs w:val="28"/>
        </w:rPr>
        <w:lastRenderedPageBreak/>
        <w:t>соискатели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="00A04EAD" w:rsidRPr="007868F4">
        <w:rPr>
          <w:sz w:val="28"/>
          <w:szCs w:val="28"/>
        </w:rPr>
        <w:t>работ</w:t>
      </w:r>
      <w:r w:rsidR="00A04EAD">
        <w:rPr>
          <w:sz w:val="28"/>
          <w:szCs w:val="28"/>
        </w:rPr>
        <w:t>о</w:t>
      </w:r>
      <w:r w:rsidR="00A04EAD" w:rsidRPr="007868F4">
        <w:rPr>
          <w:sz w:val="28"/>
          <w:szCs w:val="28"/>
        </w:rPr>
        <w:t>датели</w:t>
      </w:r>
      <w:r w:rsidRPr="007868F4">
        <w:rPr>
          <w:sz w:val="28"/>
          <w:szCs w:val="28"/>
        </w:rPr>
        <w:t xml:space="preserve"> публикуют идентичные резюме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вакансии</w:t>
      </w:r>
      <w:r w:rsidR="00D70583" w:rsidRPr="007868F4">
        <w:rPr>
          <w:sz w:val="28"/>
          <w:szCs w:val="28"/>
        </w:rPr>
        <w:t>,</w:t>
      </w:r>
      <w:r w:rsidRPr="007868F4">
        <w:rPr>
          <w:sz w:val="28"/>
          <w:szCs w:val="28"/>
        </w:rPr>
        <w:t xml:space="preserve"> сразу  на нескольких ресурсах, чтобы увеличить вероятность ответных предложений</w:t>
      </w:r>
      <w:r w:rsidR="00A04EAD">
        <w:rPr>
          <w:sz w:val="28"/>
          <w:szCs w:val="28"/>
        </w:rPr>
        <w:t xml:space="preserve"> </w:t>
      </w:r>
      <w:r w:rsidR="00830795"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="00830795" w:rsidRPr="007868F4">
        <w:rPr>
          <w:sz w:val="28"/>
          <w:szCs w:val="28"/>
        </w:rPr>
        <w:t>соглашений</w:t>
      </w:r>
      <w:r w:rsidRPr="007868F4">
        <w:rPr>
          <w:sz w:val="28"/>
          <w:szCs w:val="28"/>
        </w:rPr>
        <w:t>.</w:t>
      </w:r>
    </w:p>
    <w:p w:rsidR="00E938FA" w:rsidRPr="007868F4" w:rsidRDefault="00E938FA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Как было отмечено ранее, </w:t>
      </w:r>
      <w:r w:rsidR="00F204E9">
        <w:rPr>
          <w:sz w:val="28"/>
          <w:szCs w:val="28"/>
        </w:rPr>
        <w:t xml:space="preserve">на сегодняшний день </w:t>
      </w:r>
      <w:r w:rsidRPr="007868F4">
        <w:rPr>
          <w:sz w:val="28"/>
          <w:szCs w:val="28"/>
        </w:rPr>
        <w:t xml:space="preserve">существует большое количество </w:t>
      </w:r>
      <w:proofErr w:type="spellStart"/>
      <w:proofErr w:type="gramStart"/>
      <w:r w:rsidRPr="007868F4">
        <w:rPr>
          <w:sz w:val="28"/>
          <w:szCs w:val="28"/>
        </w:rPr>
        <w:t>рекрут-сайтов</w:t>
      </w:r>
      <w:proofErr w:type="spellEnd"/>
      <w:proofErr w:type="gramEnd"/>
      <w:r w:rsidRPr="007868F4">
        <w:rPr>
          <w:sz w:val="28"/>
          <w:szCs w:val="28"/>
        </w:rPr>
        <w:t>. Самые популярные</w:t>
      </w:r>
      <w:r w:rsidR="00830795" w:rsidRPr="007868F4">
        <w:rPr>
          <w:sz w:val="28"/>
          <w:szCs w:val="28"/>
        </w:rPr>
        <w:t xml:space="preserve"> из них:</w:t>
      </w:r>
    </w:p>
    <w:p w:rsidR="00E938FA" w:rsidRPr="007868F4" w:rsidRDefault="00830795" w:rsidP="0014220E">
      <w:pPr>
        <w:pStyle w:val="af4"/>
        <w:numPr>
          <w:ilvl w:val="0"/>
          <w:numId w:val="2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Русские: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headhunter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job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superjob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rabota</w:t>
      </w:r>
      <w:proofErr w:type="spellEnd"/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="00347585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:rsidR="00E938FA" w:rsidRPr="00347585" w:rsidRDefault="00830795" w:rsidP="0014220E">
      <w:pPr>
        <w:pStyle w:val="af4"/>
        <w:numPr>
          <w:ilvl w:val="0"/>
          <w:numId w:val="2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7868F4">
        <w:rPr>
          <w:rFonts w:ascii="Times New Roman" w:hAnsi="Times New Roman"/>
          <w:sz w:val="28"/>
          <w:szCs w:val="28"/>
        </w:rPr>
        <w:t>Зарубежные</w:t>
      </w:r>
      <w:r w:rsidRPr="0034758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monster.com</w:t>
      </w:r>
      <w:r w:rsidR="00E938FA" w:rsidRPr="00347585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dice.com</w:t>
      </w:r>
      <w:r w:rsidR="00347585" w:rsidRPr="00347585">
        <w:rPr>
          <w:rFonts w:ascii="Times New Roman" w:hAnsi="Times New Roman"/>
          <w:sz w:val="28"/>
          <w:szCs w:val="28"/>
          <w:lang w:val="en-US"/>
        </w:rPr>
        <w:t>.</w:t>
      </w:r>
    </w:p>
    <w:p w:rsidR="00E938FA" w:rsidRPr="007868F4" w:rsidRDefault="00830795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Т</w:t>
      </w:r>
      <w:r w:rsidR="00E938FA" w:rsidRPr="007868F4">
        <w:rPr>
          <w:sz w:val="28"/>
          <w:szCs w:val="28"/>
        </w:rPr>
        <w:t xml:space="preserve">аким образом, для управления своим </w:t>
      </w:r>
      <w:proofErr w:type="spellStart"/>
      <w:r w:rsidR="00E938FA" w:rsidRPr="007868F4">
        <w:rPr>
          <w:sz w:val="28"/>
          <w:szCs w:val="28"/>
        </w:rPr>
        <w:t>резюме\вакансией</w:t>
      </w:r>
      <w:proofErr w:type="spellEnd"/>
      <w:r w:rsidR="00E938FA" w:rsidRPr="007868F4">
        <w:rPr>
          <w:sz w:val="28"/>
          <w:szCs w:val="28"/>
        </w:rPr>
        <w:t xml:space="preserve"> пользователю необходимо заходить на каждый сайт, где был опубликован профиль и </w:t>
      </w:r>
      <w:proofErr w:type="gramStart"/>
      <w:r w:rsidR="00E938FA" w:rsidRPr="007868F4">
        <w:rPr>
          <w:sz w:val="28"/>
          <w:szCs w:val="28"/>
        </w:rPr>
        <w:t>проделывать</w:t>
      </w:r>
      <w:proofErr w:type="gramEnd"/>
      <w:r w:rsidR="00E938FA" w:rsidRPr="007868F4">
        <w:rPr>
          <w:sz w:val="28"/>
          <w:szCs w:val="28"/>
        </w:rPr>
        <w:t xml:space="preserve"> одну и ту</w:t>
      </w:r>
      <w:r w:rsidRPr="007868F4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 xml:space="preserve">же работу, в целях </w:t>
      </w:r>
      <w:r w:rsidR="00347585">
        <w:rPr>
          <w:sz w:val="28"/>
          <w:szCs w:val="28"/>
        </w:rPr>
        <w:t>обновления</w:t>
      </w:r>
      <w:r w:rsidRPr="007868F4">
        <w:rPr>
          <w:sz w:val="28"/>
          <w:szCs w:val="28"/>
        </w:rPr>
        <w:t xml:space="preserve">, по каким-либо причинам не актуальной на текущий момент,  информации. </w:t>
      </w:r>
      <w:r w:rsidR="002D53EF">
        <w:rPr>
          <w:sz w:val="28"/>
          <w:szCs w:val="28"/>
        </w:rPr>
        <w:t xml:space="preserve"> </w:t>
      </w:r>
      <w:r w:rsidR="007868F4" w:rsidRPr="007868F4">
        <w:rPr>
          <w:sz w:val="28"/>
          <w:szCs w:val="28"/>
        </w:rPr>
        <w:t>Самые простые примеры таких ситуаций:</w:t>
      </w:r>
    </w:p>
    <w:p w:rsidR="007868F4" w:rsidRPr="007868F4" w:rsidRDefault="007868F4" w:rsidP="0014220E">
      <w:pPr>
        <w:pStyle w:val="af4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Соискатель работы хочет добавить в своё резюме несколько новых навыков и изменить желаемую заработную плату;</w:t>
      </w:r>
    </w:p>
    <w:p w:rsidR="007868F4" w:rsidRPr="007868F4" w:rsidRDefault="007868F4" w:rsidP="0014220E">
      <w:pPr>
        <w:pStyle w:val="af4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Работодателю необходимо изменить требования, предъявляемые к какой-либо должности.</w:t>
      </w:r>
    </w:p>
    <w:p w:rsidR="007868F4" w:rsidRPr="007868F4" w:rsidRDefault="007868F4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Количество  времени, требуемое для обновления информации, прямо пропорционально количеству ресурсов. </w:t>
      </w:r>
      <w:r w:rsidR="00E938FA" w:rsidRPr="007868F4">
        <w:rPr>
          <w:sz w:val="28"/>
          <w:szCs w:val="28"/>
        </w:rPr>
        <w:t xml:space="preserve">Очевидно, что это далеко не оптимальный с точки зрения </w:t>
      </w:r>
      <w:r w:rsidRPr="007868F4">
        <w:rPr>
          <w:sz w:val="28"/>
          <w:szCs w:val="28"/>
        </w:rPr>
        <w:t>производительности и не удобный</w:t>
      </w:r>
      <w:r w:rsidR="00E938FA" w:rsidRPr="007868F4">
        <w:rPr>
          <w:sz w:val="28"/>
          <w:szCs w:val="28"/>
        </w:rPr>
        <w:t xml:space="preserve">,  из-за  монотонности действий, способ. Но другого выбора у пользователей нет. Данные интернет ресурсы не предоставляют никаких программных интерфейсов для управления профилями и далеко не все поддерживают их импорт/экспорт. </w:t>
      </w:r>
    </w:p>
    <w:p w:rsidR="00E938FA" w:rsidRPr="007868F4" w:rsidRDefault="007868F4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В рамках данной курсовой работы будет реализована система</w:t>
      </w:r>
      <w:r w:rsidR="00E938FA" w:rsidRPr="007868F4">
        <w:rPr>
          <w:sz w:val="28"/>
          <w:szCs w:val="28"/>
        </w:rPr>
        <w:t xml:space="preserve"> синхронизации информации между </w:t>
      </w:r>
      <w:r w:rsidR="00347585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>рекрут - сайтами, услугами которых, пользуется пользователь.</w:t>
      </w:r>
    </w:p>
    <w:p w:rsidR="00E938FA" w:rsidRPr="00EB6B10" w:rsidRDefault="00E938FA" w:rsidP="0014220E">
      <w:pPr>
        <w:spacing w:line="360" w:lineRule="auto"/>
        <w:jc w:val="both"/>
        <w:rPr>
          <w:sz w:val="28"/>
        </w:rPr>
      </w:pPr>
    </w:p>
    <w:p w:rsidR="00C73A07" w:rsidRDefault="00C73A07" w:rsidP="0014220E">
      <w:pPr>
        <w:pStyle w:val="1"/>
      </w:pPr>
      <w:bookmarkStart w:id="21" w:name="_Toc324342547"/>
      <w:bookmarkStart w:id="22" w:name="_Toc324342766"/>
      <w:bookmarkStart w:id="23" w:name="_Toc353548532"/>
      <w:bookmarkStart w:id="24" w:name="_Toc353549396"/>
      <w:bookmarkStart w:id="25" w:name="_Toc354220914"/>
      <w:bookmarkStart w:id="26" w:name="_Toc354221106"/>
      <w:bookmarkStart w:id="27" w:name="_Toc354221156"/>
      <w:bookmarkStart w:id="28" w:name="_Toc354221200"/>
      <w:bookmarkStart w:id="29" w:name="_Toc354222196"/>
      <w:bookmarkStart w:id="30" w:name="_Toc366594970"/>
      <w:bookmarkEnd w:id="1"/>
      <w:r w:rsidRPr="00C73A07">
        <w:lastRenderedPageBreak/>
        <w:t>ПОСТАНОВКА ЗАДАЧИ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F05DFC" w:rsidRPr="00F05DFC" w:rsidRDefault="00F05DFC" w:rsidP="0014220E"/>
    <w:p w:rsidR="008E6E99" w:rsidRDefault="00B340E0" w:rsidP="00371E30">
      <w:pPr>
        <w:pStyle w:val="17"/>
        <w:tabs>
          <w:tab w:val="left" w:pos="0"/>
        </w:tabs>
        <w:spacing w:line="360" w:lineRule="auto"/>
        <w:ind w:firstLine="709"/>
        <w:rPr>
          <w:rStyle w:val="af3"/>
          <w:b w:val="0"/>
        </w:rPr>
      </w:pPr>
      <w:r>
        <w:rPr>
          <w:rStyle w:val="af3"/>
          <w:b w:val="0"/>
        </w:rPr>
        <w:t>Требуется разработать систему,</w:t>
      </w:r>
      <w:r w:rsidR="008E6E99">
        <w:rPr>
          <w:rStyle w:val="af3"/>
          <w:b w:val="0"/>
        </w:rPr>
        <w:t xml:space="preserve"> которая должна предоставлять клиенту:</w:t>
      </w:r>
    </w:p>
    <w:p w:rsidR="008E6E99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5B2E74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</w:t>
      </w:r>
      <w:r w:rsidR="005A4F66">
        <w:rPr>
          <w:rStyle w:val="af3"/>
          <w:b w:val="0"/>
        </w:rPr>
        <w:t>представления д</w:t>
      </w:r>
      <w:r w:rsidR="00F05DFC">
        <w:rPr>
          <w:rStyle w:val="af3"/>
          <w:b w:val="0"/>
        </w:rPr>
        <w:t>а</w:t>
      </w:r>
      <w:r w:rsidR="005A4F66">
        <w:rPr>
          <w:rStyle w:val="af3"/>
          <w:b w:val="0"/>
        </w:rPr>
        <w:t xml:space="preserve">нных </w:t>
      </w:r>
      <w:r>
        <w:rPr>
          <w:rStyle w:val="af3"/>
          <w:b w:val="0"/>
        </w:rPr>
        <w:t xml:space="preserve">  экземпляра профиля-резюме.</w:t>
      </w:r>
    </w:p>
    <w:p w:rsidR="005B2E74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Возможность управлять</w:t>
      </w:r>
      <w:r w:rsidR="005B2E74">
        <w:rPr>
          <w:rStyle w:val="af3"/>
          <w:b w:val="0"/>
        </w:rPr>
        <w:t xml:space="preserve"> пользовательским </w:t>
      </w:r>
      <w:r>
        <w:rPr>
          <w:rStyle w:val="af3"/>
          <w:b w:val="0"/>
        </w:rPr>
        <w:t xml:space="preserve"> профилем  (публикация</w:t>
      </w:r>
      <w:r w:rsidR="005B2E74">
        <w:rPr>
          <w:rStyle w:val="af3"/>
          <w:b w:val="0"/>
        </w:rPr>
        <w:t xml:space="preserve">/обновление резюме на указанных </w:t>
      </w:r>
      <w:r w:rsidR="003D50AB">
        <w:rPr>
          <w:rStyle w:val="af3"/>
          <w:b w:val="0"/>
          <w:lang w:val="en-US"/>
        </w:rPr>
        <w:t>web</w:t>
      </w:r>
      <w:r w:rsidR="005B2E74">
        <w:rPr>
          <w:rStyle w:val="af3"/>
          <w:b w:val="0"/>
        </w:rPr>
        <w:t>-ресурсах</w:t>
      </w:r>
      <w:r>
        <w:rPr>
          <w:rStyle w:val="af3"/>
          <w:b w:val="0"/>
        </w:rPr>
        <w:t>)</w:t>
      </w:r>
      <w:r w:rsidR="005B2E74">
        <w:rPr>
          <w:rStyle w:val="af3"/>
          <w:b w:val="0"/>
        </w:rPr>
        <w:t>.</w:t>
      </w:r>
    </w:p>
    <w:p w:rsidR="000B0794" w:rsidRPr="007A3826" w:rsidRDefault="005B2E74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 w:rsidRPr="007A3826">
        <w:rPr>
          <w:rStyle w:val="af3"/>
          <w:b w:val="0"/>
        </w:rPr>
        <w:t>Н</w:t>
      </w:r>
      <w:r w:rsidR="00FA1EA6" w:rsidRPr="007A3826">
        <w:rPr>
          <w:rStyle w:val="af3"/>
          <w:b w:val="0"/>
        </w:rPr>
        <w:t>адежный</w:t>
      </w:r>
      <w:r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="00B60F24" w:rsidRPr="007A3826">
        <w:rPr>
          <w:rStyle w:val="af3"/>
          <w:b w:val="0"/>
        </w:rPr>
        <w:t xml:space="preserve"> синхронизаци</w:t>
      </w:r>
      <w:r w:rsidR="00F204E9" w:rsidRPr="007A3826">
        <w:rPr>
          <w:rStyle w:val="af3"/>
          <w:b w:val="0"/>
        </w:rPr>
        <w:t>и</w:t>
      </w:r>
      <w:r w:rsidR="00B60F24" w:rsidRPr="007A3826"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>информации</w:t>
      </w:r>
      <w:r w:rsidR="00FA1EA6">
        <w:rPr>
          <w:rStyle w:val="af3"/>
          <w:b w:val="0"/>
        </w:rPr>
        <w:t xml:space="preserve"> между системой и </w:t>
      </w:r>
      <w:r w:rsidR="003D50AB">
        <w:rPr>
          <w:rStyle w:val="af3"/>
          <w:b w:val="0"/>
          <w:lang w:val="en-US"/>
        </w:rPr>
        <w:t>web</w:t>
      </w:r>
      <w:r w:rsidR="00FA1EA6" w:rsidRPr="00FA1EA6">
        <w:rPr>
          <w:rStyle w:val="af3"/>
          <w:b w:val="0"/>
        </w:rPr>
        <w:t>-</w:t>
      </w:r>
      <w:r w:rsidR="00FA1EA6">
        <w:rPr>
          <w:rStyle w:val="af3"/>
          <w:b w:val="0"/>
        </w:rPr>
        <w:t>ресурсами</w:t>
      </w:r>
      <w:r>
        <w:rPr>
          <w:rStyle w:val="af3"/>
          <w:b w:val="0"/>
        </w:rPr>
        <w:t>, поддерживающий асинхронную модель передачи данных</w:t>
      </w:r>
      <w:r w:rsidR="007A3826" w:rsidRPr="007A3826">
        <w:rPr>
          <w:rStyle w:val="af3"/>
          <w:b w:val="0"/>
        </w:rPr>
        <w:t>.</w:t>
      </w:r>
    </w:p>
    <w:p w:rsidR="000B0794" w:rsidRPr="00B340E0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DE4569" w:rsidRDefault="00DE4569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  <w:lang w:val="en-US"/>
        </w:rPr>
      </w:pPr>
    </w:p>
    <w:p w:rsidR="0014220E" w:rsidRPr="0014220E" w:rsidRDefault="0014220E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  <w:lang w:val="en-US"/>
        </w:rPr>
      </w:pPr>
    </w:p>
    <w:p w:rsidR="00C73A07" w:rsidRDefault="00C73A07" w:rsidP="0014220E">
      <w:pPr>
        <w:pStyle w:val="1"/>
      </w:pPr>
      <w:bookmarkStart w:id="31" w:name="_Toc324342548"/>
      <w:bookmarkStart w:id="32" w:name="_Toc324342767"/>
      <w:bookmarkStart w:id="33" w:name="_Toc353548533"/>
      <w:bookmarkStart w:id="34" w:name="_Toc353549397"/>
      <w:bookmarkStart w:id="35" w:name="_Toc354220915"/>
      <w:bookmarkStart w:id="36" w:name="_Toc354221107"/>
      <w:bookmarkStart w:id="37" w:name="_Toc354221157"/>
      <w:bookmarkStart w:id="38" w:name="_Toc354221201"/>
      <w:bookmarkStart w:id="39" w:name="_Toc354222197"/>
      <w:bookmarkStart w:id="40" w:name="_Toc366594971"/>
      <w:r w:rsidRPr="00C73A07">
        <w:lastRenderedPageBreak/>
        <w:t>АНАЛИЗ ЗАДАЧИ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0B0794" w:rsidRPr="000B0794" w:rsidRDefault="000B0794" w:rsidP="0014220E"/>
    <w:p w:rsidR="00C73A07" w:rsidRPr="001F2643" w:rsidRDefault="00514F2F" w:rsidP="0014220E">
      <w:pPr>
        <w:pStyle w:val="11"/>
        <w:ind w:left="0" w:firstLine="709"/>
      </w:pPr>
      <w:bookmarkStart w:id="41" w:name="_Toc324342077"/>
      <w:bookmarkStart w:id="42" w:name="_Toc324342549"/>
      <w:bookmarkStart w:id="43" w:name="_Toc324342768"/>
      <w:bookmarkStart w:id="44" w:name="_Toc353548534"/>
      <w:r>
        <w:t xml:space="preserve">  </w:t>
      </w:r>
      <w:bookmarkStart w:id="45" w:name="_Toc353549398"/>
      <w:bookmarkStart w:id="46" w:name="_Toc354220916"/>
      <w:bookmarkStart w:id="47" w:name="_Toc354221108"/>
      <w:bookmarkStart w:id="48" w:name="_Toc354221158"/>
      <w:bookmarkStart w:id="49" w:name="_Toc354221202"/>
      <w:bookmarkStart w:id="50" w:name="_Toc354222198"/>
      <w:bookmarkStart w:id="51" w:name="_Toc366594972"/>
      <w:proofErr w:type="spellStart"/>
      <w:r w:rsidR="00C73A07" w:rsidRPr="001F2643">
        <w:t>Анализ</w:t>
      </w:r>
      <w:proofErr w:type="spellEnd"/>
      <w:r w:rsidR="00C73A07" w:rsidRPr="001F2643">
        <w:t xml:space="preserve"> </w:t>
      </w:r>
      <w:proofErr w:type="spellStart"/>
      <w:r w:rsidR="00C73A07" w:rsidRPr="001F2643">
        <w:t>предметной</w:t>
      </w:r>
      <w:proofErr w:type="spellEnd"/>
      <w:r w:rsidR="00C73A07" w:rsidRPr="001F2643">
        <w:t xml:space="preserve"> </w:t>
      </w:r>
      <w:proofErr w:type="spellStart"/>
      <w:r w:rsidR="00C73A07" w:rsidRPr="001F2643">
        <w:t>области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proofErr w:type="spellEnd"/>
    </w:p>
    <w:p w:rsidR="00DE4569" w:rsidRDefault="00483BDF" w:rsidP="0014220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Прежде чем строить интеграционное решение, необходимо четко понять, какой подход будет наиболее эффективен  для решения стоящей перед лицом задачи.</w:t>
      </w:r>
      <w:r w:rsidRPr="00344C0D">
        <w:rPr>
          <w:sz w:val="28"/>
          <w:szCs w:val="28"/>
          <w:lang w:eastAsia="en-US"/>
        </w:rPr>
        <w:t xml:space="preserve"> </w:t>
      </w:r>
    </w:p>
    <w:p w:rsidR="00483BDF" w:rsidRPr="00483BDF" w:rsidRDefault="00483BDF" w:rsidP="00371E3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Существует три подх</w:t>
      </w:r>
      <w:r w:rsidR="00DE4569">
        <w:rPr>
          <w:sz w:val="28"/>
          <w:szCs w:val="28"/>
          <w:shd w:val="clear" w:color="auto" w:fill="FFFFFF"/>
          <w:lang w:eastAsia="en-US"/>
        </w:rPr>
        <w:t xml:space="preserve">ода к интеграции информационных </w:t>
      </w:r>
      <w:r w:rsidRPr="00344C0D">
        <w:rPr>
          <w:sz w:val="28"/>
          <w:szCs w:val="28"/>
          <w:shd w:val="clear" w:color="auto" w:fill="FFFFFF"/>
          <w:lang w:eastAsia="en-US"/>
        </w:rPr>
        <w:t>систем:</w:t>
      </w:r>
    </w:p>
    <w:p w:rsidR="00483BDF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данных.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работают независимо друг от друга, каждое использует свой набор данных. В случае необходимости осуществляется обмен данными между приложениями. При этом</w:t>
      </w:r>
      <w:proofErr w:type="gramStart"/>
      <w:r w:rsidRPr="00C44930">
        <w:rPr>
          <w:rFonts w:ascii="Times New Roman" w:hAnsi="Times New Roman"/>
          <w:sz w:val="28"/>
          <w:szCs w:val="28"/>
        </w:rPr>
        <w:t>,</w:t>
      </w:r>
      <w:proofErr w:type="gramEnd"/>
      <w:r w:rsidRPr="00C44930">
        <w:rPr>
          <w:rFonts w:ascii="Times New Roman" w:hAnsi="Times New Roman"/>
          <w:sz w:val="28"/>
          <w:szCs w:val="28"/>
        </w:rPr>
        <w:t xml:space="preserve"> если обмен данными осуществляется путем вызова сервисов или отправки/получения сообщений.</w:t>
      </w:r>
    </w:p>
    <w:p w:rsidR="00483BDF" w:rsidRPr="00E74BE9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36"/>
          <w:szCs w:val="28"/>
        </w:rPr>
      </w:pPr>
      <w:r w:rsidRPr="00E74BE9">
        <w:rPr>
          <w:rFonts w:ascii="Times New Roman" w:hAnsi="Times New Roman"/>
          <w:bCs/>
          <w:sz w:val="28"/>
        </w:rPr>
        <w:t>Интеграция на уровне бизнес-процессов.</w:t>
      </w:r>
      <w:r w:rsidRPr="00E74BE9">
        <w:rPr>
          <w:rFonts w:ascii="Times New Roman" w:hAnsi="Times New Roman"/>
          <w:sz w:val="28"/>
          <w:lang w:val="en-US"/>
        </w:rPr>
        <w:t> </w:t>
      </w:r>
      <w:r w:rsidRPr="00E74BE9">
        <w:rPr>
          <w:rFonts w:ascii="Times New Roman" w:hAnsi="Times New Roman"/>
          <w:sz w:val="28"/>
        </w:rPr>
        <w:t xml:space="preserve">Суть данного подхода заключается в следующем: приложения выставляют сервисы, являющиеся интерфейсами </w:t>
      </w:r>
      <w:proofErr w:type="gramStart"/>
      <w:r w:rsidRPr="00E74BE9">
        <w:rPr>
          <w:rFonts w:ascii="Times New Roman" w:hAnsi="Times New Roman"/>
          <w:sz w:val="28"/>
        </w:rPr>
        <w:t>к</w:t>
      </w:r>
      <w:proofErr w:type="gramEnd"/>
      <w:r w:rsidRPr="00E74BE9">
        <w:rPr>
          <w:rFonts w:ascii="Times New Roman" w:hAnsi="Times New Roman"/>
          <w:sz w:val="28"/>
        </w:rPr>
        <w:t xml:space="preserve"> </w:t>
      </w:r>
      <w:proofErr w:type="gramStart"/>
      <w:r w:rsidRPr="00E74BE9">
        <w:rPr>
          <w:rFonts w:ascii="Times New Roman" w:hAnsi="Times New Roman"/>
          <w:sz w:val="28"/>
        </w:rPr>
        <w:t>бизнес</w:t>
      </w:r>
      <w:proofErr w:type="gramEnd"/>
      <w:r w:rsidRPr="00E74BE9">
        <w:rPr>
          <w:rFonts w:ascii="Times New Roman" w:hAnsi="Times New Roman"/>
          <w:sz w:val="28"/>
        </w:rPr>
        <w:t xml:space="preserve"> - логике данных приложений. Взаимодействие между приложениями реализовано в рамках бизнес-процесса, на отдельных шагах которого осуществляется вызов того или иного сервиса. Реализуется данный подход с помощью сервисной шины предприятия (ESB), которая занимается виртуализацией сервисов, предоставляемых приложениями, и решений класса </w:t>
      </w:r>
      <w:proofErr w:type="spellStart"/>
      <w:r w:rsidRPr="00E74BE9">
        <w:rPr>
          <w:rFonts w:ascii="Times New Roman" w:hAnsi="Times New Roman"/>
          <w:sz w:val="28"/>
        </w:rPr>
        <w:t>Business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Process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Management</w:t>
      </w:r>
      <w:proofErr w:type="spellEnd"/>
      <w:r w:rsidRPr="00E74BE9">
        <w:rPr>
          <w:rFonts w:ascii="Times New Roman" w:hAnsi="Times New Roman"/>
          <w:sz w:val="28"/>
        </w:rPr>
        <w:t xml:space="preserve"> </w:t>
      </w:r>
      <w:proofErr w:type="spellStart"/>
      <w:r w:rsidRPr="00E74BE9">
        <w:rPr>
          <w:rFonts w:ascii="Times New Roman" w:hAnsi="Times New Roman"/>
          <w:sz w:val="28"/>
        </w:rPr>
        <w:t>System</w:t>
      </w:r>
      <w:proofErr w:type="spellEnd"/>
      <w:r w:rsidRPr="00E74BE9">
        <w:rPr>
          <w:rFonts w:ascii="Times New Roman" w:hAnsi="Times New Roman"/>
          <w:sz w:val="28"/>
        </w:rPr>
        <w:t xml:space="preserve"> (BPMS), как </w:t>
      </w:r>
      <w:proofErr w:type="gramStart"/>
      <w:r w:rsidRPr="00E74BE9">
        <w:rPr>
          <w:rFonts w:ascii="Times New Roman" w:hAnsi="Times New Roman"/>
          <w:sz w:val="28"/>
        </w:rPr>
        <w:t>правило</w:t>
      </w:r>
      <w:proofErr w:type="gramEnd"/>
      <w:r w:rsidRPr="00E74BE9">
        <w:rPr>
          <w:rFonts w:ascii="Times New Roman" w:hAnsi="Times New Roman"/>
          <w:sz w:val="28"/>
        </w:rPr>
        <w:t xml:space="preserve"> основанных на языках BPEL или</w:t>
      </w:r>
      <w:r w:rsidR="00B742DE" w:rsidRPr="00E74BE9">
        <w:rPr>
          <w:rFonts w:ascii="Times New Roman" w:hAnsi="Times New Roman"/>
          <w:sz w:val="28"/>
        </w:rPr>
        <w:t xml:space="preserve"> </w:t>
      </w:r>
      <w:r w:rsidRPr="00E74BE9">
        <w:rPr>
          <w:rFonts w:ascii="Times New Roman" w:hAnsi="Times New Roman"/>
          <w:sz w:val="28"/>
        </w:rPr>
        <w:t>BPMN, которые реализуют логику процесса.</w:t>
      </w:r>
    </w:p>
    <w:p w:rsidR="00483BDF" w:rsidRPr="00344C0D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4C0D">
        <w:rPr>
          <w:rFonts w:ascii="Times New Roman" w:hAnsi="Times New Roman"/>
          <w:bCs/>
          <w:sz w:val="28"/>
          <w:szCs w:val="28"/>
        </w:rPr>
        <w:t>Интеграция на уровне композитных приложений.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sz w:val="28"/>
          <w:szCs w:val="28"/>
        </w:rPr>
        <w:t xml:space="preserve">Бизнес-логика отдельного приложения строится путем вызова сервисов, предоставляемых как данным приложением, так и другими системами. Таким образом, на одном шаге бизнес-процесса могут взаимодействовать несколько сервисов, в то время как при интеграции на уровне бизнес-процессов на одном шаге процесса вызывается один сервис. Реализация композитных </w:t>
      </w:r>
      <w:r w:rsidRPr="00E74BE9">
        <w:rPr>
          <w:rFonts w:ascii="Times New Roman" w:hAnsi="Times New Roman"/>
          <w:sz w:val="28"/>
          <w:szCs w:val="28"/>
        </w:rPr>
        <w:t>приложений осуществляется с помощью использования технологий</w:t>
      </w:r>
      <w:r w:rsidRPr="00E74BE9">
        <w:rPr>
          <w:rFonts w:ascii="Times New Roman" w:hAnsi="Times New Roman"/>
          <w:sz w:val="28"/>
          <w:szCs w:val="28"/>
          <w:lang w:val="en-US"/>
        </w:rPr>
        <w:t> </w:t>
      </w:r>
      <w:r w:rsidRPr="00E74BE9">
        <w:rPr>
          <w:rStyle w:val="aff8"/>
          <w:rFonts w:ascii="Times New Roman" w:hAnsi="Times New Roman"/>
        </w:rPr>
        <w:t xml:space="preserve">Java </w:t>
      </w:r>
      <w:proofErr w:type="spellStart"/>
      <w:r w:rsidRPr="00E74BE9">
        <w:rPr>
          <w:rStyle w:val="aff8"/>
          <w:rFonts w:ascii="Times New Roman" w:hAnsi="Times New Roman"/>
        </w:rPr>
        <w:t>Business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Integration</w:t>
      </w:r>
      <w:proofErr w:type="spellEnd"/>
      <w:r w:rsidRPr="00E74BE9">
        <w:rPr>
          <w:rStyle w:val="aff8"/>
          <w:rFonts w:ascii="Times New Roman" w:hAnsi="Times New Roman"/>
        </w:rPr>
        <w:t xml:space="preserve"> (JBI, JSR 208) или </w:t>
      </w:r>
      <w:proofErr w:type="spellStart"/>
      <w:r w:rsidRPr="00E74BE9">
        <w:rPr>
          <w:rStyle w:val="aff8"/>
          <w:rFonts w:ascii="Times New Roman" w:hAnsi="Times New Roman"/>
        </w:rPr>
        <w:t>Service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Component</w:t>
      </w:r>
      <w:proofErr w:type="spellEnd"/>
      <w:r w:rsidRPr="00E74BE9">
        <w:rPr>
          <w:rStyle w:val="aff8"/>
          <w:rFonts w:ascii="Times New Roman" w:hAnsi="Times New Roman"/>
        </w:rPr>
        <w:t xml:space="preserve"> </w:t>
      </w:r>
      <w:proofErr w:type="spellStart"/>
      <w:r w:rsidRPr="00E74BE9">
        <w:rPr>
          <w:rStyle w:val="aff8"/>
          <w:rFonts w:ascii="Times New Roman" w:hAnsi="Times New Roman"/>
        </w:rPr>
        <w:t>Architecture</w:t>
      </w:r>
      <w:proofErr w:type="spellEnd"/>
      <w:r w:rsidRPr="00E74BE9">
        <w:rPr>
          <w:rStyle w:val="aff8"/>
          <w:rFonts w:ascii="Times New Roman" w:hAnsi="Times New Roman"/>
        </w:rPr>
        <w:t xml:space="preserve"> (SCA).</w:t>
      </w:r>
      <w:r w:rsidRPr="00344C0D">
        <w:rPr>
          <w:rFonts w:ascii="Times New Roman" w:hAnsi="Times New Roman"/>
          <w:sz w:val="28"/>
          <w:szCs w:val="28"/>
        </w:rPr>
        <w:t xml:space="preserve"> </w:t>
      </w:r>
    </w:p>
    <w:p w:rsidR="00483BDF" w:rsidRPr="00B742DE" w:rsidRDefault="00483BDF" w:rsidP="00371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Отсюда можно сделать вывод, что наиболее целесообразным медом интеграции, в рамках поставленной задачи, является подход, описанный в первом пункте.</w:t>
      </w:r>
    </w:p>
    <w:p w:rsidR="00B268EF" w:rsidRPr="00080216" w:rsidRDefault="00514F2F" w:rsidP="00371E30">
      <w:pPr>
        <w:pStyle w:val="11"/>
        <w:ind w:left="0" w:firstLine="709"/>
        <w:rPr>
          <w:szCs w:val="28"/>
          <w:lang w:val="ru-RU"/>
        </w:rPr>
      </w:pPr>
      <w:bookmarkStart w:id="52" w:name="_Toc353548535"/>
      <w:r w:rsidRPr="00514F2F">
        <w:rPr>
          <w:lang w:val="ru-RU"/>
        </w:rPr>
        <w:t xml:space="preserve">  </w:t>
      </w:r>
      <w:bookmarkStart w:id="53" w:name="_Toc353549399"/>
      <w:bookmarkStart w:id="54" w:name="_Toc354220917"/>
      <w:bookmarkStart w:id="55" w:name="_Toc354221109"/>
      <w:bookmarkStart w:id="56" w:name="_Toc354221159"/>
      <w:bookmarkStart w:id="57" w:name="_Toc354221203"/>
      <w:bookmarkStart w:id="58" w:name="_Toc354222199"/>
      <w:bookmarkStart w:id="59" w:name="_Toc366594973"/>
      <w:r w:rsidR="00EA3C02" w:rsidRPr="001F2643">
        <w:t>ESB</w:t>
      </w:r>
      <w:r w:rsidR="00EA3C02" w:rsidRPr="00080216">
        <w:rPr>
          <w:lang w:val="ru-RU"/>
        </w:rPr>
        <w:t xml:space="preserve"> как подход </w:t>
      </w:r>
      <w:r w:rsidR="0064631B" w:rsidRPr="00080216">
        <w:rPr>
          <w:lang w:val="ru-RU"/>
        </w:rPr>
        <w:t xml:space="preserve">к </w:t>
      </w:r>
      <w:r w:rsidR="00EA3C02" w:rsidRPr="00080216">
        <w:rPr>
          <w:lang w:val="ru-RU"/>
        </w:rPr>
        <w:t>интеграции на уровне данных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B268EF" w:rsidRPr="00D81771" w:rsidRDefault="00C44930" w:rsidP="00371E30">
      <w:pPr>
        <w:spacing w:line="360" w:lineRule="auto"/>
        <w:ind w:firstLine="709"/>
        <w:jc w:val="both"/>
        <w:rPr>
          <w:sz w:val="28"/>
          <w:szCs w:val="28"/>
        </w:rPr>
      </w:pPr>
      <w:r w:rsidRPr="00C44930">
        <w:rPr>
          <w:sz w:val="28"/>
          <w:szCs w:val="28"/>
        </w:rPr>
        <w:t>Самым оптимальным вариантом интеграции на уровне д</w:t>
      </w:r>
      <w:r w:rsidR="00371E30">
        <w:rPr>
          <w:sz w:val="28"/>
          <w:szCs w:val="28"/>
        </w:rPr>
        <w:t>а</w:t>
      </w:r>
      <w:r w:rsidRPr="00C44930">
        <w:rPr>
          <w:sz w:val="28"/>
          <w:szCs w:val="28"/>
        </w:rPr>
        <w:t>нных является использовани</w:t>
      </w:r>
      <w:r>
        <w:rPr>
          <w:sz w:val="28"/>
          <w:szCs w:val="28"/>
        </w:rPr>
        <w:t>е</w:t>
      </w:r>
      <w:r w:rsidRPr="00C44930">
        <w:rPr>
          <w:sz w:val="28"/>
          <w:szCs w:val="28"/>
        </w:rPr>
        <w:t xml:space="preserve"> сервисн</w:t>
      </w:r>
      <w:r>
        <w:rPr>
          <w:sz w:val="28"/>
          <w:szCs w:val="28"/>
        </w:rPr>
        <w:t>ой</w:t>
      </w:r>
      <w:r w:rsidRPr="00C44930">
        <w:rPr>
          <w:sz w:val="28"/>
          <w:szCs w:val="28"/>
        </w:rPr>
        <w:t xml:space="preserve"> шин</w:t>
      </w:r>
      <w:r>
        <w:rPr>
          <w:sz w:val="28"/>
          <w:szCs w:val="28"/>
        </w:rPr>
        <w:t>ы</w:t>
      </w:r>
      <w:r w:rsidRPr="00C44930">
        <w:rPr>
          <w:sz w:val="28"/>
          <w:szCs w:val="28"/>
        </w:rPr>
        <w:t xml:space="preserve"> предприятия </w:t>
      </w:r>
      <w:r w:rsidRPr="00D81771">
        <w:rPr>
          <w:sz w:val="28"/>
          <w:szCs w:val="28"/>
        </w:rPr>
        <w:t>-</w:t>
      </w:r>
      <w:r w:rsidRPr="00D81771">
        <w:rPr>
          <w:sz w:val="28"/>
          <w:szCs w:val="28"/>
          <w:lang w:val="en-US"/>
        </w:rPr>
        <w:t> </w:t>
      </w:r>
      <w:r w:rsidRPr="00D81771">
        <w:rPr>
          <w:iCs/>
          <w:sz w:val="28"/>
          <w:szCs w:val="28"/>
          <w:lang w:val="en-US"/>
        </w:rPr>
        <w:t>Enterprise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Service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Bus</w:t>
      </w:r>
      <w:r w:rsidRPr="00D81771">
        <w:rPr>
          <w:iCs/>
          <w:sz w:val="28"/>
          <w:szCs w:val="28"/>
        </w:rPr>
        <w:t xml:space="preserve"> (</w:t>
      </w:r>
      <w:r w:rsidRPr="00D81771">
        <w:rPr>
          <w:iCs/>
          <w:sz w:val="28"/>
          <w:szCs w:val="28"/>
          <w:lang w:val="en-US"/>
        </w:rPr>
        <w:t>ESB</w:t>
      </w:r>
      <w:r w:rsidRPr="00D81771">
        <w:rPr>
          <w:iCs/>
          <w:sz w:val="28"/>
          <w:szCs w:val="28"/>
        </w:rPr>
        <w:t>)</w:t>
      </w:r>
      <w:r w:rsidRPr="00D81771">
        <w:rPr>
          <w:sz w:val="28"/>
          <w:szCs w:val="28"/>
        </w:rPr>
        <w:t>.</w:t>
      </w:r>
    </w:p>
    <w:p w:rsidR="00C44930" w:rsidRPr="00D81771" w:rsidRDefault="00B268EF" w:rsidP="00371E30">
      <w:pPr>
        <w:spacing w:line="360" w:lineRule="auto"/>
        <w:ind w:firstLine="709"/>
        <w:jc w:val="both"/>
        <w:rPr>
          <w:sz w:val="36"/>
          <w:szCs w:val="28"/>
        </w:rPr>
      </w:pPr>
      <w:r w:rsidRPr="00D81771">
        <w:rPr>
          <w:color w:val="000000"/>
          <w:sz w:val="28"/>
          <w:szCs w:val="22"/>
          <w:shd w:val="clear" w:color="auto" w:fill="FFFFFF"/>
        </w:rPr>
        <w:t>Основной принцип сервисной шины — концентрация обмена сообщениями между различными системами через единую точку, в которой, при необходимости, обеспечивается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транзакционный контроль</w:t>
      </w:r>
      <w:r w:rsidRPr="00D81771">
        <w:rPr>
          <w:color w:val="000000"/>
          <w:sz w:val="28"/>
          <w:szCs w:val="22"/>
          <w:shd w:val="clear" w:color="auto" w:fill="FFFFFF"/>
        </w:rPr>
        <w:t>,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преобразование данных</w:t>
      </w:r>
      <w:r w:rsidRPr="00D81771">
        <w:rPr>
          <w:color w:val="000000"/>
          <w:sz w:val="28"/>
          <w:szCs w:val="22"/>
          <w:shd w:val="clear" w:color="auto" w:fill="FFFFFF"/>
        </w:rPr>
        <w:t>, сохранность сообщений. Все настройки обработки и передачи сообщений предполагаются также сконцентрированными в единой точке, и формируются в терминах служб, таким образом, при замене какой-либо информационной системы, подключённой к шине, нет необходимости в перенастройке остальных систем.</w:t>
      </w:r>
      <w:r w:rsidR="00C44930" w:rsidRPr="00D81771">
        <w:rPr>
          <w:sz w:val="36"/>
          <w:szCs w:val="28"/>
        </w:rPr>
        <w:t xml:space="preserve"> </w:t>
      </w:r>
    </w:p>
    <w:p w:rsidR="00EA3C02" w:rsidRDefault="00EA3C02" w:rsidP="00371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Важной особенностью сервисной шины является поддержка двух режимов передачи информации: синхронного и асинхронного.</w:t>
      </w:r>
    </w:p>
    <w:p w:rsidR="00BD6E7E" w:rsidRPr="003D50AB" w:rsidRDefault="00EA3C02" w:rsidP="00371E30">
      <w:pPr>
        <w:spacing w:line="360" w:lineRule="auto"/>
        <w:ind w:firstLine="709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sz w:val="28"/>
          <w:szCs w:val="28"/>
        </w:rPr>
        <w:t xml:space="preserve">В рамках поставленной задачи важно наличие именно второй характеристики, так её принцип обеспечивает надёжную передачу данных между </w:t>
      </w:r>
      <w:r w:rsidR="00BD6E7E">
        <w:rPr>
          <w:sz w:val="28"/>
          <w:szCs w:val="28"/>
        </w:rPr>
        <w:t xml:space="preserve">приложениями, за </w:t>
      </w:r>
      <w:r w:rsidR="00483BDF">
        <w:rPr>
          <w:sz w:val="28"/>
          <w:szCs w:val="28"/>
        </w:rPr>
        <w:t>счёт возможности  использования се</w:t>
      </w:r>
      <w:r w:rsidR="00483BDF" w:rsidRPr="00483BDF">
        <w:rPr>
          <w:sz w:val="28"/>
          <w:szCs w:val="28"/>
        </w:rPr>
        <w:t>рвисной шиной в качестве транспортного механизма технологии очередей сообщений (</w:t>
      </w:r>
      <w:r w:rsidR="00483BDF" w:rsidRPr="00483BDF">
        <w:rPr>
          <w:sz w:val="28"/>
          <w:szCs w:val="28"/>
          <w:lang w:val="en-US"/>
        </w:rPr>
        <w:t>Message</w:t>
      </w:r>
      <w:r w:rsidR="00483BDF" w:rsidRPr="00483BDF">
        <w:rPr>
          <w:sz w:val="28"/>
          <w:szCs w:val="28"/>
        </w:rPr>
        <w:t xml:space="preserve"> </w:t>
      </w:r>
      <w:r w:rsidR="00483BDF" w:rsidRPr="00483BDF">
        <w:rPr>
          <w:sz w:val="28"/>
          <w:szCs w:val="28"/>
          <w:lang w:val="en-US"/>
        </w:rPr>
        <w:t>Queue</w:t>
      </w:r>
      <w:r w:rsidR="0064631B">
        <w:rPr>
          <w:sz w:val="28"/>
          <w:szCs w:val="28"/>
        </w:rPr>
        <w:t>).  Таким образом</w:t>
      </w:r>
      <w:r w:rsidR="00483BDF" w:rsidRPr="00483BDF">
        <w:rPr>
          <w:sz w:val="28"/>
          <w:szCs w:val="28"/>
        </w:rPr>
        <w:t xml:space="preserve">, одно приложение посредством </w:t>
      </w:r>
      <w:r w:rsidR="00483BDF" w:rsidRPr="00483BDF">
        <w:rPr>
          <w:sz w:val="28"/>
          <w:szCs w:val="28"/>
          <w:lang w:val="en-US"/>
        </w:rPr>
        <w:t>ESB</w:t>
      </w:r>
      <w:r w:rsidR="00483BDF" w:rsidRPr="00483BDF">
        <w:rPr>
          <w:sz w:val="28"/>
          <w:szCs w:val="28"/>
        </w:rPr>
        <w:t xml:space="preserve"> может передать </w:t>
      </w:r>
      <w:r w:rsidR="00BD6E7E" w:rsidRPr="00483BDF">
        <w:rPr>
          <w:color w:val="000000"/>
          <w:sz w:val="28"/>
          <w:szCs w:val="28"/>
        </w:rPr>
        <w:t>данные другому приложению без необходимости вызова процедуры получателя и определенно без ожидания результата. Отправитель не обязан знать, как найти получателя. Он может просто направить данные в ESB и быть уверенным, что они будут переданы.</w:t>
      </w:r>
    </w:p>
    <w:p w:rsidR="00C44930" w:rsidRPr="001F2643" w:rsidRDefault="00514F2F" w:rsidP="006B77DE">
      <w:pPr>
        <w:pStyle w:val="11"/>
        <w:ind w:left="0" w:firstLine="709"/>
      </w:pPr>
      <w:r w:rsidRPr="00080216">
        <w:rPr>
          <w:lang w:val="ru-RU"/>
        </w:rPr>
        <w:lastRenderedPageBreak/>
        <w:t xml:space="preserve"> </w:t>
      </w:r>
      <w:r w:rsidR="001F2643" w:rsidRPr="00080216">
        <w:rPr>
          <w:lang w:val="ru-RU"/>
        </w:rPr>
        <w:t xml:space="preserve"> </w:t>
      </w:r>
      <w:bookmarkStart w:id="60" w:name="_Toc353549400"/>
      <w:bookmarkStart w:id="61" w:name="_Toc354220918"/>
      <w:bookmarkStart w:id="62" w:name="_Toc354221110"/>
      <w:bookmarkStart w:id="63" w:name="_Toc354221160"/>
      <w:bookmarkStart w:id="64" w:name="_Toc354221204"/>
      <w:bookmarkStart w:id="65" w:name="_Toc354222200"/>
      <w:bookmarkStart w:id="66" w:name="_Toc366594974"/>
      <w:proofErr w:type="spellStart"/>
      <w:r w:rsidR="00483BDF" w:rsidRPr="001F2643">
        <w:t>Очереди</w:t>
      </w:r>
      <w:proofErr w:type="spellEnd"/>
      <w:r w:rsidR="00483BDF" w:rsidRPr="001F2643">
        <w:t xml:space="preserve"> </w:t>
      </w:r>
      <w:r w:rsidR="006B77DE">
        <w:rPr>
          <w:lang w:val="ru-RU"/>
        </w:rPr>
        <w:t>с</w:t>
      </w:r>
      <w:proofErr w:type="spellStart"/>
      <w:r w:rsidR="00483BDF" w:rsidRPr="001F2643">
        <w:t>ообщений</w:t>
      </w:r>
      <w:bookmarkEnd w:id="60"/>
      <w:bookmarkEnd w:id="61"/>
      <w:bookmarkEnd w:id="62"/>
      <w:bookmarkEnd w:id="63"/>
      <w:bookmarkEnd w:id="64"/>
      <w:bookmarkEnd w:id="65"/>
      <w:bookmarkEnd w:id="66"/>
      <w:proofErr w:type="spellEnd"/>
    </w:p>
    <w:p w:rsidR="00483BDF" w:rsidRPr="00D81771" w:rsidRDefault="00483BDF" w:rsidP="006B77DE">
      <w:pPr>
        <w:spacing w:line="360" w:lineRule="auto"/>
        <w:ind w:firstLine="709"/>
        <w:jc w:val="both"/>
        <w:rPr>
          <w:sz w:val="28"/>
          <w:szCs w:val="28"/>
        </w:rPr>
      </w:pPr>
      <w:r w:rsidRPr="00D81771">
        <w:rPr>
          <w:sz w:val="28"/>
          <w:szCs w:val="28"/>
        </w:rPr>
        <w:t xml:space="preserve">Помимо возможности асинхронной передачи данных </w:t>
      </w:r>
      <w:r w:rsidR="0064631B">
        <w:rPr>
          <w:sz w:val="28"/>
          <w:szCs w:val="28"/>
        </w:rPr>
        <w:t xml:space="preserve">технология </w:t>
      </w:r>
      <w:r w:rsidRPr="00D81771">
        <w:rPr>
          <w:sz w:val="28"/>
          <w:szCs w:val="28"/>
          <w:lang w:val="en-US"/>
        </w:rPr>
        <w:t>MQ</w:t>
      </w:r>
      <w:r w:rsidRPr="00D81771">
        <w:rPr>
          <w:sz w:val="28"/>
          <w:szCs w:val="28"/>
        </w:rPr>
        <w:t xml:space="preserve"> облада</w:t>
      </w:r>
      <w:r w:rsidR="0064631B">
        <w:rPr>
          <w:sz w:val="28"/>
          <w:szCs w:val="28"/>
        </w:rPr>
        <w:t>ет</w:t>
      </w:r>
      <w:r w:rsidRPr="00D81771">
        <w:rPr>
          <w:sz w:val="28"/>
          <w:szCs w:val="28"/>
        </w:rPr>
        <w:t xml:space="preserve"> следующими </w:t>
      </w:r>
      <w:r w:rsidR="0064631B">
        <w:rPr>
          <w:sz w:val="28"/>
          <w:szCs w:val="28"/>
        </w:rPr>
        <w:t>важными</w:t>
      </w:r>
      <w:r w:rsidRPr="00D81771">
        <w:rPr>
          <w:sz w:val="28"/>
          <w:szCs w:val="28"/>
        </w:rPr>
        <w:t xml:space="preserve"> свойствами: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Слабое связывание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создают неявные интерфейсы обмена данными, которые позволяют процессам быть независимыми друг от друга т</w:t>
      </w:r>
      <w:proofErr w:type="gramStart"/>
      <w:r w:rsidRPr="00D81771">
        <w:rPr>
          <w:color w:val="000000"/>
          <w:sz w:val="28"/>
          <w:szCs w:val="28"/>
          <w:lang w:eastAsia="en-US"/>
        </w:rPr>
        <w:t>.е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вы просто определяете формат сообщений отправляемых от одного процесса другому.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Избыточность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позволяют избежать случаев неэкономного использования ресурсов процесс</w:t>
      </w:r>
      <w:proofErr w:type="gramStart"/>
      <w:r w:rsidRPr="00D81771">
        <w:rPr>
          <w:color w:val="000000"/>
          <w:sz w:val="28"/>
          <w:szCs w:val="28"/>
          <w:lang w:eastAsia="en-US"/>
        </w:rPr>
        <w:t>а(</w:t>
      </w:r>
      <w:proofErr w:type="gramEnd"/>
      <w:r w:rsidRPr="00D81771">
        <w:rPr>
          <w:color w:val="000000"/>
          <w:sz w:val="28"/>
          <w:szCs w:val="28"/>
          <w:lang w:eastAsia="en-US"/>
        </w:rPr>
        <w:t>например памяти) в результате хранения необработанной (лишней информации) информации.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proofErr w:type="spellStart"/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Масштабируемость</w:t>
      </w:r>
      <w:proofErr w:type="spellEnd"/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распределить процессы обработки информации. Таким образом, они позволяют легко наращивать скорость, с которой сообщения добавляются в очередь и обрабатываются.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Эластичность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и возможность выдерживать пиковые нагрузки — очереди сообщений могут </w:t>
      </w:r>
      <w:proofErr w:type="gramStart"/>
      <w:r w:rsidRPr="00D81771">
        <w:rPr>
          <w:color w:val="000000"/>
          <w:sz w:val="28"/>
          <w:szCs w:val="28"/>
          <w:lang w:eastAsia="en-US"/>
        </w:rPr>
        <w:t>выполнять роль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своего рода буфера для накопления данных в случае пиковой нагрузки, смягчая тем самым нагрузку на систему обработки информации и не допуская ее отказа.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Отказоустойчивость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отделить процессы друг от друга, так что если процесс, который </w:t>
      </w:r>
      <w:proofErr w:type="gramStart"/>
      <w:r w:rsidRPr="00D81771">
        <w:rPr>
          <w:color w:val="000000"/>
          <w:sz w:val="28"/>
          <w:szCs w:val="28"/>
          <w:lang w:eastAsia="en-US"/>
        </w:rPr>
        <w:t>обрабатывает сообщения из очереди падает</w:t>
      </w:r>
      <w:proofErr w:type="gramEnd"/>
      <w:r w:rsidRPr="00D81771">
        <w:rPr>
          <w:color w:val="000000"/>
          <w:sz w:val="28"/>
          <w:szCs w:val="28"/>
          <w:lang w:eastAsia="en-US"/>
        </w:rPr>
        <w:t>, то сообщения могут быть добавлены в очередь на обработку позднее, когда система восстановится.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Гарантированная доставка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использование очереди сообщений гарантирует, что сообщение будет доставлено и обработано в любом случае (пока есть хотя бы один обработчик).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Гарантированный порядок доставки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большая часть систем очередей сообщений способны обеспечить гарантии того, что данные будут обрабатываться в определённом порядке (чаще всего в том </w:t>
      </w:r>
      <w:proofErr w:type="gramStart"/>
      <w:r w:rsidRPr="00D81771">
        <w:rPr>
          <w:color w:val="000000"/>
          <w:sz w:val="28"/>
          <w:szCs w:val="28"/>
          <w:lang w:eastAsia="en-US"/>
        </w:rPr>
        <w:t>порядке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в котором они поступили).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lastRenderedPageBreak/>
        <w:t>Буферизация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позволяет отправлять и получать сообщения при </w:t>
      </w:r>
      <w:proofErr w:type="gramStart"/>
      <w:r w:rsidRPr="00D81771">
        <w:rPr>
          <w:color w:val="000000"/>
          <w:sz w:val="28"/>
          <w:szCs w:val="28"/>
          <w:lang w:eastAsia="en-US"/>
        </w:rPr>
        <w:t>этом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работая с максимальной эффективностью, предлагая буферный слой — процесс записи в очередь может происходить настолько быстро, насколько быстро это в состоянии выполнить очередь сообщений, а не обработчик сообщения.</w:t>
      </w:r>
    </w:p>
    <w:p w:rsidR="003D50AB" w:rsidRPr="00D35C45" w:rsidRDefault="00483BDF" w:rsidP="00D35C45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Понимание потоков данных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выявлять узкие места в потоках данных приложения, легко можно определить какая из очередей забивается, какая простаивает и </w:t>
      </w:r>
      <w:proofErr w:type="gramStart"/>
      <w:r w:rsidRPr="00D81771">
        <w:rPr>
          <w:color w:val="000000"/>
          <w:sz w:val="28"/>
          <w:szCs w:val="28"/>
          <w:lang w:eastAsia="en-US"/>
        </w:rPr>
        <w:t>определить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что необходимо делать — добавлять новых обработчиков сообщений или оптимизировать текущую архитектуру.</w:t>
      </w:r>
    </w:p>
    <w:p w:rsidR="00C73A07" w:rsidRPr="00514F2F" w:rsidRDefault="00514F2F" w:rsidP="00862F3B">
      <w:pPr>
        <w:pStyle w:val="11"/>
        <w:ind w:left="0" w:firstLine="709"/>
      </w:pPr>
      <w:bookmarkStart w:id="67" w:name="_Toc324342079"/>
      <w:bookmarkStart w:id="68" w:name="_Toc324342551"/>
      <w:bookmarkStart w:id="69" w:name="_Toc324342770"/>
      <w:bookmarkStart w:id="70" w:name="_Toc353548538"/>
      <w:r w:rsidRPr="00387EBB">
        <w:rPr>
          <w:lang w:val="ru-RU"/>
        </w:rPr>
        <w:t xml:space="preserve">  </w:t>
      </w:r>
      <w:bookmarkStart w:id="71" w:name="_Toc353549403"/>
      <w:bookmarkStart w:id="72" w:name="_Toc354220921"/>
      <w:bookmarkStart w:id="73" w:name="_Toc354221113"/>
      <w:bookmarkStart w:id="74" w:name="_Toc354221163"/>
      <w:bookmarkStart w:id="75" w:name="_Toc354221207"/>
      <w:bookmarkStart w:id="76" w:name="_Toc354222202"/>
      <w:bookmarkStart w:id="77" w:name="_Toc366594975"/>
      <w:proofErr w:type="spellStart"/>
      <w:r w:rsidR="00C73A07" w:rsidRPr="00514F2F">
        <w:t>Анализ</w:t>
      </w:r>
      <w:proofErr w:type="spellEnd"/>
      <w:r w:rsidR="00C73A07" w:rsidRPr="00514F2F">
        <w:t xml:space="preserve"> </w:t>
      </w:r>
      <w:proofErr w:type="spellStart"/>
      <w:r w:rsidR="00C73A07" w:rsidRPr="00514F2F">
        <w:t>требований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proofErr w:type="spellEnd"/>
    </w:p>
    <w:p w:rsidR="00CD2864" w:rsidRDefault="00F737A4" w:rsidP="00862F3B">
      <w:pPr>
        <w:spacing w:line="360" w:lineRule="auto"/>
        <w:ind w:firstLine="709"/>
        <w:jc w:val="both"/>
        <w:rPr>
          <w:rStyle w:val="af3"/>
          <w:b w:val="0"/>
          <w:sz w:val="28"/>
          <w:szCs w:val="28"/>
        </w:rPr>
      </w:pPr>
      <w:r w:rsidRPr="001607A0">
        <w:rPr>
          <w:rStyle w:val="af3"/>
          <w:b w:val="0"/>
          <w:sz w:val="28"/>
          <w:szCs w:val="28"/>
        </w:rPr>
        <w:t>Для реализации всей необходимой   функциональности (п</w:t>
      </w:r>
      <w:r w:rsidR="009D2588">
        <w:rPr>
          <w:rStyle w:val="af3"/>
          <w:b w:val="0"/>
          <w:sz w:val="28"/>
          <w:szCs w:val="28"/>
        </w:rPr>
        <w:t xml:space="preserve">ункт </w:t>
      </w:r>
      <w:r w:rsidR="00D94958" w:rsidRPr="00D94958">
        <w:rPr>
          <w:rStyle w:val="af3"/>
          <w:b w:val="0"/>
          <w:sz w:val="28"/>
          <w:szCs w:val="28"/>
        </w:rPr>
        <w:t>“</w:t>
      </w:r>
      <w:r w:rsidR="009D2588">
        <w:rPr>
          <w:rStyle w:val="af3"/>
          <w:b w:val="0"/>
          <w:sz w:val="28"/>
          <w:szCs w:val="28"/>
        </w:rPr>
        <w:t>Постановка задачи</w:t>
      </w:r>
      <w:r w:rsidR="00D94958" w:rsidRPr="00D94958">
        <w:rPr>
          <w:rStyle w:val="af3"/>
          <w:b w:val="0"/>
          <w:sz w:val="28"/>
          <w:szCs w:val="28"/>
        </w:rPr>
        <w:t>”</w:t>
      </w:r>
      <w:r w:rsidR="009D2588">
        <w:rPr>
          <w:rStyle w:val="af3"/>
          <w:b w:val="0"/>
          <w:sz w:val="28"/>
          <w:szCs w:val="28"/>
        </w:rPr>
        <w:t xml:space="preserve">)  данная система должна состоять из </w:t>
      </w:r>
      <w:r w:rsidR="00966960">
        <w:rPr>
          <w:rStyle w:val="af3"/>
          <w:b w:val="0"/>
          <w:sz w:val="28"/>
          <w:szCs w:val="28"/>
        </w:rPr>
        <w:t>четырёх</w:t>
      </w:r>
      <w:r w:rsidR="00CD2864">
        <w:rPr>
          <w:rStyle w:val="af3"/>
          <w:b w:val="0"/>
          <w:sz w:val="28"/>
          <w:szCs w:val="28"/>
        </w:rPr>
        <w:t xml:space="preserve"> </w:t>
      </w:r>
      <w:r w:rsidR="00617668">
        <w:rPr>
          <w:rStyle w:val="af3"/>
          <w:b w:val="0"/>
          <w:sz w:val="28"/>
          <w:szCs w:val="28"/>
        </w:rPr>
        <w:t>основных компонент</w:t>
      </w:r>
      <w:r w:rsidR="00D94958">
        <w:rPr>
          <w:rStyle w:val="af3"/>
          <w:b w:val="0"/>
          <w:sz w:val="28"/>
          <w:szCs w:val="28"/>
        </w:rPr>
        <w:t>ов</w:t>
      </w:r>
      <w:r w:rsidR="00546153">
        <w:rPr>
          <w:rStyle w:val="af3"/>
          <w:b w:val="0"/>
          <w:sz w:val="28"/>
          <w:szCs w:val="28"/>
        </w:rPr>
        <w:t xml:space="preserve"> </w:t>
      </w:r>
      <w:r w:rsidR="009D2588">
        <w:rPr>
          <w:rStyle w:val="af3"/>
          <w:b w:val="0"/>
          <w:sz w:val="28"/>
          <w:szCs w:val="28"/>
        </w:rPr>
        <w:t>(</w:t>
      </w:r>
      <w:r w:rsidR="00546153" w:rsidRPr="00347585">
        <w:rPr>
          <w:sz w:val="28"/>
        </w:rPr>
        <w:t>Рисунок 2.</w:t>
      </w:r>
      <w:r w:rsidR="00D47A1C" w:rsidRPr="00347585">
        <w:rPr>
          <w:sz w:val="28"/>
        </w:rPr>
        <w:t>5</w:t>
      </w:r>
      <w:r w:rsidR="00546153" w:rsidRPr="00347585">
        <w:rPr>
          <w:sz w:val="28"/>
        </w:rPr>
        <w:t>.1</w:t>
      </w:r>
      <w:r w:rsidR="009D2588">
        <w:rPr>
          <w:rStyle w:val="af3"/>
          <w:b w:val="0"/>
          <w:sz w:val="28"/>
          <w:szCs w:val="28"/>
        </w:rPr>
        <w:t>)</w:t>
      </w:r>
      <w:r w:rsidR="00546153" w:rsidRPr="00546153">
        <w:rPr>
          <w:rStyle w:val="af3"/>
          <w:b w:val="0"/>
          <w:sz w:val="28"/>
          <w:szCs w:val="28"/>
        </w:rPr>
        <w:t>:</w:t>
      </w:r>
    </w:p>
    <w:p w:rsidR="00F737A4" w:rsidRPr="00546153" w:rsidRDefault="00966960" w:rsidP="0014220E">
      <w:pPr>
        <w:spacing w:line="360" w:lineRule="auto"/>
        <w:jc w:val="both"/>
        <w:rPr>
          <w:rStyle w:val="af3"/>
          <w:b w:val="0"/>
          <w:sz w:val="28"/>
          <w:szCs w:val="28"/>
        </w:rPr>
      </w:pPr>
      <w:r>
        <w:rPr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606415" cy="2720340"/>
            <wp:effectExtent l="19050" t="0" r="0" b="0"/>
            <wp:docPr id="10" name="Рисунок 9" descr="Compon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Vi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A" w:rsidRDefault="00F2294A" w:rsidP="0014220E">
      <w:pPr>
        <w:keepNext/>
        <w:spacing w:line="360" w:lineRule="auto"/>
        <w:ind w:firstLine="1080"/>
      </w:pPr>
    </w:p>
    <w:p w:rsidR="00F737A4" w:rsidRPr="00D47A1C" w:rsidRDefault="00F2294A" w:rsidP="0014220E">
      <w:pPr>
        <w:pStyle w:val="af9"/>
        <w:rPr>
          <w:rStyle w:val="af3"/>
          <w:b w:val="0"/>
          <w:bCs/>
        </w:rPr>
      </w:pPr>
      <w:bookmarkStart w:id="78" w:name="_Toc353548539"/>
      <w:bookmarkStart w:id="79" w:name="_Toc353549404"/>
      <w:bookmarkStart w:id="80" w:name="_Toc354220922"/>
      <w:bookmarkStart w:id="81" w:name="_Toc354220974"/>
      <w:bookmarkStart w:id="82" w:name="_Toc354221114"/>
      <w:bookmarkStart w:id="83" w:name="_Toc354221164"/>
      <w:bookmarkStart w:id="84" w:name="_Toc354221208"/>
      <w:r w:rsidRPr="00D47A1C">
        <w:t>Рисунок 2.</w:t>
      </w:r>
      <w:r w:rsidR="00862F3B">
        <w:t>1</w:t>
      </w:r>
      <w:r w:rsidRPr="00D47A1C">
        <w:t xml:space="preserve"> Диаграмма Компонентов</w:t>
      </w:r>
      <w:bookmarkEnd w:id="78"/>
      <w:bookmarkEnd w:id="79"/>
      <w:bookmarkEnd w:id="80"/>
      <w:bookmarkEnd w:id="81"/>
      <w:bookmarkEnd w:id="82"/>
      <w:bookmarkEnd w:id="83"/>
      <w:bookmarkEnd w:id="84"/>
    </w:p>
    <w:p w:rsidR="00F737A4" w:rsidRPr="00F737A4" w:rsidRDefault="00F737A4" w:rsidP="0014220E">
      <w:pPr>
        <w:spacing w:line="360" w:lineRule="auto"/>
        <w:ind w:firstLine="1080"/>
        <w:jc w:val="both"/>
        <w:rPr>
          <w:bCs/>
          <w:sz w:val="28"/>
          <w:szCs w:val="28"/>
        </w:rPr>
      </w:pPr>
    </w:p>
    <w:p w:rsidR="00BB5E31" w:rsidRDefault="00BB5E31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WS</w:t>
      </w:r>
      <w:r w:rsidRPr="00BB5E3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Business</w:t>
      </w:r>
      <w:r w:rsidRPr="00BB5E31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  <w:lang w:val="en-US"/>
        </w:rPr>
        <w:t>Logic</w:t>
      </w:r>
      <w:r w:rsidRPr="00BB5E31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 xml:space="preserve">компонент, предоставляющий клиенту универсальных программный интерфейс к </w:t>
      </w:r>
      <w:proofErr w:type="spellStart"/>
      <w:r>
        <w:rPr>
          <w:color w:val="000000"/>
          <w:shd w:val="clear" w:color="auto" w:fill="FFFFFF"/>
        </w:rPr>
        <w:t>бизнес-логике</w:t>
      </w:r>
      <w:proofErr w:type="spellEnd"/>
      <w:r>
        <w:rPr>
          <w:color w:val="000000"/>
          <w:shd w:val="clear" w:color="auto" w:fill="FFFFFF"/>
        </w:rPr>
        <w:t xml:space="preserve"> системы.</w:t>
      </w:r>
    </w:p>
    <w:p w:rsidR="00BB5E31" w:rsidRDefault="000E4660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lastRenderedPageBreak/>
        <w:t>Message</w:t>
      </w:r>
      <w:r w:rsidRPr="000E466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Broker</w:t>
      </w:r>
      <w:r w:rsidRPr="000E4660">
        <w:rPr>
          <w:color w:val="000000"/>
          <w:shd w:val="clear" w:color="auto" w:fill="FFFFFF"/>
        </w:rPr>
        <w:t xml:space="preserve"> –</w:t>
      </w:r>
      <w:r w:rsidR="00CD2864" w:rsidRPr="00CD2864">
        <w:rPr>
          <w:color w:val="000000"/>
          <w:shd w:val="clear" w:color="auto" w:fill="FFFFFF"/>
        </w:rPr>
        <w:t xml:space="preserve"> </w:t>
      </w:r>
      <w:r w:rsidR="00CC5100">
        <w:rPr>
          <w:color w:val="000000"/>
          <w:shd w:val="clear" w:color="auto" w:fill="FFFFFF"/>
        </w:rPr>
        <w:t xml:space="preserve">компонент системы, представляющий собой </w:t>
      </w:r>
      <w:r w:rsidR="00CD2864">
        <w:rPr>
          <w:color w:val="000000"/>
          <w:shd w:val="clear" w:color="auto" w:fill="FFFFFF"/>
        </w:rPr>
        <w:t>платформу для хранения, маршрутизации и трансформации запросов</w:t>
      </w:r>
      <w:r>
        <w:rPr>
          <w:color w:val="000000"/>
          <w:shd w:val="clear" w:color="auto" w:fill="FFFFFF"/>
        </w:rPr>
        <w:t>.</w:t>
      </w:r>
    </w:p>
    <w:p w:rsidR="00AF6818" w:rsidRPr="00966960" w:rsidRDefault="00AF6818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Request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Dispatcher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–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компонент отвечающий за передачу обработанных системой запросов к сервисам назначения (</w:t>
      </w:r>
      <w:r>
        <w:rPr>
          <w:color w:val="000000"/>
          <w:shd w:val="clear" w:color="auto" w:fill="FFFFFF"/>
          <w:lang w:val="en-US"/>
        </w:rPr>
        <w:t>web</w:t>
      </w:r>
      <w:r w:rsidRPr="00AF6818">
        <w:rPr>
          <w:color w:val="000000"/>
          <w:shd w:val="clear" w:color="auto" w:fill="FFFFFF"/>
        </w:rPr>
        <w:t xml:space="preserve">- </w:t>
      </w:r>
      <w:r>
        <w:rPr>
          <w:color w:val="000000"/>
          <w:shd w:val="clear" w:color="auto" w:fill="FFFFFF"/>
        </w:rPr>
        <w:t xml:space="preserve">сайтам </w:t>
      </w:r>
      <w:proofErr w:type="spellStart"/>
      <w:r>
        <w:rPr>
          <w:color w:val="000000"/>
          <w:shd w:val="clear" w:color="auto" w:fill="FFFFFF"/>
        </w:rPr>
        <w:t>рекрутмента</w:t>
      </w:r>
      <w:proofErr w:type="spellEnd"/>
      <w:r>
        <w:rPr>
          <w:color w:val="000000"/>
          <w:shd w:val="clear" w:color="auto" w:fill="FFFFFF"/>
        </w:rPr>
        <w:t>)</w:t>
      </w:r>
      <w:r w:rsidRPr="007E27F0">
        <w:rPr>
          <w:color w:val="000000"/>
          <w:shd w:val="clear" w:color="auto" w:fill="FFFFFF"/>
        </w:rPr>
        <w:t>.</w:t>
      </w:r>
    </w:p>
    <w:p w:rsidR="008054AB" w:rsidRPr="00965D31" w:rsidRDefault="008054AB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 w:rsidRPr="00965D31">
        <w:rPr>
          <w:color w:val="000000"/>
          <w:shd w:val="clear" w:color="auto" w:fill="FFFFFF"/>
          <w:lang w:val="en-US"/>
        </w:rPr>
        <w:t>Rules</w:t>
      </w:r>
      <w:r w:rsidRPr="00965D31">
        <w:rPr>
          <w:color w:val="000000"/>
          <w:shd w:val="clear" w:color="auto" w:fill="FFFFFF"/>
        </w:rPr>
        <w:t xml:space="preserve"> </w:t>
      </w:r>
      <w:r w:rsidRPr="00965D31">
        <w:rPr>
          <w:color w:val="000000"/>
          <w:shd w:val="clear" w:color="auto" w:fill="FFFFFF"/>
          <w:lang w:val="en-US"/>
        </w:rPr>
        <w:t>Repository</w:t>
      </w:r>
      <w:r w:rsidRPr="00965D31">
        <w:rPr>
          <w:color w:val="000000"/>
          <w:shd w:val="clear" w:color="auto" w:fill="FFFFFF"/>
        </w:rPr>
        <w:t xml:space="preserve"> – хранилище правил, </w:t>
      </w:r>
      <w:r w:rsidR="00897927">
        <w:rPr>
          <w:color w:val="000000"/>
          <w:shd w:val="clear" w:color="auto" w:fill="FFFFFF"/>
        </w:rPr>
        <w:t>в соответствии с которыми,</w:t>
      </w:r>
      <w:r w:rsidRPr="00965D31">
        <w:rPr>
          <w:color w:val="000000"/>
          <w:shd w:val="clear" w:color="auto" w:fill="FFFFFF"/>
        </w:rPr>
        <w:t xml:space="preserve"> система производит трансформацию </w:t>
      </w:r>
      <w:r w:rsidR="00897927">
        <w:rPr>
          <w:color w:val="000000"/>
          <w:shd w:val="clear" w:color="auto" w:fill="FFFFFF"/>
        </w:rPr>
        <w:t>запросов</w:t>
      </w:r>
      <w:r w:rsidRPr="00965D31">
        <w:rPr>
          <w:color w:val="000000"/>
          <w:shd w:val="clear" w:color="auto" w:fill="FFFFFF"/>
        </w:rPr>
        <w:t xml:space="preserve">. </w:t>
      </w:r>
    </w:p>
    <w:p w:rsidR="00585BA7" w:rsidRPr="008054AB" w:rsidRDefault="00585BA7" w:rsidP="0014220E">
      <w:pPr>
        <w:pStyle w:val="17"/>
        <w:spacing w:line="360" w:lineRule="auto"/>
        <w:ind w:firstLine="0"/>
        <w:rPr>
          <w:color w:val="000000"/>
          <w:shd w:val="clear" w:color="auto" w:fill="FFFFFF"/>
        </w:rPr>
      </w:pPr>
    </w:p>
    <w:p w:rsidR="00781ADA" w:rsidRPr="00B742DE" w:rsidRDefault="003941A6" w:rsidP="00411C5C">
      <w:pPr>
        <w:spacing w:line="360" w:lineRule="auto"/>
        <w:ind w:firstLine="709"/>
        <w:jc w:val="both"/>
        <w:rPr>
          <w:color w:val="000000"/>
          <w:sz w:val="28"/>
          <w:shd w:val="clear" w:color="auto" w:fill="FFFFFF"/>
        </w:rPr>
      </w:pPr>
      <w:r w:rsidRPr="00D7756D">
        <w:rPr>
          <w:color w:val="000000"/>
          <w:sz w:val="28"/>
          <w:shd w:val="clear" w:color="auto" w:fill="FFFFFF"/>
        </w:rPr>
        <w:t xml:space="preserve">Для реализации данной системы целесообразно использовать </w:t>
      </w:r>
      <w:r w:rsidR="00D7756D" w:rsidRPr="00D7756D">
        <w:rPr>
          <w:color w:val="000000"/>
          <w:sz w:val="28"/>
          <w:shd w:val="clear" w:color="auto" w:fill="FFFFFF"/>
        </w:rPr>
        <w:t>стек</w:t>
      </w:r>
      <w:r w:rsidRPr="00D7756D">
        <w:rPr>
          <w:color w:val="000000"/>
          <w:sz w:val="28"/>
          <w:shd w:val="clear" w:color="auto" w:fill="FFFFFF"/>
        </w:rPr>
        <w:t xml:space="preserve"> </w:t>
      </w:r>
      <w:r w:rsidRPr="00D7756D">
        <w:rPr>
          <w:color w:val="000000"/>
          <w:sz w:val="28"/>
          <w:shd w:val="clear" w:color="auto" w:fill="FFFFFF"/>
          <w:lang w:val="en-US"/>
        </w:rPr>
        <w:t>Java</w:t>
      </w:r>
      <w:r w:rsidRPr="00D7756D">
        <w:rPr>
          <w:color w:val="000000"/>
          <w:sz w:val="28"/>
          <w:shd w:val="clear" w:color="auto" w:fill="FFFFFF"/>
        </w:rPr>
        <w:t xml:space="preserve"> - технологий, так как они позволяют строить </w:t>
      </w:r>
      <w:proofErr w:type="spellStart"/>
      <w:r w:rsidRPr="00D7756D">
        <w:rPr>
          <w:color w:val="000000"/>
          <w:sz w:val="28"/>
          <w:shd w:val="clear" w:color="auto" w:fill="FFFFFF"/>
        </w:rPr>
        <w:t>крос</w:t>
      </w:r>
      <w:r w:rsidR="00737A88">
        <w:rPr>
          <w:color w:val="000000"/>
          <w:sz w:val="28"/>
          <w:shd w:val="clear" w:color="auto" w:fill="FFFFFF"/>
        </w:rPr>
        <w:t>с</w:t>
      </w:r>
      <w:r w:rsidRPr="00D7756D">
        <w:rPr>
          <w:color w:val="000000"/>
          <w:sz w:val="28"/>
          <w:shd w:val="clear" w:color="auto" w:fill="FFFFFF"/>
        </w:rPr>
        <w:t>платформенные</w:t>
      </w:r>
      <w:proofErr w:type="spellEnd"/>
      <w:r w:rsidRPr="00D7756D">
        <w:rPr>
          <w:color w:val="000000"/>
          <w:sz w:val="28"/>
          <w:shd w:val="clear" w:color="auto" w:fill="FFFFFF"/>
        </w:rPr>
        <w:t xml:space="preserve">  и масштабируемые решения.</w:t>
      </w:r>
      <w:r w:rsidR="00D7756D">
        <w:rPr>
          <w:color w:val="000000"/>
          <w:sz w:val="28"/>
          <w:shd w:val="clear" w:color="auto" w:fill="FFFFFF"/>
        </w:rPr>
        <w:t xml:space="preserve"> Кроме того, на сегодняшний день существует довольно широкий спектр </w:t>
      </w:r>
      <w:proofErr w:type="spellStart"/>
      <w:r w:rsidR="00D7756D">
        <w:rPr>
          <w:color w:val="000000"/>
          <w:sz w:val="28"/>
          <w:shd w:val="clear" w:color="auto" w:fill="FFFFFF"/>
        </w:rPr>
        <w:t>фрэймворков</w:t>
      </w:r>
      <w:proofErr w:type="spellEnd"/>
      <w:r w:rsidR="00D7756D">
        <w:rPr>
          <w:color w:val="000000"/>
          <w:sz w:val="28"/>
          <w:shd w:val="clear" w:color="auto" w:fill="FFFFFF"/>
        </w:rPr>
        <w:t xml:space="preserve"> </w:t>
      </w:r>
      <w:r w:rsidR="007B0365">
        <w:rPr>
          <w:color w:val="000000"/>
          <w:sz w:val="28"/>
          <w:shd w:val="clear" w:color="auto" w:fill="FFFFFF"/>
        </w:rPr>
        <w:t>для быстрого и удобного построения программных решений, основанных на этой платформе.</w:t>
      </w:r>
    </w:p>
    <w:p w:rsidR="00C3241F" w:rsidRPr="00A57FDC" w:rsidRDefault="00C3241F" w:rsidP="00D35C45">
      <w:pPr>
        <w:pStyle w:val="2"/>
        <w:ind w:left="0" w:firstLine="709"/>
        <w:rPr>
          <w:sz w:val="32"/>
          <w:szCs w:val="28"/>
          <w:lang w:val="en-US"/>
        </w:rPr>
      </w:pPr>
      <w:bookmarkStart w:id="85" w:name="_Toc324342081"/>
      <w:bookmarkStart w:id="86" w:name="_Toc324342553"/>
      <w:bookmarkStart w:id="87" w:name="_Toc324342772"/>
      <w:bookmarkStart w:id="88" w:name="_Toc353548546"/>
      <w:bookmarkStart w:id="89" w:name="_Toc353549411"/>
      <w:bookmarkStart w:id="90" w:name="_Toc354220923"/>
      <w:bookmarkStart w:id="91" w:name="_Toc354221115"/>
      <w:bookmarkStart w:id="92" w:name="_Toc354221165"/>
      <w:bookmarkStart w:id="93" w:name="_Toc354221209"/>
      <w:bookmarkStart w:id="94" w:name="_Toc354222203"/>
      <w:bookmarkStart w:id="95" w:name="_Toc366594976"/>
      <w:r w:rsidRPr="008668C1">
        <w:rPr>
          <w:szCs w:val="28"/>
        </w:rPr>
        <w:t>Компонент</w:t>
      </w:r>
      <w:r w:rsidRPr="00D94841">
        <w:rPr>
          <w:szCs w:val="28"/>
          <w:lang w:val="en-US"/>
        </w:rPr>
        <w:t xml:space="preserve">  </w:t>
      </w:r>
      <w:r w:rsidRPr="00D94841">
        <w:rPr>
          <w:sz w:val="32"/>
          <w:szCs w:val="28"/>
          <w:lang w:val="en-US"/>
        </w:rPr>
        <w:t>“</w:t>
      </w:r>
      <w:r w:rsidRPr="00D94841">
        <w:rPr>
          <w:sz w:val="32"/>
          <w:szCs w:val="28"/>
          <w:shd w:val="clear" w:color="auto" w:fill="FFFFFF"/>
          <w:lang w:val="en-US"/>
        </w:rPr>
        <w:t xml:space="preserve"> </w:t>
      </w:r>
      <w:r w:rsidRPr="00D94841">
        <w:rPr>
          <w:shd w:val="clear" w:color="auto" w:fill="FFFFFF"/>
          <w:lang w:val="en-US"/>
        </w:rPr>
        <w:t xml:space="preserve">Web Service Business-Logic </w:t>
      </w:r>
      <w:r w:rsidRPr="00D94841">
        <w:rPr>
          <w:sz w:val="32"/>
          <w:szCs w:val="28"/>
          <w:lang w:val="en-US"/>
        </w:rPr>
        <w:t>”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C3241F" w:rsidRPr="00C05C75" w:rsidRDefault="00C3241F" w:rsidP="00D35C45">
      <w:pPr>
        <w:spacing w:line="360" w:lineRule="auto"/>
        <w:ind w:firstLine="709"/>
        <w:jc w:val="both"/>
        <w:rPr>
          <w:sz w:val="28"/>
          <w:szCs w:val="28"/>
        </w:rPr>
      </w:pPr>
      <w:r w:rsidRPr="00C05C75">
        <w:rPr>
          <w:sz w:val="28"/>
          <w:szCs w:val="28"/>
        </w:rPr>
        <w:t xml:space="preserve">В целях построения гибко расширяемой  архитектуры системы, компоненты презентационного уровня и уровня </w:t>
      </w:r>
      <w:proofErr w:type="spellStart"/>
      <w:proofErr w:type="gramStart"/>
      <w:r w:rsidRPr="00C05C75">
        <w:rPr>
          <w:sz w:val="28"/>
          <w:szCs w:val="28"/>
        </w:rPr>
        <w:t>бизнес-логики</w:t>
      </w:r>
      <w:proofErr w:type="spellEnd"/>
      <w:proofErr w:type="gramEnd"/>
      <w:r w:rsidRPr="00C05C75">
        <w:rPr>
          <w:sz w:val="28"/>
          <w:szCs w:val="28"/>
        </w:rPr>
        <w:t xml:space="preserve"> системы, должны быть максимально независимы друг от друга (Ри</w:t>
      </w:r>
      <w:r w:rsidR="00FF41DC">
        <w:rPr>
          <w:sz w:val="28"/>
          <w:szCs w:val="28"/>
        </w:rPr>
        <w:t>с</w:t>
      </w:r>
      <w:r w:rsidRPr="00C05C75">
        <w:rPr>
          <w:sz w:val="28"/>
          <w:szCs w:val="28"/>
        </w:rPr>
        <w:t xml:space="preserve">унок диаграмма компонентов). Данное требование, в рамках </w:t>
      </w:r>
      <w:proofErr w:type="spellStart"/>
      <w:proofErr w:type="gramStart"/>
      <w:r w:rsidRPr="00C05C75">
        <w:rPr>
          <w:sz w:val="28"/>
          <w:szCs w:val="28"/>
        </w:rPr>
        <w:t>сервис-ориентированной</w:t>
      </w:r>
      <w:proofErr w:type="spellEnd"/>
      <w:proofErr w:type="gramEnd"/>
      <w:r w:rsidRPr="00C05C75">
        <w:rPr>
          <w:sz w:val="28"/>
          <w:szCs w:val="28"/>
        </w:rPr>
        <w:t xml:space="preserve"> архитектуры (</w:t>
      </w:r>
      <w:r w:rsidRPr="00C05C75">
        <w:rPr>
          <w:sz w:val="28"/>
          <w:szCs w:val="28"/>
          <w:lang w:val="en-US"/>
        </w:rPr>
        <w:t>SOA</w:t>
      </w:r>
      <w:r w:rsidRPr="00C05C75">
        <w:rPr>
          <w:sz w:val="28"/>
          <w:szCs w:val="28"/>
        </w:rPr>
        <w:t xml:space="preserve"> – </w:t>
      </w:r>
      <w:r w:rsidRPr="00C05C75">
        <w:rPr>
          <w:sz w:val="28"/>
          <w:szCs w:val="28"/>
          <w:lang w:val="en-US"/>
        </w:rPr>
        <w:t>Service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Oriented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Architecture</w:t>
      </w:r>
      <w:r w:rsidRPr="00C05C75">
        <w:rPr>
          <w:sz w:val="28"/>
          <w:szCs w:val="28"/>
        </w:rPr>
        <w:t xml:space="preserve">), может быть реализовано на основе технологии </w:t>
      </w:r>
      <w:proofErr w:type="spellStart"/>
      <w:r w:rsidRPr="00C05C75">
        <w:rPr>
          <w:sz w:val="28"/>
          <w:szCs w:val="28"/>
        </w:rPr>
        <w:t>веб-сервисов</w:t>
      </w:r>
      <w:proofErr w:type="spellEnd"/>
      <w:r w:rsidRPr="00C05C75">
        <w:rPr>
          <w:sz w:val="28"/>
          <w:szCs w:val="28"/>
        </w:rPr>
        <w:t xml:space="preserve">. </w:t>
      </w:r>
    </w:p>
    <w:p w:rsidR="00C3241F" w:rsidRPr="00F6538C" w:rsidRDefault="00C3241F" w:rsidP="00D35C45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F6538C">
        <w:rPr>
          <w:color w:val="000000"/>
          <w:sz w:val="28"/>
          <w:szCs w:val="28"/>
          <w:shd w:val="clear" w:color="auto" w:fill="FFFFFF"/>
          <w:lang w:eastAsia="en-US"/>
        </w:rPr>
        <w:t xml:space="preserve">На сегодняшний день наибольшее распространение получили следующие протоколы реализации </w:t>
      </w:r>
      <w:proofErr w:type="spellStart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веб-сервисов</w:t>
      </w:r>
      <w:proofErr w:type="spellEnd"/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:</w:t>
      </w:r>
    </w:p>
    <w:p w:rsidR="00C3241F" w:rsidRPr="00F6538C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SOAP </w:t>
      </w:r>
      <w:r w:rsidRPr="00F6538C">
        <w:rPr>
          <w:color w:val="000000"/>
          <w:sz w:val="28"/>
          <w:szCs w:val="28"/>
          <w:lang w:val="en-US" w:eastAsia="en-US"/>
        </w:rPr>
        <w:t xml:space="preserve">(Simple Object Access Protocol) </w:t>
      </w:r>
      <w:r w:rsidRPr="00C05C75">
        <w:rPr>
          <w:color w:val="000000"/>
          <w:sz w:val="28"/>
          <w:szCs w:val="28"/>
          <w:lang w:val="en-US" w:eastAsia="en-US"/>
        </w:rPr>
        <w:t xml:space="preserve"> ;</w:t>
      </w:r>
    </w:p>
    <w:p w:rsidR="00C3241F" w:rsidRPr="00F6538C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REST </w:t>
      </w:r>
      <w:r w:rsidRPr="00F6538C">
        <w:rPr>
          <w:color w:val="000000"/>
          <w:sz w:val="28"/>
          <w:szCs w:val="28"/>
          <w:lang w:val="en-US" w:eastAsia="en-US"/>
        </w:rPr>
        <w:t>(Representational State Transfer)</w:t>
      </w:r>
      <w:r w:rsidRPr="00C05C75">
        <w:rPr>
          <w:color w:val="000000"/>
          <w:sz w:val="28"/>
          <w:szCs w:val="28"/>
          <w:lang w:val="en-US" w:eastAsia="en-US"/>
        </w:rPr>
        <w:t>;</w:t>
      </w:r>
    </w:p>
    <w:p w:rsidR="00C3241F" w:rsidRPr="00BD7AF2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XML-RPC</w:t>
      </w:r>
      <w:r w:rsidRPr="00C05C75">
        <w:rPr>
          <w:color w:val="000000"/>
          <w:sz w:val="28"/>
          <w:szCs w:val="28"/>
          <w:lang w:val="en-US" w:eastAsia="en-US"/>
        </w:rPr>
        <w:t> </w:t>
      </w:r>
      <w:r w:rsidRPr="00F6538C">
        <w:rPr>
          <w:color w:val="000000"/>
          <w:sz w:val="28"/>
          <w:szCs w:val="28"/>
          <w:lang w:val="en-US" w:eastAsia="en-US"/>
        </w:rPr>
        <w:t>(XML Remote Procedure Call)</w:t>
      </w:r>
      <w:r w:rsidRPr="00C05C75">
        <w:rPr>
          <w:color w:val="000000"/>
          <w:sz w:val="28"/>
          <w:szCs w:val="28"/>
          <w:lang w:val="en-US" w:eastAsia="en-US"/>
        </w:rPr>
        <w:t>.</w:t>
      </w:r>
    </w:p>
    <w:p w:rsidR="00C3241F" w:rsidRPr="006F1BD0" w:rsidRDefault="00C3241F" w:rsidP="00D35C45">
      <w:pPr>
        <w:shd w:val="clear" w:color="auto" w:fill="FFFFFF"/>
        <w:suppressAutoHyphens w:val="0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14220E">
        <w:rPr>
          <w:color w:val="000000"/>
          <w:sz w:val="28"/>
          <w:szCs w:val="28"/>
        </w:rPr>
        <w:br/>
      </w:r>
      <w:r w:rsidR="00D35C45">
        <w:rPr>
          <w:color w:val="000000"/>
          <w:sz w:val="28"/>
          <w:szCs w:val="28"/>
          <w:shd w:val="clear" w:color="auto" w:fill="FFFFFF"/>
        </w:rPr>
        <w:t xml:space="preserve">           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В рамках поставленной задачи, целесообразно использовать первый протокол, так как SOAP более применим в сложных архитектурах, где взаимодействие с объектами выходит за рамки теории CRUD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BD7AF2">
        <w:rPr>
          <w:color w:val="000000"/>
          <w:sz w:val="28"/>
          <w:szCs w:val="28"/>
          <w:shd w:val="clear" w:color="auto" w:fill="FFFFFF"/>
        </w:rPr>
        <w:t>(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Create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Read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lastRenderedPageBreak/>
        <w:t>Update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Delete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),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и требуется обеспечение надёжности и безопасности  передачи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 данных.</w:t>
      </w:r>
    </w:p>
    <w:p w:rsidR="000E225D" w:rsidRDefault="000E225D" w:rsidP="00D35C45">
      <w:pPr>
        <w:shd w:val="clear" w:color="auto" w:fill="FFFFFF"/>
        <w:suppressAutoHyphens w:val="0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SOAP</w:t>
      </w:r>
      <w:r w:rsidRPr="000E225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включает в себя ещё два стандарта:</w:t>
      </w:r>
    </w:p>
    <w:p w:rsidR="000E225D" w:rsidRPr="000E225D" w:rsidRDefault="000E225D" w:rsidP="00D35C45">
      <w:pPr>
        <w:pStyle w:val="aff7"/>
        <w:numPr>
          <w:ilvl w:val="0"/>
          <w:numId w:val="15"/>
        </w:numPr>
        <w:ind w:left="0" w:firstLine="709"/>
      </w:pPr>
      <w:r w:rsidRPr="000E225D">
        <w:rPr>
          <w:rStyle w:val="af3"/>
          <w:b w:val="0"/>
          <w:bCs w:val="0"/>
        </w:rPr>
        <w:t>UDDI</w:t>
      </w:r>
      <w:r w:rsidRPr="000E225D">
        <w:rPr>
          <w:rStyle w:val="apple-converted-space"/>
        </w:rPr>
        <w:t> </w:t>
      </w:r>
      <w:proofErr w:type="gramStart"/>
      <w:r w:rsidRPr="000E225D">
        <w:rPr>
          <w:rStyle w:val="apple-converted-space"/>
        </w:rPr>
        <w:t>( </w:t>
      </w:r>
      <w:proofErr w:type="spellStart"/>
      <w:proofErr w:type="gramEnd"/>
      <w:r w:rsidRPr="000E225D">
        <w:t>Universal</w:t>
      </w:r>
      <w:proofErr w:type="spellEnd"/>
      <w:r w:rsidRPr="000E225D">
        <w:t xml:space="preserve"> </w:t>
      </w:r>
      <w:proofErr w:type="spellStart"/>
      <w:r w:rsidRPr="000E225D">
        <w:t>Description</w:t>
      </w:r>
      <w:proofErr w:type="spellEnd"/>
      <w:r w:rsidRPr="000E225D">
        <w:t xml:space="preserve"> </w:t>
      </w:r>
      <w:proofErr w:type="spellStart"/>
      <w:r w:rsidRPr="000E225D">
        <w:t>Discovery</w:t>
      </w:r>
      <w:proofErr w:type="spellEnd"/>
      <w:r w:rsidRPr="000E225D">
        <w:t xml:space="preserve"> &amp; </w:t>
      </w:r>
      <w:proofErr w:type="spellStart"/>
      <w:r w:rsidRPr="000E225D">
        <w:t>Integration</w:t>
      </w:r>
      <w:proofErr w:type="spellEnd"/>
      <w:r w:rsidRPr="000E225D">
        <w:t xml:space="preserve"> </w:t>
      </w:r>
      <w:r w:rsidRPr="000E225D">
        <w:rPr>
          <w:rStyle w:val="apple-converted-space"/>
        </w:rPr>
        <w:t>)</w:t>
      </w:r>
      <w:r w:rsidRPr="000E225D">
        <w:t>описывает способ опубликования и обнаружения информации о Web-службах.</w:t>
      </w:r>
    </w:p>
    <w:p w:rsidR="00C3241F" w:rsidRPr="00347585" w:rsidRDefault="000E225D" w:rsidP="00D35C45">
      <w:pPr>
        <w:pStyle w:val="aff7"/>
        <w:numPr>
          <w:ilvl w:val="0"/>
          <w:numId w:val="15"/>
        </w:numPr>
        <w:ind w:left="0" w:firstLine="709"/>
      </w:pPr>
      <w:r w:rsidRPr="000E225D">
        <w:t>WSDL</w:t>
      </w:r>
      <w:r w:rsidRPr="000E225D">
        <w:rPr>
          <w:rStyle w:val="apple-converted-space"/>
        </w:rPr>
        <w:t> </w:t>
      </w:r>
      <w:r w:rsidRPr="000E225D">
        <w:t>(</w:t>
      </w:r>
      <w:proofErr w:type="spellStart"/>
      <w:r w:rsidRPr="000E225D">
        <w:t>Web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Services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Description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Language</w:t>
      </w:r>
      <w:proofErr w:type="spellEnd"/>
      <w:r w:rsidRPr="000E225D">
        <w:t>) — язык описания</w:t>
      </w:r>
      <w:r w:rsidRPr="000E225D">
        <w:rPr>
          <w:rStyle w:val="apple-converted-space"/>
        </w:rPr>
        <w:t> </w:t>
      </w:r>
      <w:proofErr w:type="spellStart"/>
      <w:r w:rsidR="00854A9F">
        <w:fldChar w:fldCharType="begin"/>
      </w:r>
      <w:r w:rsidR="00E66B1D">
        <w:instrText>HYPERLINK "http://ru.wikipedia.org/wiki/%D0%92%D0%B5%D0%B1-%D1%81%D0%B5%D1%80%D0%B2%D0%B8%D1%81" \o "Веб-сервис"</w:instrText>
      </w:r>
      <w:r w:rsidR="00854A9F">
        <w:fldChar w:fldCharType="separate"/>
      </w:r>
      <w:r w:rsidRPr="000E225D">
        <w:rPr>
          <w:rStyle w:val="a4"/>
          <w:color w:val="auto"/>
          <w:u w:val="none"/>
        </w:rPr>
        <w:t>веб-сервисов</w:t>
      </w:r>
      <w:proofErr w:type="spellEnd"/>
      <w:r w:rsidR="00854A9F">
        <w:fldChar w:fldCharType="end"/>
      </w:r>
      <w:r w:rsidRPr="000E225D">
        <w:rPr>
          <w:rStyle w:val="apple-converted-space"/>
        </w:rPr>
        <w:t> </w:t>
      </w:r>
      <w:r w:rsidRPr="000E225D">
        <w:t xml:space="preserve">и доступа к ним, основанный на языке </w:t>
      </w:r>
      <w:hyperlink r:id="rId9" w:tooltip="XML" w:history="1">
        <w:r w:rsidRPr="000E225D">
          <w:rPr>
            <w:rStyle w:val="a4"/>
            <w:color w:val="auto"/>
            <w:u w:val="none"/>
          </w:rPr>
          <w:t>XML</w:t>
        </w:r>
      </w:hyperlink>
      <w:r w:rsidRPr="000E225D">
        <w:t>.</w:t>
      </w:r>
    </w:p>
    <w:p w:rsidR="00C3241F" w:rsidRPr="00B742DE" w:rsidRDefault="00C3241F" w:rsidP="00D35C45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05C75">
        <w:rPr>
          <w:color w:val="000000"/>
          <w:sz w:val="28"/>
          <w:szCs w:val="28"/>
          <w:shd w:val="clear" w:color="auto" w:fill="FFFFFF"/>
        </w:rPr>
        <w:t>Таким образом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клиент должен иметь возможность обращаться </w:t>
      </w:r>
      <w:r w:rsidR="00EB7DC9">
        <w:rPr>
          <w:color w:val="000000"/>
          <w:sz w:val="28"/>
          <w:szCs w:val="28"/>
          <w:shd w:val="clear" w:color="auto" w:fill="FFFFFF"/>
        </w:rPr>
        <w:t xml:space="preserve">к 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бизнес-функциям системы посредством </w:t>
      </w:r>
      <w:r w:rsidRPr="00C05C75">
        <w:rPr>
          <w:color w:val="000000"/>
          <w:sz w:val="28"/>
          <w:szCs w:val="28"/>
          <w:shd w:val="clear" w:color="auto" w:fill="FFFFFF"/>
          <w:lang w:val="en-US"/>
        </w:rPr>
        <w:t>WSDL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файла,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C05C75">
        <w:rPr>
          <w:color w:val="000000"/>
          <w:sz w:val="28"/>
          <w:szCs w:val="28"/>
          <w:shd w:val="clear" w:color="auto" w:fill="FFFFFF"/>
        </w:rPr>
        <w:t>опубликованного сервисом.</w:t>
      </w:r>
    </w:p>
    <w:p w:rsidR="00C3241F" w:rsidRPr="00A639A8" w:rsidRDefault="00C3241F" w:rsidP="00D35C45">
      <w:pPr>
        <w:pStyle w:val="a"/>
        <w:ind w:left="0" w:firstLine="709"/>
        <w:rPr>
          <w:szCs w:val="28"/>
        </w:rPr>
      </w:pPr>
      <w:bookmarkStart w:id="96" w:name="_Toc353548547"/>
      <w:bookmarkStart w:id="97" w:name="_Toc353549412"/>
      <w:bookmarkStart w:id="98" w:name="_Toc354220924"/>
      <w:bookmarkStart w:id="99" w:name="_Toc354221116"/>
      <w:bookmarkStart w:id="100" w:name="_Toc354221166"/>
      <w:bookmarkStart w:id="101" w:name="_Toc354221210"/>
      <w:bookmarkStart w:id="102" w:name="_Toc354222204"/>
      <w:bookmarkStart w:id="103" w:name="_Toc366594977"/>
      <w:r w:rsidRPr="00A639A8">
        <w:rPr>
          <w:szCs w:val="28"/>
        </w:rPr>
        <w:t>Диаграмма вариантов использования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E05530" w:rsidRPr="0043786F" w:rsidRDefault="00C3241F" w:rsidP="00D35C45">
      <w:pPr>
        <w:pStyle w:val="aff7"/>
        <w:ind w:firstLine="709"/>
      </w:pPr>
      <w:r w:rsidRPr="0043786F">
        <w:t xml:space="preserve">Как видно из </w:t>
      </w:r>
      <w:r w:rsidR="00AB16E1" w:rsidRPr="0043786F">
        <w:t>диаграммы вариантов использования (</w:t>
      </w:r>
      <w:r w:rsidR="00DE2A9D" w:rsidRPr="0043786F">
        <w:t>Р</w:t>
      </w:r>
      <w:r w:rsidRPr="0043786F">
        <w:t>исун</w:t>
      </w:r>
      <w:r w:rsidR="00AB16E1" w:rsidRPr="0043786F">
        <w:t>ок</w:t>
      </w:r>
      <w:r w:rsidRPr="0043786F">
        <w:t xml:space="preserve"> </w:t>
      </w:r>
      <w:r w:rsidR="00DE2A9D" w:rsidRPr="0043786F">
        <w:t>2.</w:t>
      </w:r>
      <w:r w:rsidR="00347585">
        <w:t>4</w:t>
      </w:r>
      <w:r w:rsidR="00DE2A9D" w:rsidRPr="0043786F">
        <w:t>.1.1.1</w:t>
      </w:r>
      <w:r w:rsidR="00AB16E1" w:rsidRPr="0043786F">
        <w:t>)</w:t>
      </w:r>
      <w:r w:rsidRPr="0043786F">
        <w:t xml:space="preserve">, </w:t>
      </w:r>
      <w:r w:rsidR="00E05530" w:rsidRPr="0043786F">
        <w:t>сервис должен предоставлять клиенту следующие возможности:</w:t>
      </w:r>
    </w:p>
    <w:p w:rsidR="00E05530" w:rsidRPr="0043786F" w:rsidRDefault="00E05530" w:rsidP="00D35C45">
      <w:pPr>
        <w:pStyle w:val="aff7"/>
        <w:numPr>
          <w:ilvl w:val="0"/>
          <w:numId w:val="16"/>
        </w:numPr>
        <w:ind w:left="0" w:firstLine="709"/>
      </w:pPr>
      <w:r w:rsidRPr="0043786F">
        <w:t xml:space="preserve">Получить список всех доступных </w:t>
      </w:r>
      <w:r w:rsidR="00AB16E1" w:rsidRPr="0043786F">
        <w:t xml:space="preserve">значений для инициализации профиля-резюме, включая список всех доступных </w:t>
      </w:r>
      <w:r w:rsidR="003D50AB">
        <w:rPr>
          <w:lang w:val="en-US"/>
        </w:rPr>
        <w:t>web</w:t>
      </w:r>
      <w:r w:rsidR="00AB16E1" w:rsidRPr="0043786F">
        <w:t>-ресурсов</w:t>
      </w:r>
      <w:r w:rsidR="003D50AB" w:rsidRPr="0043786F">
        <w:t>,</w:t>
      </w:r>
      <w:r w:rsidR="00AB16E1" w:rsidRPr="0043786F">
        <w:t xml:space="preserve"> с которыми система поддерживает интеграцию.</w:t>
      </w:r>
    </w:p>
    <w:p w:rsidR="00C3241F" w:rsidRPr="0043786F" w:rsidRDefault="00E42028" w:rsidP="00D35C45">
      <w:pPr>
        <w:pStyle w:val="aff7"/>
        <w:numPr>
          <w:ilvl w:val="0"/>
          <w:numId w:val="16"/>
        </w:numPr>
        <w:ind w:left="0" w:firstLine="709"/>
      </w:pPr>
      <w:r w:rsidRPr="0043786F">
        <w:t>В</w:t>
      </w:r>
      <w:r w:rsidR="006D2A38" w:rsidRPr="0043786F">
        <w:t>ыполнить запрос о публикации  резюме, предварительно указав необходимую информацию о</w:t>
      </w:r>
      <w:r w:rsidR="003D50AB">
        <w:t>б</w:t>
      </w:r>
      <w:r w:rsidR="006D2A38" w:rsidRPr="0043786F">
        <w:t xml:space="preserve"> </w:t>
      </w:r>
      <w:r w:rsidR="003D50AB">
        <w:t>учётных записях</w:t>
      </w:r>
      <w:r w:rsidR="00E05530" w:rsidRPr="0043786F">
        <w:t xml:space="preserve"> </w:t>
      </w:r>
      <w:r w:rsidR="003D50AB">
        <w:rPr>
          <w:lang w:val="en-US"/>
        </w:rPr>
        <w:t>web</w:t>
      </w:r>
      <w:r w:rsidR="00E05530" w:rsidRPr="0043786F">
        <w:t xml:space="preserve">-ресурсов (логин/пароль) </w:t>
      </w:r>
      <w:r w:rsidR="006D2A38" w:rsidRPr="0043786F">
        <w:t>и данные о публикуемом профиле.</w:t>
      </w:r>
    </w:p>
    <w:p w:rsidR="00D47A1C" w:rsidRDefault="00892386" w:rsidP="0014220E">
      <w:pPr>
        <w:pStyle w:val="af4"/>
        <w:keepNext/>
        <w:spacing w:line="360" w:lineRule="auto"/>
        <w:ind w:left="0"/>
        <w:outlineLvl w:val="1"/>
      </w:pPr>
      <w:bookmarkStart w:id="104" w:name="_Toc354220925"/>
      <w:bookmarkStart w:id="105" w:name="_Toc354220977"/>
      <w:bookmarkStart w:id="106" w:name="_Toc354221117"/>
      <w:bookmarkStart w:id="107" w:name="_Toc354221167"/>
      <w:bookmarkStart w:id="108" w:name="_Toc354221211"/>
      <w:bookmarkStart w:id="109" w:name="_Toc354222205"/>
      <w:bookmarkStart w:id="110" w:name="_Toc354222314"/>
      <w:r w:rsidRPr="0043786F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20688" cy="4933507"/>
            <wp:effectExtent l="19050" t="0" r="0" b="0"/>
            <wp:docPr id="1" name="Рисунок 0" descr="UC-Client-WS Business-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Client-WS Business-Logic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427" cy="49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  <w:bookmarkEnd w:id="105"/>
      <w:bookmarkEnd w:id="106"/>
      <w:bookmarkEnd w:id="107"/>
      <w:bookmarkEnd w:id="108"/>
      <w:bookmarkEnd w:id="109"/>
      <w:bookmarkEnd w:id="110"/>
    </w:p>
    <w:p w:rsidR="00D47A1C" w:rsidRPr="00705527" w:rsidRDefault="00D47A1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>Рисунок 2.</w:t>
      </w:r>
      <w:r w:rsidR="00347585">
        <w:t>4</w:t>
      </w:r>
      <w:r w:rsidRPr="0043786F">
        <w:t>.1.1.1 Диаграмма вариантов использования</w:t>
      </w:r>
    </w:p>
    <w:p w:rsidR="00C92236" w:rsidRPr="00835735" w:rsidRDefault="00C92236" w:rsidP="00D35C45">
      <w:pPr>
        <w:pStyle w:val="a"/>
        <w:ind w:left="0" w:firstLine="709"/>
      </w:pPr>
      <w:bookmarkStart w:id="111" w:name="_Toc353548545"/>
      <w:bookmarkStart w:id="112" w:name="_Toc353549410"/>
      <w:bookmarkStart w:id="113" w:name="_Toc354220926"/>
      <w:bookmarkStart w:id="114" w:name="_Toc354221118"/>
      <w:bookmarkStart w:id="115" w:name="_Toc354221168"/>
      <w:bookmarkStart w:id="116" w:name="_Toc354221212"/>
      <w:bookmarkStart w:id="117" w:name="_Toc354222206"/>
      <w:bookmarkStart w:id="118" w:name="_Toc366594978"/>
      <w:r w:rsidRPr="00835735">
        <w:t>Требования к созданию профиля резюме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C92236" w:rsidRPr="00C05C75" w:rsidRDefault="00C92236" w:rsidP="00D35C45">
      <w:pPr>
        <w:spacing w:line="360" w:lineRule="auto"/>
        <w:ind w:firstLine="709"/>
        <w:jc w:val="both"/>
        <w:rPr>
          <w:sz w:val="28"/>
        </w:rPr>
      </w:pPr>
      <w:r w:rsidRPr="00C05C75">
        <w:rPr>
          <w:sz w:val="28"/>
        </w:rPr>
        <w:t xml:space="preserve">На начальном этапе внедрения системы, необходимо предоставить пользователю возможность публикации/синхронизации своего </w:t>
      </w:r>
      <w:r w:rsidR="00966960">
        <w:rPr>
          <w:sz w:val="28"/>
        </w:rPr>
        <w:t>резюме</w:t>
      </w:r>
      <w:r w:rsidRPr="00C05C75">
        <w:rPr>
          <w:sz w:val="28"/>
        </w:rPr>
        <w:t xml:space="preserve"> </w:t>
      </w:r>
      <w:r w:rsidR="00347585">
        <w:rPr>
          <w:sz w:val="28"/>
        </w:rPr>
        <w:t>с двумя</w:t>
      </w:r>
      <w:r>
        <w:rPr>
          <w:sz w:val="28"/>
        </w:rPr>
        <w:t xml:space="preserve"> самы</w:t>
      </w:r>
      <w:r w:rsidR="00966960">
        <w:rPr>
          <w:sz w:val="28"/>
        </w:rPr>
        <w:t>ми популярными</w:t>
      </w:r>
      <w:r w:rsidRPr="00C05C75">
        <w:rPr>
          <w:sz w:val="28"/>
        </w:rPr>
        <w:t xml:space="preserve"> </w:t>
      </w:r>
      <w:r w:rsidR="00347585">
        <w:rPr>
          <w:sz w:val="28"/>
        </w:rPr>
        <w:t xml:space="preserve">сайтами </w:t>
      </w:r>
      <w:proofErr w:type="spellStart"/>
      <w:r w:rsidR="00347585">
        <w:rPr>
          <w:sz w:val="28"/>
        </w:rPr>
        <w:t>рекрутмента</w:t>
      </w:r>
      <w:proofErr w:type="spellEnd"/>
      <w:r w:rsidRPr="00C05C75">
        <w:rPr>
          <w:sz w:val="28"/>
        </w:rPr>
        <w:t xml:space="preserve">: </w:t>
      </w:r>
      <w:proofErr w:type="spellStart"/>
      <w:r w:rsidRPr="00C05C75">
        <w:rPr>
          <w:sz w:val="28"/>
          <w:lang w:val="en-US"/>
        </w:rPr>
        <w:t>hh</w:t>
      </w:r>
      <w:proofErr w:type="spellEnd"/>
      <w:r w:rsidRPr="00C05C75">
        <w:rPr>
          <w:sz w:val="28"/>
        </w:rPr>
        <w:t>.</w:t>
      </w:r>
      <w:proofErr w:type="spellStart"/>
      <w:r w:rsidRPr="00C05C75">
        <w:rPr>
          <w:sz w:val="28"/>
          <w:lang w:val="en-US"/>
        </w:rPr>
        <w:t>ru</w:t>
      </w:r>
      <w:proofErr w:type="spellEnd"/>
      <w:r w:rsidRPr="00C05C75">
        <w:rPr>
          <w:sz w:val="28"/>
        </w:rPr>
        <w:t xml:space="preserve"> и </w:t>
      </w:r>
      <w:r w:rsidRPr="00C05C75">
        <w:rPr>
          <w:sz w:val="28"/>
          <w:lang w:val="en-US"/>
        </w:rPr>
        <w:t>master</w:t>
      </w:r>
      <w:r w:rsidRPr="00C05C75">
        <w:rPr>
          <w:sz w:val="28"/>
        </w:rPr>
        <w:t>.</w:t>
      </w:r>
      <w:r w:rsidRPr="00C05C75">
        <w:rPr>
          <w:sz w:val="28"/>
          <w:lang w:val="en-US"/>
        </w:rPr>
        <w:t>com</w:t>
      </w:r>
      <w:r w:rsidRPr="00C05C75">
        <w:rPr>
          <w:sz w:val="28"/>
        </w:rPr>
        <w:t>.</w:t>
      </w:r>
    </w:p>
    <w:p w:rsidR="006F1BD0" w:rsidRDefault="00C92236" w:rsidP="00D35C45">
      <w:pPr>
        <w:spacing w:line="360" w:lineRule="auto"/>
        <w:ind w:firstLine="709"/>
        <w:jc w:val="both"/>
        <w:rPr>
          <w:sz w:val="28"/>
        </w:rPr>
      </w:pPr>
      <w:r w:rsidRPr="00C05C75">
        <w:rPr>
          <w:sz w:val="28"/>
        </w:rPr>
        <w:t>Что касается создания резюме, то тут пользовательский интерфейс должен предоставлять все необходимые возможности для внесения информации, которая впоследствии   будет преобразована в соответствии с  форматом</w:t>
      </w:r>
      <w:r w:rsidR="00824125" w:rsidRPr="00824125">
        <w:rPr>
          <w:sz w:val="28"/>
        </w:rPr>
        <w:t xml:space="preserve"> </w:t>
      </w:r>
      <w:r w:rsidR="00824125">
        <w:rPr>
          <w:sz w:val="28"/>
        </w:rPr>
        <w:t>её</w:t>
      </w:r>
      <w:r w:rsidRPr="00C05C75">
        <w:rPr>
          <w:sz w:val="28"/>
        </w:rPr>
        <w:t xml:space="preserve"> представлен</w:t>
      </w:r>
      <w:r w:rsidR="006F1BD0">
        <w:rPr>
          <w:sz w:val="28"/>
        </w:rPr>
        <w:t xml:space="preserve">ия на других </w:t>
      </w:r>
      <w:proofErr w:type="spellStart"/>
      <w:proofErr w:type="gramStart"/>
      <w:r w:rsidR="006F1BD0">
        <w:rPr>
          <w:sz w:val="28"/>
        </w:rPr>
        <w:t>рекрут-ресурсах</w:t>
      </w:r>
      <w:proofErr w:type="spellEnd"/>
      <w:proofErr w:type="gramEnd"/>
      <w:r w:rsidR="006F1BD0">
        <w:rPr>
          <w:sz w:val="28"/>
        </w:rPr>
        <w:t>, а именно:</w:t>
      </w:r>
    </w:p>
    <w:p w:rsidR="006F1BD0" w:rsidRDefault="006F1BD0" w:rsidP="00D35C45">
      <w:pPr>
        <w:pStyle w:val="aff7"/>
        <w:numPr>
          <w:ilvl w:val="0"/>
          <w:numId w:val="17"/>
        </w:numPr>
        <w:ind w:left="0" w:firstLine="709"/>
      </w:pPr>
      <w:r>
        <w:t>Личная информация: Ф.И.О, дата рождения, гражданство</w:t>
      </w:r>
      <w:r w:rsidR="00AF5C32">
        <w:t>, пол</w:t>
      </w:r>
      <w:r w:rsidRPr="006F1BD0">
        <w:t>.</w:t>
      </w:r>
    </w:p>
    <w:p w:rsidR="006F1BD0" w:rsidRDefault="006F1BD0" w:rsidP="00D35C45">
      <w:pPr>
        <w:pStyle w:val="aff7"/>
        <w:numPr>
          <w:ilvl w:val="0"/>
          <w:numId w:val="17"/>
        </w:numPr>
        <w:ind w:left="0" w:firstLine="709"/>
      </w:pPr>
      <w:r>
        <w:t>Контактная информация: адрес электронной почты, местоположение</w:t>
      </w:r>
      <w:r w:rsidRPr="006F1BD0">
        <w:t xml:space="preserve"> </w:t>
      </w:r>
      <w:r>
        <w:t xml:space="preserve">(страна и город проживания), контактный телефон, </w:t>
      </w:r>
      <w:r>
        <w:lastRenderedPageBreak/>
        <w:t>дополнительные средства связи (</w:t>
      </w:r>
      <w:r>
        <w:rPr>
          <w:lang w:val="en-US"/>
        </w:rPr>
        <w:t>ICQ</w:t>
      </w:r>
      <w:r w:rsidRPr="006F1BD0">
        <w:t xml:space="preserve">, </w:t>
      </w:r>
      <w:r>
        <w:rPr>
          <w:lang w:val="en-US"/>
        </w:rPr>
        <w:t>Skype</w:t>
      </w:r>
      <w:r w:rsidRPr="006F1BD0">
        <w:t>,</w:t>
      </w:r>
      <w:r>
        <w:rPr>
          <w:lang w:val="en-US"/>
        </w:rPr>
        <w:t>Facebook</w:t>
      </w:r>
      <w:r w:rsidRPr="006F1BD0">
        <w:t xml:space="preserve"> , </w:t>
      </w:r>
      <w:r>
        <w:rPr>
          <w:lang w:val="en-US"/>
        </w:rPr>
        <w:t>Vkontakte</w:t>
      </w:r>
      <w:r w:rsidR="00D43AD6" w:rsidRPr="00D43AD6">
        <w:t>,</w:t>
      </w:r>
      <w:r w:rsidR="00D43AD6">
        <w:rPr>
          <w:lang w:val="en-US"/>
        </w:rPr>
        <w:t>Twitter</w:t>
      </w:r>
      <w:r w:rsidR="00D43AD6" w:rsidRPr="00D43AD6">
        <w:t xml:space="preserve">, </w:t>
      </w:r>
      <w:proofErr w:type="spellStart"/>
      <w:r w:rsidR="00D43AD6">
        <w:t>веб-сайт</w:t>
      </w:r>
      <w:proofErr w:type="spellEnd"/>
      <w:r>
        <w:t>)</w:t>
      </w:r>
      <w:r w:rsidR="00D43AD6">
        <w:t>, предпочитаемый вид связ</w:t>
      </w:r>
      <w:proofErr w:type="gramStart"/>
      <w:r w:rsidR="00D43AD6">
        <w:t>и(</w:t>
      </w:r>
      <w:proofErr w:type="gramEnd"/>
      <w:r w:rsidR="00D43AD6">
        <w:t>почта, мобильный)</w:t>
      </w:r>
      <w:r>
        <w:t>)</w:t>
      </w:r>
      <w:r w:rsidR="0003341D" w:rsidRPr="0003341D">
        <w:t>.</w:t>
      </w:r>
    </w:p>
    <w:p w:rsidR="00B57FBF" w:rsidRDefault="0003341D" w:rsidP="00D35C45">
      <w:pPr>
        <w:pStyle w:val="aff7"/>
        <w:numPr>
          <w:ilvl w:val="0"/>
          <w:numId w:val="17"/>
        </w:numPr>
        <w:ind w:left="0" w:firstLine="709"/>
      </w:pPr>
      <w:r>
        <w:t>Информация об образовании:</w:t>
      </w:r>
      <w:r w:rsidR="00B57FBF">
        <w:t xml:space="preserve"> </w:t>
      </w:r>
    </w:p>
    <w:p w:rsidR="006F1BD0" w:rsidRDefault="00B57FBF" w:rsidP="007A5F10">
      <w:pPr>
        <w:pStyle w:val="aff7"/>
        <w:numPr>
          <w:ilvl w:val="0"/>
          <w:numId w:val="18"/>
        </w:numPr>
        <w:ind w:left="709" w:firstLine="709"/>
      </w:pPr>
      <w:proofErr w:type="gramStart"/>
      <w:r>
        <w:t>основное образование:</w:t>
      </w:r>
      <w:r w:rsidR="0003341D">
        <w:t xml:space="preserve"> уровень (среднее, среднее специальное, неоконченное высшее,  бакалавр, магистр, специал</w:t>
      </w:r>
      <w:r w:rsidR="007A5F10">
        <w:t>ист, кандидат наук, доктор наук</w:t>
      </w:r>
      <w:r w:rsidR="0003341D">
        <w:t xml:space="preserve">), название учебного заведения, </w:t>
      </w:r>
      <w:r w:rsidR="008B1231">
        <w:t xml:space="preserve">факультет/специальность, </w:t>
      </w:r>
      <w:r w:rsidR="0003341D">
        <w:t>даты обучения, местоположение (страна, город)</w:t>
      </w:r>
      <w:r w:rsidR="0003341D" w:rsidRPr="0003341D">
        <w:t>;</w:t>
      </w:r>
      <w:r w:rsidR="008B1231">
        <w:t xml:space="preserve"> </w:t>
      </w:r>
      <w:proofErr w:type="gramEnd"/>
    </w:p>
    <w:p w:rsidR="00B57FBF" w:rsidRDefault="00B57FBF" w:rsidP="007A5F10">
      <w:pPr>
        <w:pStyle w:val="aff7"/>
        <w:numPr>
          <w:ilvl w:val="0"/>
          <w:numId w:val="18"/>
        </w:numPr>
        <w:ind w:left="709" w:firstLine="709"/>
      </w:pPr>
      <w:r>
        <w:t>п</w:t>
      </w:r>
      <w:r w:rsidR="007A5F10">
        <w:t>овышение квалификации: название</w:t>
      </w:r>
      <w:r>
        <w:t>, организация, полученная квалификация, период</w:t>
      </w:r>
      <w:r w:rsidRPr="00B57FBF">
        <w:t>;</w:t>
      </w:r>
    </w:p>
    <w:p w:rsidR="00B57FBF" w:rsidRDefault="00B57FBF" w:rsidP="007A5F10">
      <w:pPr>
        <w:pStyle w:val="aff7"/>
        <w:numPr>
          <w:ilvl w:val="0"/>
          <w:numId w:val="18"/>
        </w:numPr>
        <w:ind w:left="709" w:firstLine="709"/>
      </w:pPr>
      <w:r>
        <w:t>эле</w:t>
      </w:r>
      <w:r w:rsidR="007A5F10">
        <w:t>ктронные  сертификаты: название</w:t>
      </w:r>
      <w:r>
        <w:t>,</w:t>
      </w:r>
      <w:r w:rsidR="007A5F10">
        <w:t xml:space="preserve"> </w:t>
      </w:r>
      <w:r>
        <w:t>год получения, ссылка.</w:t>
      </w:r>
    </w:p>
    <w:p w:rsidR="00C85F03" w:rsidRDefault="00C85F03" w:rsidP="00D35C45">
      <w:pPr>
        <w:pStyle w:val="aff7"/>
        <w:numPr>
          <w:ilvl w:val="0"/>
          <w:numId w:val="17"/>
        </w:numPr>
        <w:ind w:left="0" w:firstLine="709"/>
      </w:pPr>
      <w:r>
        <w:t>Информация об опыте работы: название компании, местоположение, контактный сайт, сфера деятельности, должность, период работы, обязанности и результаты.</w:t>
      </w:r>
    </w:p>
    <w:p w:rsidR="006F1BD0" w:rsidRDefault="00C85F03" w:rsidP="00D35C45">
      <w:pPr>
        <w:pStyle w:val="aff7"/>
        <w:numPr>
          <w:ilvl w:val="0"/>
          <w:numId w:val="17"/>
        </w:numPr>
        <w:ind w:left="0" w:firstLine="709"/>
      </w:pPr>
      <w:r>
        <w:t>Ключевые навыки</w:t>
      </w:r>
      <w:r w:rsidRPr="00C85F03">
        <w:t xml:space="preserve">: </w:t>
      </w:r>
      <w:r>
        <w:t>описание</w:t>
      </w:r>
      <w:r w:rsidR="00F84440">
        <w:t>, период, где применялись.</w:t>
      </w:r>
    </w:p>
    <w:p w:rsidR="00BF4298" w:rsidRDefault="00BF4298" w:rsidP="00D35C45">
      <w:pPr>
        <w:pStyle w:val="aff7"/>
        <w:numPr>
          <w:ilvl w:val="0"/>
          <w:numId w:val="17"/>
        </w:numPr>
        <w:ind w:left="0" w:firstLine="709"/>
      </w:pPr>
      <w:r>
        <w:t>Языковые навыки</w:t>
      </w:r>
      <w:r w:rsidRPr="00BF4298">
        <w:t xml:space="preserve">: </w:t>
      </w:r>
      <w:r>
        <w:t>название языка, уровень владения.</w:t>
      </w:r>
    </w:p>
    <w:p w:rsidR="00F84440" w:rsidRDefault="00F84440" w:rsidP="00D35C45">
      <w:pPr>
        <w:pStyle w:val="aff7"/>
        <w:numPr>
          <w:ilvl w:val="0"/>
          <w:numId w:val="17"/>
        </w:numPr>
        <w:ind w:left="0" w:firstLine="709"/>
      </w:pPr>
      <w:r>
        <w:t>Интересы: описание.</w:t>
      </w:r>
    </w:p>
    <w:p w:rsidR="00C3241F" w:rsidRDefault="00BF4298" w:rsidP="00D35C45">
      <w:pPr>
        <w:pStyle w:val="aff7"/>
        <w:numPr>
          <w:ilvl w:val="0"/>
          <w:numId w:val="17"/>
        </w:numPr>
        <w:ind w:left="0" w:firstLine="709"/>
      </w:pPr>
      <w:r>
        <w:t xml:space="preserve">Требования:  желаемая позиция (желаемая </w:t>
      </w:r>
      <w:proofErr w:type="spellStart"/>
      <w:r>
        <w:t>з</w:t>
      </w:r>
      <w:proofErr w:type="spellEnd"/>
      <w:r>
        <w:t>/</w:t>
      </w:r>
      <w:proofErr w:type="spellStart"/>
      <w:proofErr w:type="gramStart"/>
      <w:r>
        <w:t>п</w:t>
      </w:r>
      <w:proofErr w:type="spellEnd"/>
      <w:proofErr w:type="gramEnd"/>
      <w:r>
        <w:t>, должность), профессиональные области, профессии, тип желаемой должности (</w:t>
      </w:r>
      <w:r w:rsidR="003A06BA">
        <w:t>полная занятость, частичная занятость, проектная/временная работа, стажировка</w:t>
      </w:r>
      <w:r>
        <w:t>),должностной статус (полный рабочий день,</w:t>
      </w:r>
      <w:r w:rsidR="003A06BA">
        <w:t xml:space="preserve"> неполный рабочий день,</w:t>
      </w:r>
      <w:r>
        <w:t xml:space="preserve"> </w:t>
      </w:r>
      <w:r w:rsidR="003A06BA">
        <w:t>гибкий график, удалённая работа</w:t>
      </w:r>
      <w:r>
        <w:t>), возможность переезда (</w:t>
      </w:r>
      <w:r w:rsidR="00AF5C32">
        <w:t>возможен, невозможен ,желателен</w:t>
      </w:r>
      <w:r>
        <w:t>), отношение к командировкам, дата готовности выйти на работу</w:t>
      </w:r>
      <w:r w:rsidR="00AF5C32">
        <w:t>, желаемое время в пути до работы.</w:t>
      </w:r>
    </w:p>
    <w:p w:rsidR="00705527" w:rsidRPr="00B742DE" w:rsidRDefault="00705527" w:rsidP="007A5F10">
      <w:pPr>
        <w:pStyle w:val="aff7"/>
        <w:ind w:firstLine="0"/>
      </w:pPr>
    </w:p>
    <w:p w:rsidR="004E3C12" w:rsidRPr="00ED666B" w:rsidRDefault="004E3C12" w:rsidP="00AB6FDE">
      <w:pPr>
        <w:pStyle w:val="2"/>
        <w:ind w:left="0" w:firstLine="709"/>
      </w:pPr>
      <w:bookmarkStart w:id="119" w:name="_Toc353548540"/>
      <w:bookmarkStart w:id="120" w:name="_Toc353549405"/>
      <w:bookmarkStart w:id="121" w:name="_Toc354220927"/>
      <w:bookmarkStart w:id="122" w:name="_Toc354221119"/>
      <w:bookmarkStart w:id="123" w:name="_Toc354221169"/>
      <w:bookmarkStart w:id="124" w:name="_Toc354221213"/>
      <w:bookmarkStart w:id="125" w:name="_Toc354222207"/>
      <w:bookmarkStart w:id="126" w:name="_Toc366594979"/>
      <w:r w:rsidRPr="008668C1">
        <w:lastRenderedPageBreak/>
        <w:t xml:space="preserve">Компонент  </w:t>
      </w:r>
      <w:r w:rsidRPr="004E3C12">
        <w:t>“</w:t>
      </w:r>
      <w:r w:rsidR="005C4C2E">
        <w:rPr>
          <w:color w:val="000000"/>
          <w:shd w:val="clear" w:color="auto" w:fill="FFFFFF"/>
          <w:lang w:val="en-US"/>
        </w:rPr>
        <w:t>Message Broker</w:t>
      </w:r>
      <w:r w:rsidRPr="004E3C12">
        <w:rPr>
          <w:color w:val="000000"/>
          <w:shd w:val="clear" w:color="auto" w:fill="FFFFFF"/>
        </w:rPr>
        <w:t xml:space="preserve"> </w:t>
      </w:r>
      <w:r w:rsidRPr="004E3C12">
        <w:t>”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47050B" w:rsidRPr="002849F3" w:rsidRDefault="00BB7071" w:rsidP="00AB6F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сервиса, к которому имеет доступ клиент,</w:t>
      </w:r>
      <w:r w:rsidR="00C54832">
        <w:rPr>
          <w:sz w:val="28"/>
          <w:szCs w:val="28"/>
        </w:rPr>
        <w:t xml:space="preserve"> с </w:t>
      </w:r>
      <w:r w:rsidR="00C54832">
        <w:rPr>
          <w:sz w:val="28"/>
          <w:szCs w:val="28"/>
          <w:lang w:val="en-US"/>
        </w:rPr>
        <w:t>messaging</w:t>
      </w:r>
      <w:r w:rsidR="00C54832" w:rsidRPr="00C54832">
        <w:rPr>
          <w:sz w:val="28"/>
          <w:szCs w:val="28"/>
        </w:rPr>
        <w:t>-</w:t>
      </w:r>
      <w:r w:rsidR="00C54832">
        <w:rPr>
          <w:sz w:val="28"/>
          <w:szCs w:val="28"/>
        </w:rPr>
        <w:t>платформой</w:t>
      </w:r>
      <w:r w:rsidR="00C54832" w:rsidRPr="00C54832">
        <w:rPr>
          <w:sz w:val="28"/>
          <w:szCs w:val="28"/>
        </w:rPr>
        <w:t xml:space="preserve"> </w:t>
      </w:r>
      <w:r w:rsidR="0047050B">
        <w:rPr>
          <w:sz w:val="28"/>
          <w:szCs w:val="28"/>
        </w:rPr>
        <w:t>систем</w:t>
      </w:r>
      <w:r w:rsidR="00C54832">
        <w:rPr>
          <w:sz w:val="28"/>
          <w:szCs w:val="28"/>
        </w:rPr>
        <w:t>ы</w:t>
      </w:r>
      <w:r w:rsidR="0047050B" w:rsidRPr="00F015BB">
        <w:rPr>
          <w:sz w:val="28"/>
          <w:szCs w:val="28"/>
        </w:rPr>
        <w:t xml:space="preserve"> должно осуществляться посредством </w:t>
      </w:r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Java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Message</w:t>
      </w:r>
      <w:proofErr w:type="spellEnd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Service</w:t>
      </w:r>
      <w:proofErr w:type="spellEnd"/>
      <w:r w:rsidR="0047050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="0047050B" w:rsidRPr="00F015BB">
        <w:rPr>
          <w:sz w:val="28"/>
          <w:szCs w:val="28"/>
        </w:rPr>
        <w:t xml:space="preserve"> (</w:t>
      </w:r>
      <w:r w:rsidR="0047050B" w:rsidRPr="00F015BB">
        <w:rPr>
          <w:sz w:val="28"/>
          <w:szCs w:val="28"/>
          <w:lang w:val="en-US"/>
        </w:rPr>
        <w:t>JMS</w:t>
      </w:r>
      <w:r w:rsidR="0047050B" w:rsidRPr="00F015BB">
        <w:rPr>
          <w:sz w:val="28"/>
          <w:szCs w:val="28"/>
        </w:rPr>
        <w:t>).</w:t>
      </w:r>
    </w:p>
    <w:p w:rsidR="0047050B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F015BB">
        <w:rPr>
          <w:sz w:val="28"/>
          <w:szCs w:val="28"/>
          <w:lang w:val="en-US"/>
        </w:rPr>
        <w:t>JMS</w:t>
      </w:r>
      <w:r w:rsidRPr="00F015B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это спецификация </w:t>
      </w:r>
      <w:proofErr w:type="gramStart"/>
      <w:r>
        <w:rPr>
          <w:sz w:val="28"/>
          <w:szCs w:val="28"/>
          <w:lang w:val="en-US"/>
        </w:rPr>
        <w:t>J</w:t>
      </w:r>
      <w:r w:rsidRPr="00FB79F2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EE</w:t>
      </w:r>
      <w:r>
        <w:rPr>
          <w:sz w:val="28"/>
          <w:szCs w:val="28"/>
        </w:rPr>
        <w:t xml:space="preserve"> </w:t>
      </w:r>
      <w:r w:rsidRPr="00FB79F2">
        <w:rPr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proofErr w:type="gramEnd"/>
      <w:r w:rsidRPr="00FB79F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определяющая набор </w:t>
      </w:r>
      <w:r w:rsidRPr="00F015BB">
        <w:rPr>
          <w:sz w:val="28"/>
          <w:szCs w:val="28"/>
        </w:rPr>
        <w:t>интерфейс</w:t>
      </w:r>
      <w:r>
        <w:rPr>
          <w:sz w:val="28"/>
          <w:szCs w:val="28"/>
        </w:rPr>
        <w:t>ов</w:t>
      </w:r>
      <w:r w:rsidRPr="00F015BB">
        <w:rPr>
          <w:sz w:val="28"/>
          <w:szCs w:val="28"/>
        </w:rPr>
        <w:t xml:space="preserve"> к системам, ориентированн</w:t>
      </w:r>
      <w:r>
        <w:rPr>
          <w:sz w:val="28"/>
          <w:szCs w:val="28"/>
        </w:rPr>
        <w:t>ых</w:t>
      </w:r>
      <w:r w:rsidRPr="00F015BB">
        <w:rPr>
          <w:sz w:val="28"/>
          <w:szCs w:val="28"/>
        </w:rPr>
        <w:t xml:space="preserve"> на работу через сообщения</w:t>
      </w:r>
      <w:r>
        <w:rPr>
          <w:sz w:val="28"/>
          <w:szCs w:val="28"/>
        </w:rPr>
        <w:t xml:space="preserve"> (</w:t>
      </w:r>
      <w:r w:rsidRPr="00F015BB">
        <w:rPr>
          <w:sz w:val="28"/>
          <w:szCs w:val="28"/>
          <w:lang w:val="en-US"/>
        </w:rPr>
        <w:t>message</w:t>
      </w:r>
      <w:r w:rsidRPr="00F015BB">
        <w:rPr>
          <w:sz w:val="28"/>
          <w:szCs w:val="28"/>
        </w:rPr>
        <w:t>-</w:t>
      </w:r>
      <w:r w:rsidRPr="00F015BB">
        <w:rPr>
          <w:sz w:val="28"/>
          <w:szCs w:val="28"/>
          <w:lang w:val="en-US"/>
        </w:rPr>
        <w:t>oriented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application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programming</w:t>
      </w:r>
      <w:r w:rsidRPr="00F015BB">
        <w:rPr>
          <w:sz w:val="28"/>
          <w:szCs w:val="28"/>
        </w:rPr>
        <w:t xml:space="preserve">).  Таким образом, программа, написанная с </w:t>
      </w:r>
      <w:r w:rsidRPr="004111C4">
        <w:rPr>
          <w:sz w:val="28"/>
          <w:szCs w:val="28"/>
        </w:rPr>
        <w:t xml:space="preserve">использованием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>, будет корректно работать с любой системой сообщений, поддерживающей эту спецификацию (или имеющую соответствующие интерфейсы).</w:t>
      </w:r>
    </w:p>
    <w:p w:rsidR="0047050B" w:rsidRPr="004111C4" w:rsidRDefault="0047050B" w:rsidP="00AB6FDE">
      <w:pPr>
        <w:pStyle w:val="a"/>
        <w:ind w:left="0" w:firstLine="709"/>
      </w:pPr>
      <w:bookmarkStart w:id="127" w:name="_Toc353548549"/>
      <w:bookmarkStart w:id="128" w:name="_Toc353549414"/>
      <w:bookmarkStart w:id="129" w:name="_Toc354220928"/>
      <w:bookmarkStart w:id="130" w:name="_Toc354221120"/>
      <w:bookmarkStart w:id="131" w:name="_Toc354221170"/>
      <w:bookmarkStart w:id="132" w:name="_Toc354221214"/>
      <w:bookmarkStart w:id="133" w:name="_Toc354222208"/>
      <w:bookmarkStart w:id="134" w:name="_Toc366594980"/>
      <w:r w:rsidRPr="00A639A8">
        <w:t>Архитектура</w:t>
      </w:r>
      <w:r w:rsidRPr="004111C4">
        <w:t xml:space="preserve">  и  общие термины JMS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r w:rsidRPr="00C57C6D">
        <w:t xml:space="preserve"> </w:t>
      </w:r>
      <w:r w:rsidRPr="004111C4">
        <w:t xml:space="preserve"> </w:t>
      </w:r>
    </w:p>
    <w:p w:rsidR="0047050B" w:rsidRPr="00B742DE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Архитектура JMS выглядит сле</w:t>
      </w:r>
      <w:r w:rsidRPr="00842B2B">
        <w:rPr>
          <w:rStyle w:val="aff8"/>
        </w:rPr>
        <w:t>дующим образом (</w:t>
      </w:r>
      <w:r w:rsidR="00842B2B" w:rsidRPr="00842B2B">
        <w:rPr>
          <w:rStyle w:val="aff8"/>
        </w:rPr>
        <w:t>Рисунок 2.</w:t>
      </w:r>
      <w:r w:rsidR="00966960">
        <w:rPr>
          <w:rStyle w:val="aff8"/>
        </w:rPr>
        <w:t>4</w:t>
      </w:r>
      <w:r w:rsidR="00842B2B" w:rsidRPr="00842B2B">
        <w:rPr>
          <w:rStyle w:val="aff8"/>
        </w:rPr>
        <w:t>.2.1</w:t>
      </w:r>
      <w:r w:rsidR="00E8379A">
        <w:rPr>
          <w:rStyle w:val="aff8"/>
        </w:rPr>
        <w:t>.1</w:t>
      </w:r>
      <w:r w:rsidRPr="00842B2B">
        <w:rPr>
          <w:rStyle w:val="aff8"/>
        </w:rPr>
        <w:t>):</w:t>
      </w:r>
    </w:p>
    <w:p w:rsidR="0047050B" w:rsidRDefault="0047050B" w:rsidP="0014220E">
      <w:pPr>
        <w:spacing w:line="360" w:lineRule="auto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03594" cy="2347415"/>
            <wp:effectExtent l="19050" t="0" r="1706" b="0"/>
            <wp:docPr id="8" name="Рисунок 7" descr="jms-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architecture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44" cy="2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Pr="00B742DE" w:rsidRDefault="00741599" w:rsidP="0014220E">
      <w:pPr>
        <w:pStyle w:val="af9"/>
        <w:rPr>
          <w:lang w:val="en-US"/>
        </w:rPr>
      </w:pPr>
      <w:r>
        <w:t>Рисунок 2.</w:t>
      </w:r>
      <w:r w:rsidR="00966960">
        <w:t>4</w:t>
      </w:r>
      <w:r>
        <w:t>.2.1</w:t>
      </w:r>
      <w:r w:rsidR="00E8379A">
        <w:t>.1</w:t>
      </w:r>
      <w:r>
        <w:t xml:space="preserve"> </w:t>
      </w:r>
      <w:r w:rsidRPr="004111C4">
        <w:t>Архитектура JMS</w:t>
      </w:r>
    </w:p>
    <w:p w:rsidR="0047050B" w:rsidRPr="004111C4" w:rsidRDefault="0047050B" w:rsidP="0014220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 </w:t>
      </w:r>
      <w:proofErr w:type="spellStart"/>
      <w:r w:rsidRPr="004111C4">
        <w:rPr>
          <w:rFonts w:ascii="Times New Roman" w:hAnsi="Times New Roman"/>
          <w:sz w:val="28"/>
          <w:szCs w:val="28"/>
        </w:rPr>
        <w:t>client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- Прикладные программы Java, использующие JMS;</w:t>
      </w: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JMS-провайдером (JMS </w:t>
      </w:r>
      <w:proofErr w:type="spellStart"/>
      <w:r w:rsidRPr="004111C4">
        <w:rPr>
          <w:rFonts w:ascii="Times New Roman" w:hAnsi="Times New Roman"/>
          <w:sz w:val="28"/>
          <w:szCs w:val="28"/>
        </w:rPr>
        <w:t>provider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) - Система обработки сообщений, управляющая маршрутизацией и доставкой сообщений, </w:t>
      </w: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Приложение JMS (JMS </w:t>
      </w:r>
      <w:proofErr w:type="spellStart"/>
      <w:r w:rsidRPr="004111C4">
        <w:rPr>
          <w:rFonts w:ascii="Times New Roman" w:hAnsi="Times New Roman"/>
          <w:sz w:val="28"/>
          <w:szCs w:val="28"/>
        </w:rPr>
        <w:t>application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прикладная система, состоящая из нескольких JMS клиентов, и, как правило, одного JMS-провайдера. JMS-клиент, посылающий сообщение, называется поставщиком (</w:t>
      </w:r>
      <w:proofErr w:type="spellStart"/>
      <w:r w:rsidRPr="004111C4">
        <w:rPr>
          <w:rFonts w:ascii="Times New Roman" w:hAnsi="Times New Roman"/>
          <w:sz w:val="28"/>
          <w:szCs w:val="28"/>
        </w:rPr>
        <w:t>producer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). JMS-клиент, принимающий сообщение, называется потребителем </w:t>
      </w:r>
      <w:r w:rsidRPr="004111C4">
        <w:rPr>
          <w:rFonts w:ascii="Times New Roman" w:hAnsi="Times New Roman"/>
          <w:sz w:val="28"/>
          <w:szCs w:val="28"/>
        </w:rPr>
        <w:lastRenderedPageBreak/>
        <w:t>(</w:t>
      </w:r>
      <w:proofErr w:type="spellStart"/>
      <w:r w:rsidRPr="004111C4">
        <w:rPr>
          <w:rFonts w:ascii="Times New Roman" w:hAnsi="Times New Roman"/>
          <w:sz w:val="28"/>
          <w:szCs w:val="28"/>
        </w:rPr>
        <w:t>consumer</w:t>
      </w:r>
      <w:proofErr w:type="spellEnd"/>
      <w:r w:rsidRPr="004111C4">
        <w:rPr>
          <w:rFonts w:ascii="Times New Roman" w:hAnsi="Times New Roman"/>
          <w:sz w:val="28"/>
          <w:szCs w:val="28"/>
        </w:rPr>
        <w:t>). Один и тот же JMS клиент может быть одновременно и поставщиком и потребителем в разных актах взаимодействия;</w:t>
      </w:r>
    </w:p>
    <w:p w:rsidR="0047050B" w:rsidRPr="004111C4" w:rsidRDefault="0047050B" w:rsidP="00AB6FDE">
      <w:pPr>
        <w:pStyle w:val="af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Сообщения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Messages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объекты, передающиеся и принимающиеся компонентами (клиентами JMS);</w:t>
      </w:r>
    </w:p>
    <w:p w:rsidR="0047050B" w:rsidRPr="00AB6FDE" w:rsidRDefault="0047050B" w:rsidP="00AB6FDE">
      <w:pPr>
        <w:pStyle w:val="af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Средства администрирования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Administrative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11C4">
        <w:rPr>
          <w:rFonts w:ascii="Times New Roman" w:hAnsi="Times New Roman"/>
          <w:sz w:val="28"/>
          <w:szCs w:val="28"/>
        </w:rPr>
        <w:t>tools</w:t>
      </w:r>
      <w:proofErr w:type="spellEnd"/>
      <w:r w:rsidRPr="004111C4">
        <w:rPr>
          <w:rFonts w:ascii="Times New Roman" w:hAnsi="Times New Roman"/>
          <w:sz w:val="28"/>
          <w:szCs w:val="28"/>
        </w:rPr>
        <w:t>) – средства управления ресурсами, использующимися клиентами.</w:t>
      </w: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JMS предоставляет два подхода к передаче сообщений:</w:t>
      </w:r>
    </w:p>
    <w:p w:rsidR="0047050B" w:rsidRPr="004111C4" w:rsidRDefault="0047050B" w:rsidP="00AB6FDE">
      <w:pPr>
        <w:pStyle w:val="af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r w:rsidRPr="004111C4">
        <w:rPr>
          <w:rFonts w:ascii="Times New Roman" w:hAnsi="Times New Roman"/>
          <w:sz w:val="28"/>
          <w:szCs w:val="28"/>
        </w:rPr>
        <w:t>издание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подписка</w:t>
      </w:r>
      <w:r w:rsidRPr="004111C4">
        <w:rPr>
          <w:rFonts w:ascii="Times New Roman" w:hAnsi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lang w:val="en-US"/>
        </w:rPr>
        <w:t xml:space="preserve">(publish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subscribe);</w:t>
      </w:r>
    </w:p>
    <w:p w:rsidR="0047050B" w:rsidRPr="004111C4" w:rsidRDefault="0047050B" w:rsidP="00AB6FDE">
      <w:pPr>
        <w:pStyle w:val="af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proofErr w:type="gramStart"/>
      <w:r w:rsidRPr="004111C4">
        <w:rPr>
          <w:rFonts w:ascii="Times New Roman" w:hAnsi="Times New Roman"/>
          <w:sz w:val="28"/>
          <w:szCs w:val="28"/>
        </w:rPr>
        <w:t>точка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точка</w:t>
      </w:r>
      <w:proofErr w:type="gramEnd"/>
      <w:r w:rsidRPr="004111C4">
        <w:rPr>
          <w:rFonts w:ascii="Times New Roman" w:hAnsi="Times New Roman"/>
          <w:sz w:val="28"/>
          <w:szCs w:val="28"/>
          <w:lang w:val="en-US"/>
        </w:rPr>
        <w:t xml:space="preserve">» (point to point) 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47050B" w:rsidRDefault="0047050B" w:rsidP="00AB6FDE">
      <w:pPr>
        <w:ind w:firstLine="709"/>
        <w:jc w:val="both"/>
        <w:rPr>
          <w:sz w:val="28"/>
          <w:szCs w:val="28"/>
        </w:rPr>
      </w:pPr>
      <w:r w:rsidRPr="007D2804">
        <w:rPr>
          <w:sz w:val="28"/>
          <w:szCs w:val="28"/>
        </w:rPr>
        <w:t>Спецификация JMS называет эти два подхода зонами сообщений (</w:t>
      </w:r>
      <w:r>
        <w:rPr>
          <w:sz w:val="28"/>
          <w:szCs w:val="28"/>
          <w:lang w:val="en-US"/>
        </w:rPr>
        <w:t>M</w:t>
      </w:r>
      <w:r w:rsidRPr="007D2804">
        <w:rPr>
          <w:sz w:val="28"/>
          <w:szCs w:val="28"/>
        </w:rPr>
        <w:t xml:space="preserve">essaging </w:t>
      </w:r>
      <w:r>
        <w:rPr>
          <w:sz w:val="28"/>
          <w:szCs w:val="28"/>
          <w:lang w:val="en-US"/>
        </w:rPr>
        <w:t>D</w:t>
      </w:r>
      <w:r w:rsidRPr="007D2804">
        <w:rPr>
          <w:sz w:val="28"/>
          <w:szCs w:val="28"/>
        </w:rPr>
        <w:t>omains).</w:t>
      </w:r>
    </w:p>
    <w:p w:rsidR="0047050B" w:rsidRPr="00C57C6D" w:rsidRDefault="0047050B" w:rsidP="0014220E">
      <w:pPr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"/>
        <w:ind w:left="0" w:firstLine="709"/>
      </w:pPr>
      <w:bookmarkStart w:id="135" w:name="_Toc353548550"/>
      <w:bookmarkStart w:id="136" w:name="_Toc353549415"/>
      <w:bookmarkStart w:id="137" w:name="_Toc354220929"/>
      <w:bookmarkStart w:id="138" w:name="_Toc354221121"/>
      <w:bookmarkStart w:id="139" w:name="_Toc354221171"/>
      <w:bookmarkStart w:id="140" w:name="_Toc354221215"/>
      <w:bookmarkStart w:id="141" w:name="_Toc354222209"/>
      <w:bookmarkStart w:id="142" w:name="_Toc366594981"/>
      <w:r w:rsidRPr="004111C4">
        <w:t>Модель взаимодействия точка-точка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47050B" w:rsidRDefault="0047050B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Модель передачи сообщений «точка-точка» предоставляет возможность клиентам JMS посылать и принимать сообщения (как синхронно, так и асинхронно) через виртуальные каналы, называемые очередями (</w:t>
      </w:r>
      <w:proofErr w:type="spellStart"/>
      <w:r w:rsidRPr="004111C4">
        <w:rPr>
          <w:sz w:val="28"/>
          <w:szCs w:val="28"/>
        </w:rPr>
        <w:t>queues</w:t>
      </w:r>
      <w:proofErr w:type="spellEnd"/>
      <w:r w:rsidRPr="004111C4">
        <w:rPr>
          <w:sz w:val="28"/>
          <w:szCs w:val="28"/>
        </w:rPr>
        <w:t xml:space="preserve">). Модель передачи сообщений «точка-точка» основывается на методе опроса, при котором сообщения явно запрашиваются (считываются) клиентом из очереди. Несмотря на то, что чтение из очереди могут осуществлять несколько клиентов, каждое сообщение будет прочитано только единожды - провайдер JMS это гарантирует. </w:t>
      </w: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84060" cy="1959429"/>
            <wp:effectExtent l="19050" t="0" r="0" b="0"/>
            <wp:docPr id="22" name="Рисунок 19" descr="jms-ptp-messaging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tp-messaging-mode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705" cy="19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2B" w:rsidRPr="004111C4" w:rsidRDefault="00842B2B" w:rsidP="0014220E">
      <w:pPr>
        <w:pStyle w:val="af9"/>
      </w:pPr>
      <w:r>
        <w:t>Рисунок 2.</w:t>
      </w:r>
      <w:r w:rsidR="00966960">
        <w:t>4</w:t>
      </w:r>
      <w:r>
        <w:t>.2.2</w:t>
      </w:r>
      <w:r w:rsidR="00E8379A">
        <w:t>.1</w:t>
      </w:r>
      <w:r>
        <w:t xml:space="preserve"> </w:t>
      </w:r>
      <w:r w:rsidRPr="004111C4">
        <w:t>Модель взаимодействия точка-точка</w:t>
      </w:r>
    </w:p>
    <w:p w:rsidR="00705527" w:rsidRPr="004111C4" w:rsidRDefault="00705527" w:rsidP="00AB6FD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"/>
        <w:ind w:left="0" w:firstLine="709"/>
      </w:pPr>
      <w:bookmarkStart w:id="143" w:name="_Toc353548551"/>
      <w:bookmarkStart w:id="144" w:name="_Toc353549416"/>
      <w:bookmarkStart w:id="145" w:name="_Toc354220930"/>
      <w:bookmarkStart w:id="146" w:name="_Toc354221122"/>
      <w:bookmarkStart w:id="147" w:name="_Toc354221172"/>
      <w:bookmarkStart w:id="148" w:name="_Toc354221216"/>
      <w:bookmarkStart w:id="149" w:name="_Toc354222210"/>
      <w:bookmarkStart w:id="150" w:name="_Toc366594982"/>
      <w:r w:rsidRPr="004111C4">
        <w:t>Модель взаимодействия издание-подписка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47050B" w:rsidRPr="00240FFF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При использовании модели взаимодействия «издание-подписка» один клиент (поставщик) может посылать сообщения многим клиентам (потребителям) через виртуальный канал, называемый темой (</w:t>
      </w:r>
      <w:proofErr w:type="spellStart"/>
      <w:r w:rsidRPr="004111C4">
        <w:rPr>
          <w:sz w:val="28"/>
          <w:szCs w:val="28"/>
        </w:rPr>
        <w:t>topic</w:t>
      </w:r>
      <w:proofErr w:type="spellEnd"/>
      <w:r w:rsidRPr="004111C4">
        <w:rPr>
          <w:sz w:val="28"/>
          <w:szCs w:val="28"/>
        </w:rPr>
        <w:t>). Потребители могут выбрать подписку (</w:t>
      </w:r>
      <w:proofErr w:type="spellStart"/>
      <w:r w:rsidRPr="004111C4">
        <w:rPr>
          <w:sz w:val="28"/>
          <w:szCs w:val="28"/>
        </w:rPr>
        <w:t>subscribe</w:t>
      </w:r>
      <w:proofErr w:type="spellEnd"/>
      <w:r w:rsidRPr="004111C4">
        <w:rPr>
          <w:sz w:val="28"/>
          <w:szCs w:val="28"/>
        </w:rPr>
        <w:t>) на любую тему. Все сообщения, направляемые в тему, передаются всем потребителям данной темы. Каждый потребитель принимает копию каждого сообщения. Модель передачи сообщений издание-подписка, по существу, представляет собой модель, сервера, инициирующего соединение и «проталкивающего» информацию на клиента. В JMS эта концепция реализуется с помощью специальных «слушателей» (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), регистрируемых в системе. При возникновении нового события 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, </w:t>
      </w:r>
      <w:proofErr w:type="gramStart"/>
      <w:r w:rsidRPr="004111C4">
        <w:rPr>
          <w:sz w:val="28"/>
          <w:szCs w:val="28"/>
        </w:rPr>
        <w:t>закрепленный</w:t>
      </w:r>
      <w:proofErr w:type="gramEnd"/>
      <w:r w:rsidRPr="004111C4">
        <w:rPr>
          <w:sz w:val="28"/>
          <w:szCs w:val="28"/>
        </w:rPr>
        <w:t xml:space="preserve"> за данной темой, возбуждается. Следует отметить, что при использовании модели «издание-подписка» клиенты JMS могут устанавливать долговременные подписки, позволяющие потребителям отсоединиться и позже снова подключиться и получать сообщения, поступившие во время отключения связи</w:t>
      </w:r>
      <w:r w:rsidRPr="00240FFF">
        <w:rPr>
          <w:sz w:val="28"/>
          <w:szCs w:val="28"/>
        </w:rPr>
        <w:t>.</w:t>
      </w:r>
    </w:p>
    <w:p w:rsidR="0047050B" w:rsidRPr="00240FFF" w:rsidRDefault="0047050B" w:rsidP="0014220E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Default="0047050B" w:rsidP="0014220E">
      <w:pPr>
        <w:spacing w:line="360" w:lineRule="auto"/>
        <w:jc w:val="both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93153" cy="2113807"/>
            <wp:effectExtent l="19050" t="0" r="0" b="0"/>
            <wp:docPr id="23" name="Рисунок 20" descr="jms-publishSubscrib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ublishSubscribe.g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627" cy="21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Default="00842B2B" w:rsidP="0014220E">
      <w:pPr>
        <w:pStyle w:val="af9"/>
      </w:pPr>
      <w:r>
        <w:t>Рисунок 2.</w:t>
      </w:r>
      <w:r w:rsidR="00966960">
        <w:t>4</w:t>
      </w:r>
      <w:r>
        <w:t>.2.3</w:t>
      </w:r>
      <w:r w:rsidR="00E8379A">
        <w:t>.1</w:t>
      </w:r>
      <w:r>
        <w:t xml:space="preserve"> </w:t>
      </w:r>
      <w:r w:rsidRPr="004111C4">
        <w:t>Модель взаимодействия издание-подписка</w:t>
      </w:r>
    </w:p>
    <w:p w:rsidR="00705527" w:rsidRDefault="00705527" w:rsidP="0014220E">
      <w:pPr>
        <w:rPr>
          <w:lang w:eastAsia="en-US"/>
        </w:rPr>
      </w:pPr>
    </w:p>
    <w:p w:rsidR="00705527" w:rsidRPr="00705527" w:rsidRDefault="00705527" w:rsidP="0014220E">
      <w:pPr>
        <w:rPr>
          <w:lang w:eastAsia="en-US"/>
        </w:rPr>
      </w:pPr>
    </w:p>
    <w:p w:rsidR="0047050B" w:rsidRPr="004111C4" w:rsidRDefault="0047050B" w:rsidP="00AB6FDE">
      <w:pPr>
        <w:pStyle w:val="a"/>
        <w:ind w:left="0" w:firstLine="709"/>
      </w:pPr>
      <w:bookmarkStart w:id="151" w:name="_Toc353548552"/>
      <w:bookmarkStart w:id="152" w:name="_Toc353549417"/>
      <w:bookmarkStart w:id="153" w:name="_Toc354220931"/>
      <w:bookmarkStart w:id="154" w:name="_Toc354221123"/>
      <w:bookmarkStart w:id="155" w:name="_Toc354221173"/>
      <w:bookmarkStart w:id="156" w:name="_Toc354221217"/>
      <w:bookmarkStart w:id="157" w:name="_Toc354222211"/>
      <w:bookmarkStart w:id="158" w:name="_Toc366594983"/>
      <w:r w:rsidRPr="004111C4">
        <w:lastRenderedPageBreak/>
        <w:t xml:space="preserve">Требования  к </w:t>
      </w:r>
      <w:r w:rsidRPr="004111C4">
        <w:rPr>
          <w:lang w:val="en-US"/>
        </w:rPr>
        <w:t>JMS</w:t>
      </w:r>
      <w:r w:rsidRPr="004111C4">
        <w:t xml:space="preserve"> провайдеру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 xml:space="preserve">Поскольку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является лишь оболочкой или интерфейсом, описывающим доступные для приложения методы, для работы приложения понадобится определенная реализация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, называемая провайдером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</w:t>
      </w:r>
      <w:r w:rsidRPr="004111C4">
        <w:rPr>
          <w:sz w:val="28"/>
          <w:szCs w:val="28"/>
          <w:lang w:val="en-US"/>
        </w:rPr>
        <w:t>API</w:t>
      </w:r>
      <w:r w:rsidRPr="004111C4">
        <w:rPr>
          <w:sz w:val="28"/>
          <w:szCs w:val="28"/>
        </w:rPr>
        <w:t xml:space="preserve">. </w:t>
      </w: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В рамках данной курсовой работы целесообразно использовать  провайдер, который относится к списку  открытых решений: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ActiveMQ</w:t>
      </w:r>
      <w:proofErr w:type="spellEnd"/>
      <w:r w:rsidRPr="004111C4">
        <w:rPr>
          <w:color w:val="000000"/>
          <w:sz w:val="28"/>
          <w:szCs w:val="28"/>
        </w:rPr>
        <w:t xml:space="preserve"> (</w:t>
      </w:r>
      <w:proofErr w:type="spellStart"/>
      <w:r w:rsidRPr="004111C4">
        <w:rPr>
          <w:color w:val="000000"/>
          <w:sz w:val="28"/>
          <w:szCs w:val="28"/>
        </w:rPr>
        <w:t>Apache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  <w:lang w:val="en-US"/>
        </w:rPr>
        <w:t>Fuse MQ (Red Hat)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rStyle w:val="apple-converted-space"/>
          <w:color w:val="000000"/>
          <w:sz w:val="28"/>
          <w:szCs w:val="28"/>
          <w:lang w:val="en-US"/>
        </w:rPr>
        <w:t> (</w:t>
      </w:r>
      <w:r w:rsidRPr="004111C4">
        <w:rPr>
          <w:color w:val="000000"/>
          <w:sz w:val="28"/>
          <w:szCs w:val="28"/>
          <w:lang w:val="en-US"/>
        </w:rPr>
        <w:t xml:space="preserve"> The </w:t>
      </w: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color w:val="000000"/>
          <w:sz w:val="28"/>
          <w:szCs w:val="28"/>
          <w:lang w:val="en-US"/>
        </w:rPr>
        <w:t xml:space="preserve"> Group)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 xml:space="preserve"> </w:t>
      </w:r>
      <w:proofErr w:type="spellStart"/>
      <w:r w:rsidRPr="004111C4">
        <w:rPr>
          <w:color w:val="000000"/>
          <w:sz w:val="28"/>
          <w:szCs w:val="28"/>
        </w:rPr>
        <w:t>Messaging</w:t>
      </w:r>
      <w:proofErr w:type="spellEnd"/>
      <w:r w:rsidRPr="004111C4">
        <w:rPr>
          <w:rStyle w:val="apple-converted-space"/>
          <w:color w:val="000000"/>
          <w:sz w:val="28"/>
          <w:szCs w:val="28"/>
        </w:rPr>
        <w:t> </w:t>
      </w:r>
      <w:proofErr w:type="gramStart"/>
      <w:r w:rsidRPr="004111C4">
        <w:rPr>
          <w:color w:val="000000"/>
          <w:sz w:val="28"/>
          <w:szCs w:val="28"/>
        </w:rPr>
        <w:t>(</w:t>
      </w:r>
      <w:r w:rsidRPr="004111C4">
        <w:rPr>
          <w:rStyle w:val="apple-converted-space"/>
          <w:color w:val="000000"/>
          <w:sz w:val="28"/>
          <w:szCs w:val="28"/>
        </w:rPr>
        <w:t> </w:t>
      </w:r>
      <w:proofErr w:type="spellStart"/>
      <w:proofErr w:type="gramEnd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</w:rPr>
        <w:t>JORAM</w:t>
      </w:r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  <w:lang w:val="en-US"/>
        </w:rPr>
        <w:t>(</w:t>
      </w:r>
      <w:r w:rsidRPr="004111C4">
        <w:rPr>
          <w:color w:val="000000"/>
          <w:sz w:val="28"/>
          <w:szCs w:val="28"/>
        </w:rPr>
        <w:t>OW2</w:t>
      </w:r>
      <w:r w:rsidRPr="004111C4">
        <w:rPr>
          <w:color w:val="000000"/>
          <w:sz w:val="28"/>
          <w:szCs w:val="28"/>
          <w:lang w:val="en-US"/>
        </w:rPr>
        <w:t>)</w:t>
      </w:r>
    </w:p>
    <w:p w:rsidR="0047050B" w:rsidRPr="004111C4" w:rsidRDefault="0047050B" w:rsidP="0014220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Что касается функциональных и технических требований</w:t>
      </w:r>
      <w:r>
        <w:rPr>
          <w:sz w:val="28"/>
          <w:szCs w:val="28"/>
        </w:rPr>
        <w:t xml:space="preserve"> – важно </w:t>
      </w:r>
      <w:r w:rsidRPr="004111C4">
        <w:rPr>
          <w:sz w:val="28"/>
          <w:szCs w:val="28"/>
        </w:rPr>
        <w:t>чтобы провайдер предоставлял следующие возможности: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Конфигурирование, администрирование очередей сообщений посредством консоли управления (желательно с графической оболочкой).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программного интерфейса к бизнес-функциям провайдера сторонним системам. Наличие данной характеристики позволит расширить стандартную функциональность посредством сторонних открытых решений. </w:t>
      </w:r>
    </w:p>
    <w:p w:rsidR="0047050B" w:rsidRPr="00080216" w:rsidRDefault="0047050B" w:rsidP="00AB6FDE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Предоставление  специализированных инструментов для мониторинга характеристик производительности </w:t>
      </w:r>
      <w:r w:rsidRPr="004111C4">
        <w:rPr>
          <w:rFonts w:ascii="Times New Roman" w:hAnsi="Times New Roman"/>
          <w:sz w:val="28"/>
          <w:szCs w:val="28"/>
          <w:lang w:val="en-US"/>
        </w:rPr>
        <w:t>JMS</w:t>
      </w:r>
      <w:r w:rsidRPr="004111C4">
        <w:rPr>
          <w:rFonts w:ascii="Times New Roman" w:hAnsi="Times New Roman"/>
          <w:sz w:val="28"/>
          <w:szCs w:val="28"/>
        </w:rPr>
        <w:t>-системы.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Распределение нагрузки и отказоустойчивость.</w:t>
      </w:r>
    </w:p>
    <w:p w:rsidR="0047050B" w:rsidRPr="004111C4" w:rsidRDefault="00AE3D3E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Поддержка с</w:t>
      </w:r>
      <w:r w:rsidR="0047050B" w:rsidRPr="004111C4">
        <w:rPr>
          <w:rFonts w:ascii="Times New Roman" w:hAnsi="Times New Roman"/>
          <w:sz w:val="28"/>
          <w:szCs w:val="28"/>
        </w:rPr>
        <w:t>истем</w:t>
      </w:r>
      <w:r>
        <w:rPr>
          <w:rFonts w:ascii="Times New Roman" w:hAnsi="Times New Roman"/>
          <w:sz w:val="28"/>
          <w:szCs w:val="28"/>
        </w:rPr>
        <w:t>ы</w:t>
      </w:r>
      <w:r w:rsidR="0047050B" w:rsidRPr="004111C4">
        <w:rPr>
          <w:rFonts w:ascii="Times New Roman" w:hAnsi="Times New Roman"/>
          <w:sz w:val="28"/>
          <w:szCs w:val="28"/>
        </w:rPr>
        <w:t xml:space="preserve"> сообщений и уведомлений об ошибках.</w:t>
      </w:r>
    </w:p>
    <w:p w:rsidR="00E158CD" w:rsidRPr="00D53DEF" w:rsidRDefault="0047050B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от протокола связи</w:t>
      </w:r>
      <w:r w:rsidRPr="004111C4">
        <w:rPr>
          <w:rFonts w:ascii="Times New Roman" w:hAnsi="Times New Roman"/>
          <w:sz w:val="28"/>
          <w:szCs w:val="28"/>
        </w:rPr>
        <w:t>.</w:t>
      </w:r>
      <w:r w:rsidR="00CF5DD2">
        <w:t xml:space="preserve"> </w:t>
      </w:r>
    </w:p>
    <w:p w:rsidR="00CF5DD2" w:rsidRPr="00CF5DD2" w:rsidRDefault="00CF5DD2" w:rsidP="0014220E">
      <w:pPr>
        <w:rPr>
          <w:lang w:eastAsia="en-US"/>
        </w:rPr>
      </w:pPr>
    </w:p>
    <w:p w:rsidR="00E158CD" w:rsidRPr="0001430A" w:rsidRDefault="0001430A" w:rsidP="008D4DED">
      <w:pPr>
        <w:pStyle w:val="2"/>
        <w:ind w:left="0" w:firstLine="709"/>
      </w:pPr>
      <w:bookmarkStart w:id="159" w:name="_Toc354220934"/>
      <w:bookmarkStart w:id="160" w:name="_Toc354221126"/>
      <w:bookmarkStart w:id="161" w:name="_Toc354221176"/>
      <w:bookmarkStart w:id="162" w:name="_Toc354221220"/>
      <w:bookmarkStart w:id="163" w:name="_Toc354222213"/>
      <w:bookmarkStart w:id="164" w:name="_Toc366594984"/>
      <w:r>
        <w:rPr>
          <w:lang w:val="en-US"/>
        </w:rPr>
        <w:lastRenderedPageBreak/>
        <w:t>Rules</w:t>
      </w:r>
      <w:r w:rsidRPr="00D53DEF">
        <w:t xml:space="preserve"> </w:t>
      </w:r>
      <w:r>
        <w:rPr>
          <w:lang w:val="en-US"/>
        </w:rPr>
        <w:t>Repository</w:t>
      </w:r>
      <w:bookmarkEnd w:id="159"/>
      <w:bookmarkEnd w:id="160"/>
      <w:bookmarkEnd w:id="161"/>
      <w:bookmarkEnd w:id="162"/>
      <w:bookmarkEnd w:id="163"/>
      <w:bookmarkEnd w:id="164"/>
    </w:p>
    <w:p w:rsidR="0001430A" w:rsidRDefault="0001430A" w:rsidP="008D4DED">
      <w:pPr>
        <w:pStyle w:val="aff7"/>
        <w:ind w:firstLine="709"/>
      </w:pPr>
      <w:r>
        <w:t>Дынный компонент должен представлять собой СУБД платформу, для хранения и управления правил</w:t>
      </w:r>
      <w:proofErr w:type="gramStart"/>
      <w:r>
        <w:t xml:space="preserve"> ,</w:t>
      </w:r>
      <w:proofErr w:type="gramEnd"/>
      <w:r>
        <w:t xml:space="preserve">на основе которых система будет реализовывать интеграцию с </w:t>
      </w:r>
      <w:proofErr w:type="spellStart"/>
      <w:r>
        <w:t>веб-ресурсами</w:t>
      </w:r>
      <w:proofErr w:type="spellEnd"/>
      <w:r>
        <w:t>.</w:t>
      </w:r>
    </w:p>
    <w:p w:rsidR="0001430A" w:rsidRDefault="0001430A" w:rsidP="008D4DED">
      <w:pPr>
        <w:pStyle w:val="aff7"/>
        <w:ind w:firstLine="709"/>
      </w:pPr>
      <w:r>
        <w:t>Так как в рамках данной курсовой работы для реализации поставленной задачи необходимо пользоваться бесплатными решениями, то список подходящих технологий следующий: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Derby</w:t>
      </w:r>
      <w:proofErr w:type="spellEnd"/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DB2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HSQL</w:t>
      </w:r>
      <w:r w:rsidR="00D53DEF">
        <w:t xml:space="preserve"> </w:t>
      </w:r>
      <w:r w:rsidR="00D53DEF">
        <w:rPr>
          <w:lang w:val="en-US"/>
        </w:rPr>
        <w:t>DB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proofErr w:type="spellStart"/>
      <w:r>
        <w:t>MySQL</w:t>
      </w:r>
      <w:proofErr w:type="spellEnd"/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proofErr w:type="spellStart"/>
      <w:r>
        <w:t>Postgresql</w:t>
      </w:r>
      <w:proofErr w:type="spellEnd"/>
      <w:r w:rsidR="00F3562B">
        <w:rPr>
          <w:lang w:val="en-US"/>
        </w:rPr>
        <w:t>.</w:t>
      </w:r>
    </w:p>
    <w:p w:rsidR="00E158CD" w:rsidRPr="00734894" w:rsidRDefault="00387EBB" w:rsidP="008D4DED">
      <w:pPr>
        <w:pStyle w:val="a"/>
        <w:ind w:left="0" w:firstLine="709"/>
        <w:rPr>
          <w:lang w:val="en-US"/>
        </w:rPr>
      </w:pPr>
      <w:bookmarkStart w:id="165" w:name="_Toc366594985"/>
      <w:r>
        <w:t>Диаграмма отношений сущностей</w:t>
      </w:r>
      <w:bookmarkEnd w:id="165"/>
    </w:p>
    <w:p w:rsidR="00DA4214" w:rsidRDefault="00C04E2F" w:rsidP="0014220E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>
            <wp:extent cx="4965815" cy="3774558"/>
            <wp:effectExtent l="19050" t="0" r="6235" b="0"/>
            <wp:docPr id="2" name="Рисунок 1" descr="ERD Broker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BrokerRul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650" cy="37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27" w:rsidRDefault="00705527" w:rsidP="0014220E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</w:p>
    <w:p w:rsidR="008D0EFE" w:rsidRDefault="00CF5DD2" w:rsidP="0014220E">
      <w:pPr>
        <w:pStyle w:val="af9"/>
      </w:pPr>
      <w:r>
        <w:t>Рисунок 2.5.4.1.1 Диаграмма отношений сущностей</w:t>
      </w:r>
    </w:p>
    <w:p w:rsidR="008D0EFE" w:rsidRPr="008D0EFE" w:rsidRDefault="008D0EFE" w:rsidP="0014220E">
      <w:pPr>
        <w:rPr>
          <w:lang w:eastAsia="en-US"/>
        </w:rPr>
      </w:pPr>
    </w:p>
    <w:p w:rsidR="0053047C" w:rsidRPr="00C130A4" w:rsidRDefault="00C73A07" w:rsidP="00C130A4">
      <w:pPr>
        <w:pStyle w:val="1"/>
        <w:rPr>
          <w:rStyle w:val="af3"/>
          <w:b/>
          <w:bCs/>
        </w:rPr>
      </w:pPr>
      <w:bookmarkStart w:id="166" w:name="_Toc324342559"/>
      <w:bookmarkStart w:id="167" w:name="_Toc324342778"/>
      <w:bookmarkStart w:id="168" w:name="_Toc353548553"/>
      <w:bookmarkStart w:id="169" w:name="_Toc353549418"/>
      <w:bookmarkStart w:id="170" w:name="_Toc354220936"/>
      <w:bookmarkStart w:id="171" w:name="_Toc354221128"/>
      <w:bookmarkStart w:id="172" w:name="_Toc354221178"/>
      <w:bookmarkStart w:id="173" w:name="_Toc354221222"/>
      <w:bookmarkStart w:id="174" w:name="_Toc354222215"/>
      <w:bookmarkStart w:id="175" w:name="_Toc366594986"/>
      <w:r w:rsidRPr="00C130A4">
        <w:rPr>
          <w:rStyle w:val="af3"/>
          <w:b/>
          <w:bCs/>
        </w:rPr>
        <w:lastRenderedPageBreak/>
        <w:t>АППАРАТНЫЕ И ПРОГРАММНЫЕ СРЕДСТВА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:rsidR="00DC7398" w:rsidRPr="001607A0" w:rsidRDefault="00DC7398" w:rsidP="00C130A4">
      <w:pPr>
        <w:pStyle w:val="aff7"/>
        <w:ind w:firstLine="709"/>
      </w:pPr>
      <w:bookmarkStart w:id="176" w:name="_Toc353548554"/>
      <w:bookmarkStart w:id="177" w:name="_Toc353549419"/>
      <w:r w:rsidRPr="001607A0">
        <w:t xml:space="preserve"> В качестве средств реализации были выбраны следующие программные продукты и технологии:</w:t>
      </w:r>
      <w:bookmarkEnd w:id="176"/>
      <w:bookmarkEnd w:id="177"/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19"/>
        <w:gridCol w:w="4169"/>
      </w:tblGrid>
      <w:tr w:rsidR="00DC7398" w:rsidRPr="003979ED" w:rsidTr="00127FDE">
        <w:tc>
          <w:tcPr>
            <w:tcW w:w="4219" w:type="dxa"/>
            <w:shd w:val="clear" w:color="auto" w:fill="000000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Технология</w:t>
            </w:r>
          </w:p>
        </w:tc>
        <w:tc>
          <w:tcPr>
            <w:tcW w:w="4169" w:type="dxa"/>
            <w:shd w:val="clear" w:color="auto" w:fill="000000"/>
          </w:tcPr>
          <w:p w:rsidR="00DC7398" w:rsidRPr="003979ED" w:rsidRDefault="00DC7398" w:rsidP="0014220E">
            <w:pPr>
              <w:pStyle w:val="af4"/>
              <w:spacing w:line="360" w:lineRule="auto"/>
              <w:ind w:left="0" w:firstLine="108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</w:p>
        </w:tc>
      </w:tr>
      <w:tr w:rsidR="00DC7398" w:rsidRPr="003979ED" w:rsidTr="00127FDE">
        <w:trPr>
          <w:trHeight w:val="481"/>
        </w:trPr>
        <w:tc>
          <w:tcPr>
            <w:tcW w:w="4219" w:type="dxa"/>
            <w:shd w:val="clear" w:color="auto" w:fill="F2F2F2"/>
          </w:tcPr>
          <w:p w:rsidR="00DC7398" w:rsidRPr="002611E5" w:rsidRDefault="00386D9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</w:p>
        </w:tc>
        <w:tc>
          <w:tcPr>
            <w:tcW w:w="4169" w:type="dxa"/>
            <w:shd w:val="clear" w:color="auto" w:fill="auto"/>
          </w:tcPr>
          <w:p w:rsidR="00DC7398" w:rsidRPr="00386D96" w:rsidRDefault="00386D96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Язык программирования</w:t>
            </w:r>
          </w:p>
        </w:tc>
      </w:tr>
      <w:tr w:rsidR="00DC7398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C7398" w:rsidRPr="00792B2A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JUnit</w:t>
            </w:r>
            <w:proofErr w:type="spellEnd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696B23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</w:t>
            </w:r>
            <w:r w:rsidR="00DC7398" w:rsidRPr="003979ED">
              <w:rPr>
                <w:rFonts w:ascii="Times New Roman" w:hAnsi="Times New Roman"/>
                <w:sz w:val="28"/>
                <w:szCs w:val="28"/>
              </w:rPr>
              <w:t xml:space="preserve">  тестирования</w:t>
            </w:r>
          </w:p>
        </w:tc>
      </w:tr>
      <w:tr w:rsidR="00DE2D8F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E2D8F" w:rsidRPr="00792B2A" w:rsidRDefault="002611E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Maven </w:t>
            </w:r>
          </w:p>
        </w:tc>
        <w:tc>
          <w:tcPr>
            <w:tcW w:w="4169" w:type="dxa"/>
            <w:shd w:val="clear" w:color="auto" w:fill="auto"/>
          </w:tcPr>
          <w:p w:rsidR="00DE2D8F" w:rsidRPr="00DE2D8F" w:rsidRDefault="00DE2D8F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 для сборки</w:t>
            </w:r>
            <w:r w:rsidR="00696B23">
              <w:rPr>
                <w:rFonts w:ascii="Times New Roman" w:hAnsi="Times New Roman"/>
                <w:sz w:val="28"/>
                <w:szCs w:val="28"/>
              </w:rPr>
              <w:t xml:space="preserve"> проекта</w:t>
            </w:r>
          </w:p>
        </w:tc>
      </w:tr>
      <w:tr w:rsidR="00DC7398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Система контроля версий</w:t>
            </w:r>
          </w:p>
        </w:tc>
      </w:tr>
      <w:tr w:rsidR="00696B23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96B2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Liquibase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Технология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версионирования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базы данных</w:t>
            </w:r>
          </w:p>
        </w:tc>
      </w:tr>
      <w:tr w:rsidR="00B93657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B93657" w:rsidRPr="00792B2A" w:rsidRDefault="002B61A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4169" w:type="dxa"/>
            <w:shd w:val="clear" w:color="auto" w:fill="auto"/>
          </w:tcPr>
          <w:p w:rsidR="00B93657" w:rsidRPr="00B93657" w:rsidRDefault="00B93657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Интеграционная платформа</w:t>
            </w:r>
          </w:p>
        </w:tc>
      </w:tr>
      <w:tr w:rsidR="0009338A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09338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Apache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09338A" w:rsidRDefault="0009338A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Сервер приложений</w:t>
            </w:r>
          </w:p>
        </w:tc>
      </w:tr>
      <w:tr w:rsidR="00902C92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902C92" w:rsidRDefault="00902C9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Selenium WebDriver</w:t>
            </w:r>
          </w:p>
        </w:tc>
        <w:tc>
          <w:tcPr>
            <w:tcW w:w="4169" w:type="dxa"/>
            <w:shd w:val="clear" w:color="auto" w:fill="auto"/>
          </w:tcPr>
          <w:p w:rsidR="00902C92" w:rsidRPr="00902C92" w:rsidRDefault="00902C92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 симуляции действий пользователя в браузере.</w:t>
            </w:r>
          </w:p>
        </w:tc>
      </w:tr>
      <w:tr w:rsidR="00DC7398" w:rsidRPr="003979ED" w:rsidTr="008D0EFE">
        <w:trPr>
          <w:trHeight w:val="416"/>
        </w:trPr>
        <w:tc>
          <w:tcPr>
            <w:tcW w:w="4219" w:type="dxa"/>
            <w:shd w:val="clear" w:color="auto" w:fill="F2F2F2" w:themeFill="background1" w:themeFillShade="F2"/>
          </w:tcPr>
          <w:p w:rsidR="00DC7398" w:rsidRPr="003979ED" w:rsidRDefault="00DC7398" w:rsidP="0014220E">
            <w:pPr>
              <w:pStyle w:val="af4"/>
              <w:tabs>
                <w:tab w:val="left" w:pos="3073"/>
                <w:tab w:val="right" w:pos="4569"/>
              </w:tabs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GitHub.com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979ED">
              <w:rPr>
                <w:rFonts w:ascii="Times New Roman" w:hAnsi="Times New Roman"/>
                <w:sz w:val="28"/>
                <w:szCs w:val="28"/>
              </w:rPr>
              <w:t>Хостинг</w:t>
            </w:r>
            <w:proofErr w:type="spellEnd"/>
            <w:r w:rsidRPr="003979ED">
              <w:rPr>
                <w:rFonts w:ascii="Times New Roman" w:hAnsi="Times New Roman"/>
                <w:sz w:val="28"/>
                <w:szCs w:val="28"/>
              </w:rPr>
              <w:t xml:space="preserve"> – сервис для</w:t>
            </w:r>
            <w:r w:rsidR="0047306A"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7306A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="009165FD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VS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Git</w:t>
            </w:r>
            <w:proofErr w:type="spellEnd"/>
          </w:p>
        </w:tc>
      </w:tr>
    </w:tbl>
    <w:p w:rsidR="00F80995" w:rsidRDefault="00F80995" w:rsidP="0014220E">
      <w:pPr>
        <w:pStyle w:val="af9"/>
      </w:pPr>
      <w:bookmarkStart w:id="178" w:name="_Toc316559410"/>
    </w:p>
    <w:p w:rsidR="00127FDE" w:rsidRDefault="0047306A" w:rsidP="0014220E">
      <w:pPr>
        <w:pStyle w:val="af9"/>
      </w:pPr>
      <w:bookmarkStart w:id="179" w:name="_Toc353548555"/>
      <w:bookmarkStart w:id="180" w:name="_Toc353549420"/>
      <w:bookmarkStart w:id="181" w:name="_Toc354220937"/>
      <w:bookmarkStart w:id="182" w:name="_Toc354220989"/>
      <w:bookmarkStart w:id="183" w:name="_Toc354221129"/>
      <w:bookmarkStart w:id="184" w:name="_Toc354221179"/>
      <w:bookmarkStart w:id="185" w:name="_Toc354221223"/>
      <w:r>
        <w:t xml:space="preserve">Таблица </w:t>
      </w:r>
      <w:r w:rsidRPr="0047306A">
        <w:t>3.</w:t>
      </w:r>
      <w:r>
        <w:rPr>
          <w:lang w:val="en-US"/>
        </w:rPr>
        <w:t>1</w:t>
      </w:r>
      <w:r>
        <w:t xml:space="preserve"> Средства реализации</w:t>
      </w:r>
      <w:bookmarkEnd w:id="179"/>
      <w:bookmarkEnd w:id="180"/>
      <w:bookmarkEnd w:id="181"/>
      <w:bookmarkEnd w:id="182"/>
      <w:bookmarkEnd w:id="183"/>
      <w:bookmarkEnd w:id="184"/>
      <w:bookmarkEnd w:id="185"/>
    </w:p>
    <w:p w:rsidR="00127FDE" w:rsidRDefault="00127FDE" w:rsidP="0014220E"/>
    <w:p w:rsidR="004D23AF" w:rsidRDefault="004D23AF" w:rsidP="0014220E"/>
    <w:p w:rsidR="004D23AF" w:rsidRDefault="004D23AF" w:rsidP="0014220E"/>
    <w:p w:rsidR="004D23AF" w:rsidRDefault="004D23AF" w:rsidP="0014220E"/>
    <w:p w:rsidR="004D23AF" w:rsidRDefault="004D23AF" w:rsidP="0014220E"/>
    <w:p w:rsidR="004D23AF" w:rsidRDefault="004D23AF" w:rsidP="0014220E"/>
    <w:p w:rsidR="004D23AF" w:rsidRDefault="004D23AF" w:rsidP="0014220E"/>
    <w:p w:rsidR="004D23AF" w:rsidRPr="0052458D" w:rsidRDefault="004D23AF" w:rsidP="0014220E"/>
    <w:p w:rsidR="00736EEC" w:rsidRPr="00080216" w:rsidRDefault="001B2930" w:rsidP="00C130A4">
      <w:pPr>
        <w:pStyle w:val="11"/>
        <w:ind w:left="0" w:firstLine="709"/>
        <w:rPr>
          <w:lang w:val="ru-RU"/>
        </w:rPr>
      </w:pPr>
      <w:r w:rsidRPr="00080216">
        <w:rPr>
          <w:lang w:val="ru-RU"/>
        </w:rPr>
        <w:t xml:space="preserve">  </w:t>
      </w:r>
      <w:bookmarkStart w:id="186" w:name="_Toc353548556"/>
      <w:bookmarkStart w:id="187" w:name="_Toc353549421"/>
      <w:bookmarkStart w:id="188" w:name="_Toc354220938"/>
      <w:bookmarkStart w:id="189" w:name="_Toc354221130"/>
      <w:bookmarkStart w:id="190" w:name="_Toc354221180"/>
      <w:bookmarkStart w:id="191" w:name="_Toc354221224"/>
      <w:bookmarkStart w:id="192" w:name="_Toc354222216"/>
      <w:bookmarkStart w:id="193" w:name="_Toc366594987"/>
      <w:r w:rsidR="00736EEC" w:rsidRPr="00080216">
        <w:rPr>
          <w:lang w:val="ru-RU"/>
        </w:rPr>
        <w:t>Требования к составу и параметрам технических средств</w:t>
      </w:r>
      <w:bookmarkEnd w:id="178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:rsidR="001B2930" w:rsidRPr="001B2930" w:rsidRDefault="001B2930" w:rsidP="0014220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032"/>
        <w:gridCol w:w="3047"/>
        <w:gridCol w:w="3072"/>
      </w:tblGrid>
      <w:tr w:rsidR="001B2930" w:rsidRPr="003979ED" w:rsidTr="003979ED">
        <w:tc>
          <w:tcPr>
            <w:tcW w:w="3032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Требование</w:t>
            </w:r>
          </w:p>
        </w:tc>
        <w:tc>
          <w:tcPr>
            <w:tcW w:w="3047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2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128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Свободное пространство на ЖД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E613B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Процессор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533 МГц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14220E">
            <w:pPr>
              <w:pStyle w:val="af4"/>
              <w:keepNext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</w:tbl>
    <w:p w:rsidR="007739CB" w:rsidRDefault="007739CB" w:rsidP="0014220E">
      <w:pPr>
        <w:pStyle w:val="af9"/>
      </w:pPr>
      <w:bookmarkStart w:id="194" w:name="_Toc353548557"/>
      <w:bookmarkStart w:id="195" w:name="_Toc353549422"/>
      <w:bookmarkStart w:id="196" w:name="_Toc354220939"/>
      <w:bookmarkStart w:id="197" w:name="_Toc354220991"/>
      <w:bookmarkStart w:id="198" w:name="_Toc354221131"/>
      <w:bookmarkStart w:id="199" w:name="_Toc354221181"/>
      <w:bookmarkStart w:id="200" w:name="_Toc354221225"/>
    </w:p>
    <w:p w:rsidR="00736EEC" w:rsidRDefault="00E104CD" w:rsidP="0014220E">
      <w:pPr>
        <w:pStyle w:val="af9"/>
      </w:pPr>
      <w:r>
        <w:t>Таблица 3.1.1</w:t>
      </w:r>
      <w:r w:rsidRPr="0024259F">
        <w:t xml:space="preserve">  Минимальные системные требования</w:t>
      </w:r>
      <w:bookmarkEnd w:id="194"/>
      <w:bookmarkEnd w:id="195"/>
      <w:bookmarkEnd w:id="196"/>
      <w:bookmarkEnd w:id="197"/>
      <w:bookmarkEnd w:id="198"/>
      <w:bookmarkEnd w:id="199"/>
      <w:bookmarkEnd w:id="200"/>
    </w:p>
    <w:p w:rsidR="00E104CD" w:rsidRPr="00E104CD" w:rsidRDefault="00E104CD" w:rsidP="0014220E"/>
    <w:p w:rsidR="00736EEC" w:rsidRDefault="00736EEC" w:rsidP="00C130A4">
      <w:pPr>
        <w:pStyle w:val="11"/>
        <w:ind w:left="0" w:firstLine="709"/>
        <w:rPr>
          <w:lang w:val="ru-RU"/>
        </w:rPr>
      </w:pPr>
      <w:r w:rsidRPr="00080216">
        <w:rPr>
          <w:lang w:val="ru-RU"/>
        </w:rPr>
        <w:t xml:space="preserve"> </w:t>
      </w:r>
      <w:bookmarkStart w:id="201" w:name="_Toc316559226"/>
      <w:bookmarkStart w:id="202" w:name="_Toc316559411"/>
      <w:bookmarkStart w:id="203" w:name="_Toc353548558"/>
      <w:bookmarkStart w:id="204" w:name="_Toc353549423"/>
      <w:bookmarkStart w:id="205" w:name="_Toc354220940"/>
      <w:bookmarkStart w:id="206" w:name="_Toc354221132"/>
      <w:bookmarkStart w:id="207" w:name="_Toc354221182"/>
      <w:bookmarkStart w:id="208" w:name="_Toc354221226"/>
      <w:bookmarkStart w:id="209" w:name="_Toc354222217"/>
      <w:bookmarkStart w:id="210" w:name="_Toc366594988"/>
      <w:r w:rsidRPr="00080216">
        <w:rPr>
          <w:lang w:val="ru-RU"/>
        </w:rPr>
        <w:t>Требования к программным средствам, используемым системой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:rsidR="00C130A4" w:rsidRPr="00080216" w:rsidRDefault="00C130A4" w:rsidP="00C130A4">
      <w:pPr>
        <w:pStyle w:val="aff7"/>
        <w:ind w:firstLine="709"/>
      </w:pPr>
      <w:r>
        <w:t>Требования для разработки:</w:t>
      </w:r>
    </w:p>
    <w:p w:rsidR="00736EEC" w:rsidRDefault="00736EEC" w:rsidP="00C130A4">
      <w:pPr>
        <w:pStyle w:val="af4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Операционная система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7739CB">
        <w:rPr>
          <w:rFonts w:ascii="Times New Roman" w:hAnsi="Times New Roman"/>
          <w:sz w:val="28"/>
          <w:szCs w:val="28"/>
        </w:rPr>
        <w:t>с</w:t>
      </w:r>
      <w:proofErr w:type="gramEnd"/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</w:rPr>
        <w:t>установленной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  <w:lang w:val="en-US"/>
        </w:rPr>
        <w:t>JVM</w:t>
      </w:r>
      <w:r w:rsidRPr="001607A0">
        <w:rPr>
          <w:rFonts w:ascii="Times New Roman" w:hAnsi="Times New Roman"/>
          <w:sz w:val="28"/>
          <w:szCs w:val="28"/>
        </w:rPr>
        <w:t xml:space="preserve">: 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  <w:tab w:val="left" w:pos="1134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Microsoft</w:t>
      </w:r>
      <w:r w:rsidRPr="00C130A4">
        <w:rPr>
          <w:sz w:val="28"/>
          <w:szCs w:val="28"/>
        </w:rPr>
        <w:t xml:space="preserve"> </w:t>
      </w:r>
      <w:r w:rsidRPr="00C130A4">
        <w:rPr>
          <w:sz w:val="28"/>
          <w:szCs w:val="28"/>
          <w:lang w:val="en-US"/>
        </w:rPr>
        <w:t>Windows;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Linux;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Mac</w:t>
      </w:r>
      <w:r w:rsidRPr="00C130A4">
        <w:rPr>
          <w:sz w:val="28"/>
          <w:szCs w:val="28"/>
        </w:rPr>
        <w:t xml:space="preserve"> </w:t>
      </w:r>
      <w:r w:rsidRPr="00C130A4">
        <w:rPr>
          <w:sz w:val="28"/>
          <w:szCs w:val="28"/>
          <w:lang w:val="en-US"/>
        </w:rPr>
        <w:t>OS.</w:t>
      </w:r>
    </w:p>
    <w:p w:rsidR="007739CB" w:rsidRPr="007739CB" w:rsidRDefault="007739CB" w:rsidP="00C130A4">
      <w:pPr>
        <w:pStyle w:val="af4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7739CB">
        <w:rPr>
          <w:sz w:val="28"/>
          <w:szCs w:val="28"/>
        </w:rPr>
        <w:t xml:space="preserve">Любая среда разработки под </w:t>
      </w:r>
      <w:r w:rsidRPr="007739CB">
        <w:rPr>
          <w:sz w:val="28"/>
          <w:szCs w:val="28"/>
          <w:lang w:val="en-US"/>
        </w:rPr>
        <w:t>Java</w:t>
      </w:r>
      <w:r w:rsidRPr="007739CB">
        <w:rPr>
          <w:sz w:val="28"/>
          <w:szCs w:val="28"/>
        </w:rPr>
        <w:t xml:space="preserve"> платформу.</w:t>
      </w:r>
    </w:p>
    <w:p w:rsidR="00263A46" w:rsidRPr="007739CB" w:rsidRDefault="00263A46" w:rsidP="0014220E">
      <w:pPr>
        <w:pStyle w:val="af4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48"/>
        <w:gridCol w:w="2026"/>
        <w:gridCol w:w="3077"/>
      </w:tblGrid>
      <w:tr w:rsidR="00E104CD" w:rsidRPr="003979ED" w:rsidTr="003979ED">
        <w:tc>
          <w:tcPr>
            <w:tcW w:w="4048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2026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7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E104CD" w:rsidRPr="003979ED" w:rsidTr="003979ED">
        <w:trPr>
          <w:trHeight w:val="997"/>
        </w:trPr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3979ED" w:rsidRDefault="001B293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JDK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,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JRE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</w:t>
            </w:r>
            <w:r w:rsidR="001B2930" w:rsidRPr="003979ED">
              <w:rPr>
                <w:rFonts w:ascii="Times New Roman" w:hAnsi="Times New Roman"/>
                <w:sz w:val="28"/>
                <w:szCs w:val="28"/>
              </w:rPr>
              <w:t>6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1.7.0 и выше</w:t>
            </w:r>
          </w:p>
        </w:tc>
      </w:tr>
      <w:tr w:rsidR="001B2930" w:rsidRPr="003979ED" w:rsidTr="003979ED">
        <w:tc>
          <w:tcPr>
            <w:tcW w:w="4048" w:type="dxa"/>
            <w:shd w:val="clear" w:color="auto" w:fill="F2F2F2"/>
          </w:tcPr>
          <w:p w:rsidR="00736EEC" w:rsidRPr="00792B2A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92B2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Fuse IDE</w:t>
            </w:r>
          </w:p>
        </w:tc>
        <w:tc>
          <w:tcPr>
            <w:tcW w:w="2026" w:type="dxa"/>
            <w:shd w:val="clear" w:color="auto" w:fill="auto"/>
          </w:tcPr>
          <w:p w:rsidR="00736EEC" w:rsidRPr="003979ED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2.4</w:t>
            </w:r>
          </w:p>
        </w:tc>
        <w:tc>
          <w:tcPr>
            <w:tcW w:w="3077" w:type="dxa"/>
            <w:shd w:val="clear" w:color="auto" w:fill="auto"/>
          </w:tcPr>
          <w:p w:rsidR="00736EEC" w:rsidRPr="007E613B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  <w:tr w:rsidR="001B2930" w:rsidRPr="003979ED" w:rsidTr="003979ED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792B2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09338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  <w:r w:rsidR="00723342">
              <w:rPr>
                <w:rFonts w:ascii="Times New Roman" w:hAnsi="Times New Roman"/>
                <w:sz w:val="28"/>
                <w:szCs w:val="28"/>
              </w:rPr>
              <w:t>.2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и выше</w:t>
            </w:r>
          </w:p>
        </w:tc>
      </w:tr>
      <w:tr w:rsidR="00696B23" w:rsidRPr="003979ED" w:rsidTr="003979ED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696B23" w:rsidRPr="0009338A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</w:t>
            </w:r>
            <w:r w:rsidRPr="0009338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696B23" w:rsidRPr="0009338A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 xml:space="preserve">1.5.2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</w:tbl>
    <w:p w:rsidR="00F80995" w:rsidRDefault="00F80995" w:rsidP="0014220E">
      <w:pPr>
        <w:pStyle w:val="aff1"/>
      </w:pPr>
    </w:p>
    <w:p w:rsidR="00B93657" w:rsidRPr="0009338A" w:rsidRDefault="00E104CD" w:rsidP="0014220E">
      <w:pPr>
        <w:pStyle w:val="aff1"/>
      </w:pPr>
      <w:bookmarkStart w:id="211" w:name="_Toc353548559"/>
      <w:bookmarkStart w:id="212" w:name="_Toc353549424"/>
      <w:bookmarkStart w:id="213" w:name="_Toc354220941"/>
      <w:bookmarkStart w:id="214" w:name="_Toc354221133"/>
      <w:bookmarkStart w:id="215" w:name="_Toc354221183"/>
      <w:bookmarkStart w:id="216" w:name="_Toc354221227"/>
      <w:bookmarkStart w:id="217" w:name="_Toc354222218"/>
      <w:bookmarkStart w:id="218" w:name="_Toc366594072"/>
      <w:bookmarkStart w:id="219" w:name="_Toc366594989"/>
      <w:r>
        <w:t>Таблица 3.1.</w:t>
      </w:r>
      <w:r w:rsidR="00263A46">
        <w:t>2</w:t>
      </w:r>
      <w:r w:rsidRPr="0024259F">
        <w:t xml:space="preserve"> Минимальные </w:t>
      </w:r>
      <w:r>
        <w:t>программные</w:t>
      </w:r>
      <w:r w:rsidRPr="0024259F">
        <w:t xml:space="preserve"> требования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:rsidR="0053047C" w:rsidRPr="00835735" w:rsidRDefault="00C73A07" w:rsidP="0014220E">
      <w:pPr>
        <w:pStyle w:val="1"/>
        <w:ind w:left="0"/>
        <w:rPr>
          <w:rStyle w:val="af3"/>
          <w:b/>
          <w:bCs/>
        </w:rPr>
      </w:pPr>
      <w:bookmarkStart w:id="220" w:name="_Toc324342560"/>
      <w:bookmarkStart w:id="221" w:name="_Toc324342779"/>
      <w:bookmarkStart w:id="222" w:name="_Toc353548560"/>
      <w:bookmarkStart w:id="223" w:name="_Toc353549425"/>
      <w:bookmarkStart w:id="224" w:name="_Toc354220942"/>
      <w:bookmarkStart w:id="225" w:name="_Toc354221134"/>
      <w:bookmarkStart w:id="226" w:name="_Toc354221184"/>
      <w:bookmarkStart w:id="227" w:name="_Toc354221228"/>
      <w:bookmarkStart w:id="228" w:name="_Toc354222219"/>
      <w:bookmarkStart w:id="229" w:name="_Toc366594990"/>
      <w:r w:rsidRPr="00835735">
        <w:rPr>
          <w:rStyle w:val="af3"/>
          <w:b/>
          <w:bCs/>
        </w:rPr>
        <w:lastRenderedPageBreak/>
        <w:t>РЕАЛИЗАЦИЯ</w:t>
      </w:r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920636" w:rsidRPr="005A4F66" w:rsidRDefault="00D14F93" w:rsidP="00AE6802">
      <w:pPr>
        <w:pStyle w:val="11"/>
        <w:ind w:left="0" w:firstLine="709"/>
      </w:pPr>
      <w:r w:rsidRPr="0009338A">
        <w:rPr>
          <w:lang w:val="ru-RU"/>
        </w:rPr>
        <w:t xml:space="preserve"> </w:t>
      </w:r>
      <w:bookmarkStart w:id="230" w:name="_Toc366594991"/>
      <w:bookmarkStart w:id="231" w:name="_Toc324342087"/>
      <w:bookmarkStart w:id="232" w:name="_Toc324342561"/>
      <w:bookmarkStart w:id="233" w:name="_Toc324342780"/>
      <w:bookmarkStart w:id="234" w:name="_Toc353548561"/>
      <w:bookmarkStart w:id="235" w:name="_Toc353549426"/>
      <w:bookmarkStart w:id="236" w:name="_Toc354220943"/>
      <w:bookmarkStart w:id="237" w:name="_Toc354221135"/>
      <w:bookmarkStart w:id="238" w:name="_Toc354221185"/>
      <w:bookmarkStart w:id="239" w:name="_Toc354221229"/>
      <w:bookmarkStart w:id="240" w:name="_Toc354222220"/>
      <w:r w:rsidR="00920636">
        <w:rPr>
          <w:lang w:val="ru-RU"/>
        </w:rPr>
        <w:t>Объектная модель профиля резюме</w:t>
      </w:r>
      <w:bookmarkEnd w:id="230"/>
    </w:p>
    <w:p w:rsidR="005564B1" w:rsidRDefault="005A4F66" w:rsidP="00571C95">
      <w:pPr>
        <w:pStyle w:val="aff7"/>
        <w:ind w:firstLine="709"/>
      </w:pPr>
      <w:r>
        <w:t xml:space="preserve">В </w:t>
      </w:r>
      <w:r w:rsidR="005564B1">
        <w:t>соответствии</w:t>
      </w:r>
      <w:r>
        <w:t xml:space="preserve"> с требованиями к формату </w:t>
      </w:r>
      <w:r w:rsidR="005564B1">
        <w:t>представления запроса к системе была создана специальная  XSD</w:t>
      </w:r>
      <w:r w:rsidR="005564B1" w:rsidRPr="005564B1">
        <w:t xml:space="preserve"> </w:t>
      </w:r>
      <w:r w:rsidR="005564B1">
        <w:t>–</w:t>
      </w:r>
      <w:r w:rsidR="005564B1" w:rsidRPr="005564B1">
        <w:t xml:space="preserve"> </w:t>
      </w:r>
      <w:r w:rsidR="005564B1">
        <w:t xml:space="preserve">схема (приложение 1). </w:t>
      </w:r>
    </w:p>
    <w:p w:rsidR="007739CB" w:rsidRDefault="005564B1" w:rsidP="00571C95">
      <w:pPr>
        <w:pStyle w:val="aff7"/>
        <w:ind w:firstLine="709"/>
      </w:pPr>
      <w:r>
        <w:t>Для работы с данным форматом в</w:t>
      </w:r>
      <w:r w:rsidR="007739CB">
        <w:t xml:space="preserve"> объектно-ориентированной форме,</w:t>
      </w:r>
      <w:r>
        <w:t xml:space="preserve"> с помощью  </w:t>
      </w:r>
      <w:r w:rsidR="005A4F66">
        <w:t xml:space="preserve">инструмента </w:t>
      </w:r>
      <w:r w:rsidR="005A4F66">
        <w:rPr>
          <w:lang w:val="en-US"/>
        </w:rPr>
        <w:t>JAXB</w:t>
      </w:r>
      <w:r w:rsidR="005A4F66" w:rsidRPr="005A4F66">
        <w:t xml:space="preserve"> (</w:t>
      </w:r>
      <w:r w:rsidR="005A4F66">
        <w:rPr>
          <w:lang w:val="en-US"/>
        </w:rPr>
        <w:t>Java</w:t>
      </w:r>
      <w:r w:rsidR="005A4F66" w:rsidRPr="005A4F66">
        <w:t xml:space="preserve"> </w:t>
      </w:r>
      <w:r w:rsidR="005A4F66">
        <w:rPr>
          <w:lang w:val="en-US"/>
        </w:rPr>
        <w:t>XML</w:t>
      </w:r>
      <w:r w:rsidR="005A4F66" w:rsidRPr="005A4F66">
        <w:t xml:space="preserve"> </w:t>
      </w:r>
      <w:r w:rsidR="005A4F66">
        <w:rPr>
          <w:lang w:val="en-US"/>
        </w:rPr>
        <w:t>Binding</w:t>
      </w:r>
      <w:r w:rsidR="005A4F66" w:rsidRPr="005A4F66">
        <w:t>)</w:t>
      </w:r>
      <w:r>
        <w:t xml:space="preserve"> были сгенерированы классы сущностей.</w:t>
      </w:r>
      <w:r w:rsidR="005A4F66" w:rsidRPr="005A4F66">
        <w:t xml:space="preserve"> </w:t>
      </w:r>
      <w:r>
        <w:t xml:space="preserve"> </w:t>
      </w:r>
    </w:p>
    <w:p w:rsidR="007739CB" w:rsidRDefault="007739CB" w:rsidP="0014220E">
      <w:pPr>
        <w:pStyle w:val="aff7"/>
      </w:pPr>
    </w:p>
    <w:p w:rsidR="00920636" w:rsidRDefault="00C51929" w:rsidP="0014220E">
      <w:pPr>
        <w:pStyle w:val="aff7"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5871387" cy="5425164"/>
            <wp:effectExtent l="19050" t="0" r="0" b="0"/>
            <wp:docPr id="14" name="Рисунок 13" descr="entiti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67" cy="54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2F" w:rsidRPr="0043786F" w:rsidRDefault="00C04E2F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4.1.1</w:t>
      </w:r>
      <w:r w:rsidRPr="0043786F">
        <w:t xml:space="preserve"> Диаграмма </w:t>
      </w:r>
      <w:r>
        <w:t>классов</w:t>
      </w:r>
      <w:r w:rsidR="00E21F5C">
        <w:t xml:space="preserve"> (часть 1)</w:t>
      </w:r>
    </w:p>
    <w:p w:rsidR="00C04E2F" w:rsidRDefault="00C04E2F" w:rsidP="0014220E">
      <w:pPr>
        <w:pStyle w:val="aff7"/>
        <w:ind w:firstLine="426"/>
      </w:pPr>
    </w:p>
    <w:p w:rsidR="009B7D81" w:rsidRDefault="009B7D81" w:rsidP="0014220E">
      <w:pPr>
        <w:pStyle w:val="aff7"/>
        <w:ind w:firstLine="0"/>
      </w:pPr>
      <w:r w:rsidRPr="009B7D81">
        <w:rPr>
          <w:noProof/>
          <w:lang w:val="en-US" w:eastAsia="en-US"/>
        </w:rPr>
        <w:lastRenderedPageBreak/>
        <w:drawing>
          <wp:inline distT="0" distB="0" distL="0" distR="0">
            <wp:extent cx="6029326" cy="4423144"/>
            <wp:effectExtent l="19050" t="0" r="9524" b="0"/>
            <wp:docPr id="16" name="Рисунок 12" descr="entiti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232" cy="44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FC" w:rsidRPr="0043786F" w:rsidRDefault="001470F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4.1.2</w:t>
      </w:r>
      <w:r w:rsidRPr="0043786F">
        <w:t xml:space="preserve"> Диаграмма </w:t>
      </w:r>
      <w:r>
        <w:t>классов</w:t>
      </w:r>
      <w:r w:rsidR="00E21F5C">
        <w:t xml:space="preserve"> (часть 1, продолжение)</w:t>
      </w:r>
    </w:p>
    <w:p w:rsidR="007739CB" w:rsidRDefault="007739CB" w:rsidP="0014220E"/>
    <w:p w:rsidR="007739CB" w:rsidRDefault="007739CB" w:rsidP="0014220E"/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503"/>
        <w:gridCol w:w="4542"/>
      </w:tblGrid>
      <w:tr w:rsidR="00C51929" w:rsidRPr="003979ED" w:rsidTr="005A234A">
        <w:trPr>
          <w:tblHeader/>
        </w:trPr>
        <w:tc>
          <w:tcPr>
            <w:tcW w:w="4503" w:type="dxa"/>
            <w:shd w:val="clear" w:color="auto" w:fill="000000"/>
          </w:tcPr>
          <w:p w:rsidR="00C51929" w:rsidRPr="003979ED" w:rsidRDefault="00C5192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542" w:type="dxa"/>
            <w:shd w:val="clear" w:color="auto" w:fill="000000"/>
          </w:tcPr>
          <w:p w:rsidR="00C51929" w:rsidRPr="003979ED" w:rsidRDefault="00C5192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51929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C51929" w:rsidRPr="00C04E2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SyncherMessageType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1422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стандартного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сообщения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системы</w:t>
            </w:r>
            <w:r w:rsidRPr="00C579C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Может </w:t>
            </w:r>
            <w:r w:rsidR="005D2BDC">
              <w:rPr>
                <w:sz w:val="28"/>
                <w:szCs w:val="28"/>
              </w:rPr>
              <w:t>включать в себя экземпляр запрос или ответа.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1F03A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F03AF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SynchronizeResumeRequestType</w:t>
            </w:r>
            <w:proofErr w:type="spellEnd"/>
          </w:p>
          <w:p w:rsidR="005A234A" w:rsidRPr="001F03A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</w:t>
            </w:r>
            <w:r w:rsidR="005D2BDC">
              <w:rPr>
                <w:rFonts w:ascii="Times New Roman" w:hAnsi="Times New Roman"/>
                <w:sz w:val="28"/>
                <w:szCs w:val="28"/>
              </w:rPr>
              <w:t xml:space="preserve">. Содержит информацию об учётных </w:t>
            </w:r>
            <w:proofErr w:type="gramStart"/>
            <w:r w:rsidR="005D2BDC">
              <w:rPr>
                <w:rFonts w:ascii="Times New Roman" w:hAnsi="Times New Roman"/>
                <w:sz w:val="28"/>
                <w:szCs w:val="28"/>
              </w:rPr>
              <w:t>записях</w:t>
            </w:r>
            <w:proofErr w:type="gramEnd"/>
            <w:r w:rsidR="005D2BDC">
              <w:rPr>
                <w:rFonts w:ascii="Times New Roman" w:hAnsi="Times New Roman"/>
                <w:sz w:val="28"/>
                <w:szCs w:val="28"/>
              </w:rPr>
              <w:t xml:space="preserve"> которые необходимо синхронизировать и экземпляр профиля резюме.</w:t>
            </w:r>
          </w:p>
        </w:tc>
      </w:tr>
    </w:tbl>
    <w:p w:rsidR="007739CB" w:rsidRDefault="007739CB" w:rsidP="0014220E">
      <w:pPr>
        <w:ind w:firstLine="709"/>
      </w:pPr>
    </w:p>
    <w:p w:rsidR="007739CB" w:rsidRDefault="007739CB" w:rsidP="0014220E">
      <w:pPr>
        <w:pStyle w:val="aff1"/>
      </w:pPr>
      <w:bookmarkStart w:id="241" w:name="_Toc366594075"/>
      <w:bookmarkStart w:id="242" w:name="_Toc366594992"/>
      <w:r>
        <w:t>Таблица 4.1.1</w:t>
      </w:r>
      <w:r w:rsidRPr="0024259F">
        <w:t xml:space="preserve"> </w:t>
      </w:r>
      <w:r w:rsidR="00241017">
        <w:t>Описание диаграммы классов</w:t>
      </w:r>
      <w:bookmarkEnd w:id="241"/>
      <w:bookmarkEnd w:id="242"/>
    </w:p>
    <w:p w:rsidR="00241017" w:rsidRDefault="00241017" w:rsidP="0014220E"/>
    <w:tbl>
      <w:tblPr>
        <w:tblStyle w:val="19"/>
        <w:tblpPr w:leftFromText="180" w:rightFromText="180" w:vertAnchor="text" w:horzAnchor="page" w:tblpX="2119" w:tblpY="158"/>
        <w:tblW w:w="0" w:type="auto"/>
        <w:tblLook w:val="00A0"/>
      </w:tblPr>
      <w:tblGrid>
        <w:gridCol w:w="4370"/>
        <w:gridCol w:w="4675"/>
      </w:tblGrid>
      <w:tr w:rsidR="00241017" w:rsidRPr="00E955F0" w:rsidTr="00241017">
        <w:trPr>
          <w:cnfStyle w:val="100000000000"/>
          <w:trHeight w:val="481"/>
        </w:trPr>
        <w:tc>
          <w:tcPr>
            <w:cnfStyle w:val="001000000000"/>
            <w:tcW w:w="4370" w:type="dxa"/>
          </w:tcPr>
          <w:p w:rsidR="00241017" w:rsidRPr="003979ED" w:rsidRDefault="0024101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lastRenderedPageBreak/>
              <w:t>Класс</w:t>
            </w:r>
          </w:p>
        </w:tc>
        <w:tc>
          <w:tcPr>
            <w:cnfStyle w:val="000010000000"/>
            <w:tcW w:w="4675" w:type="dxa"/>
          </w:tcPr>
          <w:p w:rsidR="00241017" w:rsidRPr="003979ED" w:rsidRDefault="0024101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Назначение</w:t>
            </w:r>
          </w:p>
        </w:tc>
      </w:tr>
      <w:tr w:rsidR="00241017" w:rsidRPr="00E955F0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E955F0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профиля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резюме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241017" w:rsidRPr="00E955F0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AccountType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учётной записи. Содержит данные для авторизации  в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системе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с которой необходимо осуществить синхронизацию.</w:t>
            </w:r>
          </w:p>
        </w:tc>
      </w:tr>
      <w:tr w:rsidR="00241017" w:rsidRPr="005D2BDC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SynchronizeResumeResponseType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ответа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синхронизации. Может включать в себя экземпляр ошибки или отчёта.</w:t>
            </w:r>
          </w:p>
        </w:tc>
      </w:tr>
      <w:tr w:rsidR="00241017" w:rsidRPr="005D2BDC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ErrorType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ошибки. Содержит информацию об имени класса возникшего исключения, сообщение об ошибке и прочие детали.</w:t>
            </w:r>
          </w:p>
        </w:tc>
      </w:tr>
      <w:tr w:rsidR="00241017" w:rsidRPr="005D2BDC" w:rsidTr="00241017">
        <w:trPr>
          <w:cnfStyle w:val="000000100000"/>
          <w:trHeight w:val="3654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proofErr w:type="spellStart"/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ReportType</w:t>
            </w:r>
            <w:proofErr w:type="spellEnd"/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keepNext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отчёта. Содержит следующую информацию: идентификатор успешно  синхронизированного профиля резюме, идентификатор пользователя, совершившего запрос, информация об учётной записи сервиса с которым была совершена синхронизация.</w:t>
            </w:r>
          </w:p>
        </w:tc>
      </w:tr>
    </w:tbl>
    <w:p w:rsidR="00241017" w:rsidRPr="00241017" w:rsidRDefault="00241017" w:rsidP="0014220E"/>
    <w:p w:rsidR="00241017" w:rsidRDefault="00241017" w:rsidP="0014220E">
      <w:pPr>
        <w:pStyle w:val="aff1"/>
      </w:pPr>
      <w:bookmarkStart w:id="243" w:name="_Toc366594076"/>
      <w:bookmarkStart w:id="244" w:name="_Toc366594993"/>
      <w:r>
        <w:t>Таблица 4.1.2</w:t>
      </w:r>
      <w:r w:rsidRPr="0024259F">
        <w:t xml:space="preserve"> </w:t>
      </w:r>
      <w:r>
        <w:t>Описание диаграммы классов (продолжение)</w:t>
      </w:r>
      <w:bookmarkEnd w:id="243"/>
      <w:bookmarkEnd w:id="244"/>
    </w:p>
    <w:p w:rsidR="007739CB" w:rsidRDefault="007739CB" w:rsidP="0014220E">
      <w:pPr>
        <w:ind w:firstLine="709"/>
      </w:pPr>
      <w:r>
        <w:t xml:space="preserve"> </w:t>
      </w:r>
    </w:p>
    <w:p w:rsidR="00920636" w:rsidRDefault="005A234A" w:rsidP="0014220E">
      <w:pPr>
        <w:pStyle w:val="11"/>
        <w:numPr>
          <w:ilvl w:val="0"/>
          <w:numId w:val="0"/>
        </w:numPr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606415" cy="7967980"/>
            <wp:effectExtent l="19050" t="0" r="0" b="0"/>
            <wp:docPr id="5" name="Рисунок 4" descr="entiti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15" w:rsidRPr="0043786F" w:rsidRDefault="00B50115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4.1.3</w:t>
      </w:r>
      <w:r w:rsidRPr="0043786F">
        <w:t xml:space="preserve"> Диаграмма </w:t>
      </w:r>
      <w:r>
        <w:t>классов</w:t>
      </w:r>
      <w:r w:rsidR="00E21F5C">
        <w:t xml:space="preserve"> (часть 2)</w:t>
      </w:r>
    </w:p>
    <w:p w:rsidR="00B50115" w:rsidRPr="00B50115" w:rsidRDefault="00B50115" w:rsidP="0014220E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margin" w:tblpY="-8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75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5D2BDC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775" w:type="dxa"/>
            <w:shd w:val="clear" w:color="auto" w:fill="000000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3979E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профиля резюме.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ContactInfoType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контактной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PersonalInfoType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персональной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образовании.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JobExperienceInfoType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опыте работы.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ExtraInfoType</w:t>
            </w:r>
            <w:proofErr w:type="spellEnd"/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дополнительной информации.</w:t>
            </w:r>
          </w:p>
        </w:tc>
      </w:tr>
    </w:tbl>
    <w:p w:rsidR="001D5020" w:rsidRDefault="001D5020" w:rsidP="0014220E">
      <w:pPr>
        <w:pStyle w:val="aff1"/>
      </w:pPr>
    </w:p>
    <w:p w:rsidR="005A234A" w:rsidRDefault="001D5020" w:rsidP="0014220E">
      <w:pPr>
        <w:pStyle w:val="aff1"/>
      </w:pPr>
      <w:bookmarkStart w:id="245" w:name="_Toc366594077"/>
      <w:bookmarkStart w:id="246" w:name="_Toc366594994"/>
      <w:r>
        <w:t>Таблица 4.1.</w:t>
      </w:r>
      <w:r w:rsidR="007C5C51">
        <w:t>3</w:t>
      </w:r>
      <w:r w:rsidRPr="0024259F">
        <w:t xml:space="preserve"> </w:t>
      </w:r>
      <w:r>
        <w:t>Описание диаграммы классов (часть 2)</w:t>
      </w:r>
      <w:bookmarkEnd w:id="245"/>
      <w:bookmarkEnd w:id="246"/>
    </w:p>
    <w:p w:rsidR="001D5020" w:rsidRPr="001D5020" w:rsidRDefault="001D5020" w:rsidP="0014220E"/>
    <w:p w:rsidR="005A234A" w:rsidRDefault="005A234A" w:rsidP="0014220E">
      <w:pPr>
        <w:pStyle w:val="11"/>
        <w:numPr>
          <w:ilvl w:val="0"/>
          <w:numId w:val="0"/>
        </w:numPr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148913" cy="4727851"/>
            <wp:effectExtent l="19050" t="0" r="3987" b="0"/>
            <wp:docPr id="9" name="Рисунок 8" descr="entiti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429" cy="47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20" w:rsidRPr="001D5020" w:rsidRDefault="00B00CF8" w:rsidP="0014220E">
      <w:pPr>
        <w:pStyle w:val="af9"/>
      </w:pPr>
      <w:r w:rsidRPr="0043786F">
        <w:t xml:space="preserve">Рисунок </w:t>
      </w:r>
      <w:r>
        <w:t>4.1.4</w:t>
      </w:r>
      <w:r w:rsidRPr="0043786F">
        <w:t xml:space="preserve"> Диаграмма </w:t>
      </w:r>
      <w:r>
        <w:t>классов</w:t>
      </w:r>
      <w:r w:rsidR="001D5020">
        <w:t xml:space="preserve"> (часть 3)</w:t>
      </w:r>
    </w:p>
    <w:tbl>
      <w:tblPr>
        <w:tblpPr w:leftFromText="180" w:rightFromText="180" w:vertAnchor="text" w:horzAnchor="margin" w:tblpY="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5D2BDC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3979E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информации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образовании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Может содержать в себе ссылки на экземпляры главного образования, тренингов, сертификаций.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MainEducationType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главного образования.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TrainingType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тренинга.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CertificateType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сертификации.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LevelType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уровня компетенции в той или иной области.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LocationType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локации. Содержит в себе ссылки на экземпляры страны и города.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CountryType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страны.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CityType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города.</w:t>
            </w:r>
          </w:p>
        </w:tc>
      </w:tr>
    </w:tbl>
    <w:p w:rsidR="001D5020" w:rsidRDefault="001D5020" w:rsidP="0014220E">
      <w:pPr>
        <w:pStyle w:val="aff1"/>
      </w:pPr>
    </w:p>
    <w:p w:rsidR="005A234A" w:rsidRDefault="001D5020" w:rsidP="0014220E">
      <w:pPr>
        <w:pStyle w:val="aff1"/>
      </w:pPr>
      <w:bookmarkStart w:id="247" w:name="_Toc366594078"/>
      <w:bookmarkStart w:id="248" w:name="_Toc366594995"/>
      <w:r>
        <w:t>Таблица 4.1.</w:t>
      </w:r>
      <w:r w:rsidR="007C5C51">
        <w:t>4</w:t>
      </w:r>
      <w:r w:rsidRPr="0024259F">
        <w:t xml:space="preserve"> </w:t>
      </w:r>
      <w:r>
        <w:t>Описание диаграммы классов (часть 3)</w:t>
      </w:r>
      <w:bookmarkEnd w:id="247"/>
      <w:bookmarkEnd w:id="248"/>
    </w:p>
    <w:p w:rsidR="007C5C51" w:rsidRDefault="007C5C51" w:rsidP="0014220E"/>
    <w:p w:rsidR="007C5C51" w:rsidRPr="007C5C51" w:rsidRDefault="007C5C51" w:rsidP="0014220E"/>
    <w:p w:rsidR="005A234A" w:rsidRDefault="005A234A" w:rsidP="0014220E">
      <w:pPr>
        <w:pStyle w:val="11"/>
        <w:numPr>
          <w:ilvl w:val="0"/>
          <w:numId w:val="0"/>
        </w:numPr>
        <w:rPr>
          <w:lang w:val="ru-RU"/>
        </w:rPr>
      </w:pPr>
    </w:p>
    <w:p w:rsidR="005A234A" w:rsidRDefault="005A234A" w:rsidP="0014220E">
      <w:pPr>
        <w:pStyle w:val="11"/>
        <w:numPr>
          <w:ilvl w:val="0"/>
          <w:numId w:val="0"/>
        </w:numPr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048125" cy="2152650"/>
            <wp:effectExtent l="19050" t="0" r="9525" b="0"/>
            <wp:docPr id="15" name="Рисунок 14" descr="entiti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43786F" w:rsidRDefault="00B00CF8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4.1.5</w:t>
      </w:r>
      <w:r w:rsidRPr="0043786F">
        <w:t xml:space="preserve"> Диаграмма </w:t>
      </w:r>
      <w:r>
        <w:t>классов</w:t>
      </w:r>
      <w:r w:rsidR="007C5C51">
        <w:t xml:space="preserve"> (часть 4)</w:t>
      </w:r>
    </w:p>
    <w:p w:rsidR="005A234A" w:rsidRDefault="005A234A" w:rsidP="0014220E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066"/>
      </w:tblGrid>
      <w:tr w:rsidR="005A234A" w:rsidRPr="003979ED" w:rsidTr="007C5C51">
        <w:tc>
          <w:tcPr>
            <w:tcW w:w="3264" w:type="dxa"/>
            <w:shd w:val="clear" w:color="auto" w:fill="000000"/>
          </w:tcPr>
          <w:p w:rsidR="005A234A" w:rsidRPr="003979ED" w:rsidRDefault="005A234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066" w:type="dxa"/>
            <w:shd w:val="clear" w:color="auto" w:fill="000000"/>
          </w:tcPr>
          <w:p w:rsidR="005A234A" w:rsidRPr="003979ED" w:rsidRDefault="005A234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A234A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5A234A" w:rsidRPr="003979ED" w:rsidRDefault="000A302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0A3022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JaxbUtils</w:t>
            </w:r>
            <w:proofErr w:type="spellEnd"/>
          </w:p>
        </w:tc>
        <w:tc>
          <w:tcPr>
            <w:tcW w:w="5066" w:type="dxa"/>
            <w:shd w:val="clear" w:color="auto" w:fill="auto"/>
          </w:tcPr>
          <w:p w:rsidR="009944FB" w:rsidRPr="000A3022" w:rsidRDefault="00ED0DD9" w:rsidP="001422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 - утилита. </w:t>
            </w:r>
            <w:r w:rsidR="009944FB">
              <w:rPr>
                <w:sz w:val="28"/>
                <w:szCs w:val="28"/>
              </w:rPr>
              <w:t>Позволяет преобразовать</w:t>
            </w:r>
            <w:r w:rsidR="000A3022">
              <w:rPr>
                <w:sz w:val="28"/>
                <w:szCs w:val="28"/>
              </w:rPr>
              <w:t xml:space="preserve"> </w:t>
            </w:r>
            <w:r w:rsidR="009944FB">
              <w:rPr>
                <w:sz w:val="28"/>
                <w:szCs w:val="28"/>
              </w:rPr>
              <w:t xml:space="preserve">данные из машинного представления в </w:t>
            </w:r>
            <w:proofErr w:type="gramStart"/>
            <w:r w:rsidR="009944FB">
              <w:rPr>
                <w:sz w:val="28"/>
                <w:szCs w:val="28"/>
              </w:rPr>
              <w:t>высокоуровневое</w:t>
            </w:r>
            <w:proofErr w:type="gramEnd"/>
            <w:r w:rsidR="009944FB">
              <w:rPr>
                <w:sz w:val="28"/>
                <w:szCs w:val="28"/>
              </w:rPr>
              <w:t xml:space="preserve"> и наоборот.</w:t>
            </w:r>
          </w:p>
        </w:tc>
      </w:tr>
    </w:tbl>
    <w:p w:rsidR="007C5C51" w:rsidRDefault="007C5C51" w:rsidP="0014220E">
      <w:pPr>
        <w:pStyle w:val="aff1"/>
      </w:pPr>
    </w:p>
    <w:p w:rsidR="007C5C51" w:rsidRDefault="007C5C51" w:rsidP="0014220E">
      <w:pPr>
        <w:pStyle w:val="aff1"/>
      </w:pPr>
      <w:bookmarkStart w:id="249" w:name="_Toc366594079"/>
      <w:bookmarkStart w:id="250" w:name="_Toc366594996"/>
      <w:r>
        <w:t>Таблица 4.1.5</w:t>
      </w:r>
      <w:r w:rsidRPr="0024259F">
        <w:t xml:space="preserve"> </w:t>
      </w:r>
      <w:r>
        <w:t>Описание диаграммы классов (часть 4)</w:t>
      </w:r>
      <w:bookmarkEnd w:id="249"/>
      <w:bookmarkEnd w:id="250"/>
    </w:p>
    <w:p w:rsidR="004D23AF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4D23AF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4D23AF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4D23AF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4D23AF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4D23AF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4D23AF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4D23AF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4D23AF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4D23AF" w:rsidRPr="00B06546" w:rsidRDefault="004D23A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Pr="00B00CF8" w:rsidRDefault="005A6767" w:rsidP="00571C95">
      <w:pPr>
        <w:pStyle w:val="11"/>
        <w:ind w:left="0" w:firstLine="709"/>
      </w:pPr>
      <w:r>
        <w:rPr>
          <w:lang w:val="ru-RU"/>
        </w:rPr>
        <w:t xml:space="preserve"> </w:t>
      </w:r>
      <w:bookmarkStart w:id="251" w:name="_Toc366594997"/>
      <w:proofErr w:type="spellStart"/>
      <w:r w:rsidR="00E60BD5" w:rsidRPr="00B00CF8">
        <w:t>Компонент</w:t>
      </w:r>
      <w:proofErr w:type="spellEnd"/>
      <w:r w:rsidR="00E60BD5" w:rsidRPr="00B00CF8">
        <w:t xml:space="preserve">  “WS Business-logic”</w:t>
      </w:r>
      <w:bookmarkEnd w:id="251"/>
    </w:p>
    <w:p w:rsidR="00E60BD5" w:rsidRPr="005C1CB5" w:rsidRDefault="00E60BD5" w:rsidP="00571C95">
      <w:pPr>
        <w:pStyle w:val="aff7"/>
        <w:ind w:firstLine="709"/>
      </w:pPr>
      <w:r>
        <w:t xml:space="preserve">Для реализации </w:t>
      </w:r>
      <w:proofErr w:type="gramStart"/>
      <w:r>
        <w:t>данного</w:t>
      </w:r>
      <w:proofErr w:type="gramEnd"/>
      <w:r>
        <w:t xml:space="preserve">  </w:t>
      </w:r>
      <w:proofErr w:type="spellStart"/>
      <w:r>
        <w:t>веб-сервиса</w:t>
      </w:r>
      <w:proofErr w:type="spellEnd"/>
      <w:r>
        <w:t xml:space="preserve"> было решено использовать технологию </w:t>
      </w:r>
      <w:proofErr w:type="spellStart"/>
      <w:r w:rsidRPr="005C1CB5">
        <w:t>Apache</w:t>
      </w:r>
      <w:proofErr w:type="spellEnd"/>
      <w:r w:rsidRPr="005C1CB5">
        <w:t xml:space="preserve"> CXF. </w:t>
      </w:r>
    </w:p>
    <w:p w:rsidR="00E60BD5" w:rsidRDefault="00E60BD5" w:rsidP="00571C95">
      <w:pPr>
        <w:pStyle w:val="aff7"/>
        <w:ind w:firstLine="709"/>
      </w:pPr>
      <w:r w:rsidRPr="005C1CB5">
        <w:t xml:space="preserve">CXF – реализация спецификации JAX-WS , что означает наличие возможности создания </w:t>
      </w:r>
      <w:r w:rsidRPr="00CD591E">
        <w:t>Web-сервис на основе существующего кода Java</w:t>
      </w:r>
      <w:r w:rsidRPr="005C1CB5">
        <w:t xml:space="preserve"> </w:t>
      </w:r>
      <w:r w:rsidRPr="00CD591E">
        <w:t xml:space="preserve">или же </w:t>
      </w:r>
      <w:r w:rsidRPr="005C1CB5">
        <w:t>генерации</w:t>
      </w:r>
      <w:r w:rsidRPr="00CD591E">
        <w:t xml:space="preserve"> код Java на основе WSDL-описания для использования или реализации сервиса. </w:t>
      </w:r>
      <w:r w:rsidRPr="005C1CB5">
        <w:t xml:space="preserve"> Очевидно, что такой подход делает разработку сервисов удобной и быстрой.</w:t>
      </w:r>
    </w:p>
    <w:p w:rsidR="00E60BD5" w:rsidRPr="00265673" w:rsidRDefault="00E60BD5" w:rsidP="00571C95">
      <w:pPr>
        <w:pStyle w:val="aff7"/>
        <w:ind w:firstLine="709"/>
      </w:pPr>
      <w:r>
        <w:t>Важным преимуществом выбранной технологии</w:t>
      </w:r>
      <w:r w:rsidRPr="005C1CB5">
        <w:t xml:space="preserve"> </w:t>
      </w:r>
      <w:r>
        <w:t>перед другими аналогичными технологиями, является то</w:t>
      </w:r>
      <w:proofErr w:type="gramStart"/>
      <w:r>
        <w:t xml:space="preserve"> ,</w:t>
      </w:r>
      <w:proofErr w:type="gramEnd"/>
      <w:r>
        <w:t xml:space="preserve"> что </w:t>
      </w:r>
      <w:proofErr w:type="spellStart"/>
      <w:r>
        <w:t>Apache</w:t>
      </w:r>
      <w:proofErr w:type="spellEnd"/>
      <w:r>
        <w:t xml:space="preserve"> CXF</w:t>
      </w:r>
      <w:r w:rsidRPr="00610B6F">
        <w:t xml:space="preserve"> </w:t>
      </w:r>
      <w:r>
        <w:t xml:space="preserve">хорошо подходит для решения задач, в которых необходимо  </w:t>
      </w:r>
      <w:r>
        <w:rPr>
          <w:lang w:val="en-US"/>
        </w:rPr>
        <w:t>SOAP</w:t>
      </w:r>
      <w:r>
        <w:t xml:space="preserve">-компонент встроить в уже существующую платформу. </w:t>
      </w:r>
    </w:p>
    <w:p w:rsidR="00E60BD5" w:rsidRPr="006F1578" w:rsidRDefault="00E60BD5" w:rsidP="005D6AD9">
      <w:pPr>
        <w:pStyle w:val="2"/>
        <w:ind w:left="0" w:firstLine="709"/>
      </w:pPr>
      <w:bookmarkStart w:id="252" w:name="_Toc324342089"/>
      <w:bookmarkStart w:id="253" w:name="_Toc324342563"/>
      <w:bookmarkStart w:id="254" w:name="_Toc324342782"/>
      <w:bookmarkStart w:id="255" w:name="_Toc353548569"/>
      <w:bookmarkStart w:id="256" w:name="_Toc353549434"/>
      <w:bookmarkStart w:id="257" w:name="_Toc354220944"/>
      <w:bookmarkStart w:id="258" w:name="_Toc354221136"/>
      <w:bookmarkStart w:id="259" w:name="_Toc354221186"/>
      <w:bookmarkStart w:id="260" w:name="_Toc354221230"/>
      <w:bookmarkStart w:id="261" w:name="_Toc354222221"/>
      <w:bookmarkStart w:id="262" w:name="_Toc366594998"/>
      <w:r w:rsidRPr="001607A0">
        <w:rPr>
          <w:shd w:val="clear" w:color="auto" w:fill="FFFFFF"/>
        </w:rPr>
        <w:lastRenderedPageBreak/>
        <w:t>Диаграмма классов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</w:p>
    <w:p w:rsidR="006F1578" w:rsidRPr="005F2389" w:rsidRDefault="006F1578" w:rsidP="0014220E">
      <w:pPr>
        <w:pStyle w:val="2"/>
        <w:numPr>
          <w:ilvl w:val="0"/>
          <w:numId w:val="0"/>
        </w:numPr>
      </w:pPr>
    </w:p>
    <w:p w:rsidR="00E60BD5" w:rsidRDefault="00E60BD5" w:rsidP="0014220E">
      <w:pPr>
        <w:pStyle w:val="17"/>
        <w:spacing w:line="360" w:lineRule="auto"/>
        <w:ind w:firstLine="1080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3389385" cy="4540102"/>
            <wp:effectExtent l="19050" t="0" r="1515" b="0"/>
            <wp:docPr id="34" name="Рисунок 16" descr="ws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b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387" cy="454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6F1578" w:rsidRDefault="00B00CF8" w:rsidP="0014220E">
      <w:pPr>
        <w:pStyle w:val="af9"/>
      </w:pPr>
      <w:r w:rsidRPr="0043786F">
        <w:t xml:space="preserve">Рисунок </w:t>
      </w:r>
      <w:r>
        <w:t>4.2.1.1</w:t>
      </w:r>
      <w:r w:rsidR="005A6767">
        <w:t xml:space="preserve"> </w:t>
      </w:r>
      <w:r w:rsidRPr="0043786F">
        <w:t xml:space="preserve">Диаграмма </w:t>
      </w:r>
      <w:r>
        <w:t>классов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4924"/>
      </w:tblGrid>
      <w:tr w:rsidR="00E60BD5" w:rsidRPr="003979ED" w:rsidTr="006F1578">
        <w:tc>
          <w:tcPr>
            <w:tcW w:w="3264" w:type="dxa"/>
            <w:shd w:val="clear" w:color="auto" w:fill="000000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924" w:type="dxa"/>
            <w:shd w:val="clear" w:color="auto" w:fill="000000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00CF8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Интерфейс для доступа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бизнес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- логике системы 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WSBusinesLogic</w:t>
            </w:r>
            <w:proofErr w:type="spellEnd"/>
          </w:p>
        </w:tc>
        <w:tc>
          <w:tcPr>
            <w:tcW w:w="4924" w:type="dxa"/>
            <w:shd w:val="clear" w:color="auto" w:fill="auto"/>
          </w:tcPr>
          <w:p w:rsidR="00E60BD5" w:rsidRDefault="00E60BD5" w:rsidP="0014220E">
            <w:pPr>
              <w:pStyle w:val="aff7"/>
            </w:pPr>
            <w:r>
              <w:t>Класс-реализация контракта интерфейса «</w:t>
            </w:r>
            <w:r w:rsidRPr="00386F93">
              <w:rPr>
                <w:b/>
                <w:bCs/>
              </w:rPr>
              <w:t xml:space="preserve"> </w:t>
            </w:r>
            <w:proofErr w:type="spellStart"/>
            <w:r w:rsidRPr="00386F93">
              <w:rPr>
                <w:bCs/>
                <w:lang w:val="en-US"/>
              </w:rPr>
              <w:t>IWSBusinesLogic</w:t>
            </w:r>
            <w:proofErr w:type="spellEnd"/>
            <w:r>
              <w:t>»</w:t>
            </w:r>
          </w:p>
        </w:tc>
      </w:tr>
    </w:tbl>
    <w:p w:rsidR="00E60BD5" w:rsidRDefault="00E60BD5" w:rsidP="0014220E">
      <w:pPr>
        <w:pStyle w:val="aff1"/>
      </w:pPr>
    </w:p>
    <w:p w:rsidR="00E60BD5" w:rsidRPr="00574B20" w:rsidRDefault="00E60BD5" w:rsidP="0014220E">
      <w:pPr>
        <w:pStyle w:val="af9"/>
      </w:pPr>
      <w:bookmarkStart w:id="263" w:name="_Toc353548571"/>
      <w:bookmarkStart w:id="264" w:name="_Toc353549436"/>
      <w:bookmarkStart w:id="265" w:name="_Toc354220945"/>
      <w:bookmarkStart w:id="266" w:name="_Toc354221137"/>
      <w:bookmarkStart w:id="267" w:name="_Toc354221187"/>
      <w:bookmarkStart w:id="268" w:name="_Toc354221231"/>
      <w:r>
        <w:t>Таблица 4.</w:t>
      </w:r>
      <w:r w:rsidR="005A6767">
        <w:t>2</w:t>
      </w:r>
      <w:r>
        <w:t>.1.1 Описание классов</w:t>
      </w:r>
      <w:bookmarkEnd w:id="263"/>
      <w:bookmarkEnd w:id="264"/>
      <w:bookmarkEnd w:id="265"/>
      <w:bookmarkEnd w:id="266"/>
      <w:bookmarkEnd w:id="267"/>
      <w:bookmarkEnd w:id="268"/>
    </w:p>
    <w:p w:rsidR="00040052" w:rsidRDefault="00040052" w:rsidP="00040052">
      <w:pPr>
        <w:pStyle w:val="11"/>
        <w:numPr>
          <w:ilvl w:val="0"/>
          <w:numId w:val="0"/>
        </w:numPr>
        <w:rPr>
          <w:shd w:val="clear" w:color="auto" w:fill="FFFFFF"/>
          <w:lang w:val="ru-RU"/>
        </w:rPr>
      </w:pPr>
      <w:bookmarkStart w:id="269" w:name="_Toc366594999"/>
    </w:p>
    <w:p w:rsidR="00040052" w:rsidRDefault="00040052" w:rsidP="00040052">
      <w:pPr>
        <w:pStyle w:val="11"/>
        <w:numPr>
          <w:ilvl w:val="0"/>
          <w:numId w:val="0"/>
        </w:numPr>
        <w:rPr>
          <w:shd w:val="clear" w:color="auto" w:fill="FFFFFF"/>
          <w:lang w:val="ru-RU"/>
        </w:rPr>
      </w:pPr>
    </w:p>
    <w:p w:rsidR="00040052" w:rsidRPr="00040052" w:rsidRDefault="00040052" w:rsidP="00040052">
      <w:pPr>
        <w:pStyle w:val="11"/>
        <w:numPr>
          <w:ilvl w:val="0"/>
          <w:numId w:val="0"/>
        </w:numPr>
        <w:rPr>
          <w:shd w:val="clear" w:color="auto" w:fill="FFFFFF"/>
        </w:rPr>
      </w:pPr>
    </w:p>
    <w:p w:rsidR="00185956" w:rsidRPr="00040052" w:rsidRDefault="00040052" w:rsidP="00040052">
      <w:pPr>
        <w:pStyle w:val="11"/>
        <w:numPr>
          <w:ilvl w:val="1"/>
          <w:numId w:val="6"/>
        </w:numPr>
        <w:ind w:left="0" w:firstLine="709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 </w:t>
      </w:r>
      <w:r w:rsidR="00185956" w:rsidRPr="00040052">
        <w:rPr>
          <w:shd w:val="clear" w:color="auto" w:fill="FFFFFF"/>
          <w:lang w:val="ru-RU"/>
        </w:rPr>
        <w:t>Компонент  “</w:t>
      </w:r>
      <w:r w:rsidR="00185956" w:rsidRPr="00040052">
        <w:rPr>
          <w:shd w:val="clear" w:color="auto" w:fill="FFFFFF"/>
        </w:rPr>
        <w:t>Rules</w:t>
      </w:r>
      <w:r w:rsidR="00185956" w:rsidRPr="00040052">
        <w:rPr>
          <w:shd w:val="clear" w:color="auto" w:fill="FFFFFF"/>
          <w:lang w:val="ru-RU"/>
        </w:rPr>
        <w:t xml:space="preserve"> </w:t>
      </w:r>
      <w:r w:rsidR="00185956" w:rsidRPr="00040052">
        <w:rPr>
          <w:shd w:val="clear" w:color="auto" w:fill="FFFFFF"/>
        </w:rPr>
        <w:t>Repository</w:t>
      </w:r>
      <w:r w:rsidR="00185956" w:rsidRPr="00040052">
        <w:rPr>
          <w:shd w:val="clear" w:color="auto" w:fill="FFFFFF"/>
          <w:lang w:val="ru-RU"/>
        </w:rPr>
        <w:t>”</w:t>
      </w:r>
      <w:bookmarkEnd w:id="269"/>
    </w:p>
    <w:p w:rsidR="00273F5D" w:rsidRDefault="00273F5D" w:rsidP="00040052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Данный </w:t>
      </w:r>
      <w:r w:rsidR="006F1578">
        <w:rPr>
          <w:shd w:val="clear" w:color="auto" w:fill="FFFFFF"/>
        </w:rPr>
        <w:t>компонент</w:t>
      </w:r>
      <w:r>
        <w:rPr>
          <w:shd w:val="clear" w:color="auto" w:fill="FFFFFF"/>
        </w:rPr>
        <w:t xml:space="preserve"> был реализован в виде схемы базы данных.</w:t>
      </w:r>
    </w:p>
    <w:p w:rsidR="00273F5D" w:rsidRPr="00273F5D" w:rsidRDefault="00273F5D" w:rsidP="00040052">
      <w:pPr>
        <w:pStyle w:val="aff7"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В качестве платформы </w:t>
      </w:r>
      <w:proofErr w:type="gramStart"/>
      <w:r>
        <w:rPr>
          <w:shd w:val="clear" w:color="auto" w:fill="FFFFFF"/>
        </w:rPr>
        <w:t>C</w:t>
      </w:r>
      <w:proofErr w:type="gramEnd"/>
      <w:r>
        <w:rPr>
          <w:shd w:val="clear" w:color="auto" w:fill="FFFFFF"/>
        </w:rPr>
        <w:t>УБД было решено использовать HSQLDB</w:t>
      </w:r>
      <w:r w:rsidRPr="00273F5D">
        <w:rPr>
          <w:shd w:val="clear" w:color="auto" w:fill="FFFFFF"/>
        </w:rPr>
        <w:t>.</w:t>
      </w:r>
    </w:p>
    <w:p w:rsidR="00273F5D" w:rsidRPr="00273F5D" w:rsidRDefault="00273F5D" w:rsidP="00040052">
      <w:pPr>
        <w:pStyle w:val="aff7"/>
        <w:ind w:firstLine="709"/>
        <w:rPr>
          <w:shd w:val="clear" w:color="auto" w:fill="FFFFFF"/>
        </w:rPr>
      </w:pPr>
      <w:r w:rsidRPr="00273F5D">
        <w:rPr>
          <w:shd w:val="clear" w:color="auto" w:fill="FFFFFF"/>
        </w:rPr>
        <w:lastRenderedPageBreak/>
        <w:t xml:space="preserve">HSQLDB полностью </w:t>
      </w:r>
      <w:proofErr w:type="gramStart"/>
      <w:r w:rsidRPr="00273F5D">
        <w:rPr>
          <w:shd w:val="clear" w:color="auto" w:fill="FFFFFF"/>
        </w:rPr>
        <w:t>написана</w:t>
      </w:r>
      <w:proofErr w:type="gramEnd"/>
      <w:r w:rsidRPr="00273F5D">
        <w:rPr>
          <w:shd w:val="clear" w:color="auto" w:fill="FFFFFF"/>
        </w:rPr>
        <w:t xml:space="preserve"> на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1" w:tooltip="Java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Java</w:t>
        </w:r>
      </w:hyperlink>
      <w:r w:rsidRPr="00273F5D">
        <w:rPr>
          <w:rStyle w:val="apple-converted-space"/>
          <w:szCs w:val="20"/>
          <w:shd w:val="clear" w:color="auto" w:fill="FFFFFF"/>
        </w:rPr>
        <w:t>.</w:t>
      </w:r>
      <w:r w:rsidRPr="00273F5D">
        <w:rPr>
          <w:shd w:val="clear" w:color="auto" w:fill="FFFFFF"/>
        </w:rPr>
        <w:t xml:space="preserve"> Может использоваться и как отдельный сервер с поддержкой сетевых соединений по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2" w:tooltip="JDBC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JDBC</w:t>
        </w:r>
      </w:hyperlink>
      <w:r w:rsidRPr="00273F5D">
        <w:rPr>
          <w:shd w:val="clear" w:color="auto" w:fill="FFFFFF"/>
        </w:rPr>
        <w:t>, и в виде библиотеки для использования непосредственно в коде программы.</w:t>
      </w:r>
    </w:p>
    <w:p w:rsidR="00273F5D" w:rsidRPr="00273F5D" w:rsidRDefault="00273F5D" w:rsidP="00040052">
      <w:pPr>
        <w:pStyle w:val="aff7"/>
        <w:ind w:firstLine="709"/>
        <w:rPr>
          <w:shd w:val="clear" w:color="auto" w:fill="FFFFFF"/>
        </w:rPr>
      </w:pPr>
      <w:r w:rsidRPr="00273F5D">
        <w:rPr>
          <w:shd w:val="clear" w:color="auto" w:fill="FFFFFF"/>
        </w:rPr>
        <w:t>Несмотря на то,</w:t>
      </w:r>
      <w:r>
        <w:rPr>
          <w:shd w:val="clear" w:color="auto" w:fill="FFFFFF"/>
        </w:rPr>
        <w:t xml:space="preserve"> </w:t>
      </w:r>
      <w:r w:rsidRPr="00273F5D">
        <w:rPr>
          <w:shd w:val="clear" w:color="auto" w:fill="FFFFFF"/>
        </w:rPr>
        <w:t xml:space="preserve">что </w:t>
      </w:r>
      <w:r w:rsidR="00702472">
        <w:rPr>
          <w:shd w:val="clear" w:color="auto" w:fill="FFFFFF"/>
        </w:rPr>
        <w:t>д</w:t>
      </w:r>
      <w:r w:rsidRPr="00273F5D">
        <w:rPr>
          <w:shd w:val="clear" w:color="auto" w:fill="FFFFFF"/>
        </w:rPr>
        <w:t>анный провайдер достаточно легковесный, он обладает всем необходимым функционалом для реализации поставленной</w:t>
      </w:r>
      <w:r>
        <w:rPr>
          <w:shd w:val="clear" w:color="auto" w:fill="FFFFFF"/>
        </w:rPr>
        <w:t xml:space="preserve"> задачи.</w:t>
      </w:r>
      <w:r w:rsidRPr="00273F5D">
        <w:rPr>
          <w:shd w:val="clear" w:color="auto" w:fill="FFFFFF"/>
        </w:rPr>
        <w:t xml:space="preserve"> </w:t>
      </w:r>
      <w:bookmarkStart w:id="270" w:name="_Toc354220951"/>
      <w:bookmarkStart w:id="271" w:name="_Toc354221144"/>
      <w:bookmarkStart w:id="272" w:name="_Toc354221194"/>
      <w:bookmarkStart w:id="273" w:name="_Toc354221238"/>
      <w:bookmarkStart w:id="274" w:name="_Toc354222228"/>
    </w:p>
    <w:p w:rsidR="00185956" w:rsidRPr="00273F5D" w:rsidRDefault="00185956" w:rsidP="00711324">
      <w:pPr>
        <w:pStyle w:val="2"/>
        <w:ind w:left="0" w:firstLine="709"/>
        <w:rPr>
          <w:shd w:val="clear" w:color="auto" w:fill="FFFFFF"/>
        </w:rPr>
      </w:pPr>
      <w:bookmarkStart w:id="275" w:name="_Toc366595000"/>
      <w:r w:rsidRPr="00273F5D">
        <w:rPr>
          <w:shd w:val="clear" w:color="auto" w:fill="FFFFFF"/>
        </w:rPr>
        <w:t>Диаграмма Базы Данных</w:t>
      </w:r>
      <w:bookmarkEnd w:id="270"/>
      <w:bookmarkEnd w:id="271"/>
      <w:bookmarkEnd w:id="272"/>
      <w:bookmarkEnd w:id="273"/>
      <w:bookmarkEnd w:id="274"/>
      <w:bookmarkEnd w:id="275"/>
    </w:p>
    <w:p w:rsidR="00185956" w:rsidRDefault="002B1094" w:rsidP="0014220E">
      <w:pPr>
        <w:spacing w:line="360" w:lineRule="auto"/>
        <w:rPr>
          <w:rStyle w:val="af3"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606415" cy="2784475"/>
            <wp:effectExtent l="19050" t="0" r="0" b="0"/>
            <wp:docPr id="37" name="Рисунок 36" descr="rules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lesRepo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43786F" w:rsidRDefault="00B00CF8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451CA">
        <w:t>3</w:t>
      </w:r>
      <w:r>
        <w:t>.1.1</w:t>
      </w:r>
      <w:r w:rsidR="006F1578">
        <w:t xml:space="preserve"> Диаграмма БД</w:t>
      </w:r>
    </w:p>
    <w:p w:rsidR="00B00CF8" w:rsidRPr="00B00CF8" w:rsidRDefault="00B00CF8" w:rsidP="0014220E">
      <w:pPr>
        <w:spacing w:line="360" w:lineRule="auto"/>
        <w:rPr>
          <w:rStyle w:val="af3"/>
          <w:sz w:val="32"/>
          <w:szCs w:val="32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208"/>
      </w:tblGrid>
      <w:tr w:rsidR="00AB1035" w:rsidRPr="003979ED" w:rsidTr="002C3E6E">
        <w:tc>
          <w:tcPr>
            <w:tcW w:w="3264" w:type="dxa"/>
            <w:shd w:val="clear" w:color="auto" w:fill="000000"/>
          </w:tcPr>
          <w:p w:rsidR="00AB1035" w:rsidRPr="005D2BDC" w:rsidRDefault="00AB103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5208" w:type="dxa"/>
            <w:shd w:val="clear" w:color="auto" w:fill="000000"/>
          </w:tcPr>
          <w:p w:rsidR="00AB1035" w:rsidRPr="003979ED" w:rsidRDefault="00AB103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Хранение информации о профессии и ссылок на аналогичные значения в сторонних системах 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Default="0067374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DE32A7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JobTitle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AB1035" w:rsidRPr="00DE32A7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должности и ссылок на аналогичные значения в сторонних системах</w:t>
            </w:r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Pr="00702472" w:rsidRDefault="0070247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JobTitleHH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Default="0070247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JobTitleMonster</w:t>
            </w:r>
            <w:proofErr w:type="spellEnd"/>
          </w:p>
        </w:tc>
        <w:tc>
          <w:tcPr>
            <w:tcW w:w="5208" w:type="dxa"/>
            <w:shd w:val="clear" w:color="auto" w:fill="auto"/>
          </w:tcPr>
          <w:p w:rsidR="00702472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2C3E6E" w:rsidRDefault="002C3E6E" w:rsidP="0014220E">
      <w:pPr>
        <w:pStyle w:val="aff1"/>
      </w:pPr>
    </w:p>
    <w:p w:rsidR="002C3E6E" w:rsidRDefault="002C3E6E" w:rsidP="0014220E">
      <w:pPr>
        <w:pStyle w:val="aff1"/>
      </w:pPr>
      <w:bookmarkStart w:id="276" w:name="_Toc366594084"/>
      <w:bookmarkStart w:id="277" w:name="_Toc366595001"/>
      <w:r>
        <w:t>Таблица 4.</w:t>
      </w:r>
      <w:r w:rsidR="00D451CA">
        <w:t>3</w:t>
      </w:r>
      <w:r>
        <w:t>.</w:t>
      </w:r>
      <w:r w:rsidR="00D451CA">
        <w:t>1.1</w:t>
      </w:r>
      <w:r w:rsidRPr="0024259F">
        <w:t xml:space="preserve"> </w:t>
      </w:r>
      <w:r>
        <w:t>Описание таблиц БД</w:t>
      </w:r>
      <w:bookmarkEnd w:id="276"/>
      <w:bookmarkEnd w:id="277"/>
    </w:p>
    <w:p w:rsidR="005A234A" w:rsidRPr="00920636" w:rsidRDefault="005A234A" w:rsidP="0014220E">
      <w:pPr>
        <w:pStyle w:val="11"/>
        <w:numPr>
          <w:ilvl w:val="0"/>
          <w:numId w:val="0"/>
        </w:numPr>
        <w:rPr>
          <w:lang w:val="ru-RU"/>
        </w:rPr>
      </w:pPr>
    </w:p>
    <w:p w:rsidR="00A90C7F" w:rsidRPr="00D451CA" w:rsidRDefault="00E60BD5" w:rsidP="00837699">
      <w:pPr>
        <w:pStyle w:val="11"/>
        <w:ind w:left="0" w:firstLine="709"/>
        <w:rPr>
          <w:shd w:val="clear" w:color="auto" w:fill="FFFFFF"/>
          <w:lang w:val="ru-RU"/>
        </w:rPr>
      </w:pPr>
      <w:bookmarkStart w:id="278" w:name="_Toc354221138"/>
      <w:bookmarkStart w:id="279" w:name="_Toc354221188"/>
      <w:bookmarkStart w:id="280" w:name="_Toc354221232"/>
      <w:bookmarkStart w:id="281" w:name="_Toc354222222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r>
        <w:rPr>
          <w:shd w:val="clear" w:color="auto" w:fill="FFFFFF"/>
          <w:lang w:val="ru-RU"/>
        </w:rPr>
        <w:t xml:space="preserve"> </w:t>
      </w:r>
      <w:bookmarkStart w:id="282" w:name="_Toc366595002"/>
      <w:r w:rsidR="00D14F93" w:rsidRPr="00D451CA">
        <w:rPr>
          <w:shd w:val="clear" w:color="auto" w:fill="FFFFFF"/>
          <w:lang w:val="ru-RU"/>
        </w:rPr>
        <w:t>Компонент  “</w:t>
      </w:r>
      <w:r w:rsidR="005F2389">
        <w:rPr>
          <w:shd w:val="clear" w:color="auto" w:fill="FFFFFF"/>
        </w:rPr>
        <w:t>Message</w:t>
      </w:r>
      <w:r w:rsidR="005F2389" w:rsidRPr="00D451CA">
        <w:rPr>
          <w:shd w:val="clear" w:color="auto" w:fill="FFFFFF"/>
          <w:lang w:val="ru-RU"/>
        </w:rPr>
        <w:t xml:space="preserve"> </w:t>
      </w:r>
      <w:r w:rsidR="005F2389">
        <w:rPr>
          <w:shd w:val="clear" w:color="auto" w:fill="FFFFFF"/>
        </w:rPr>
        <w:t>Broker</w:t>
      </w:r>
      <w:r w:rsidR="00D14F93" w:rsidRPr="00D451CA">
        <w:rPr>
          <w:shd w:val="clear" w:color="auto" w:fill="FFFFFF"/>
          <w:lang w:val="ru-RU"/>
        </w:rPr>
        <w:t>”</w:t>
      </w:r>
      <w:bookmarkEnd w:id="278"/>
      <w:bookmarkEnd w:id="279"/>
      <w:bookmarkEnd w:id="280"/>
      <w:bookmarkEnd w:id="281"/>
      <w:bookmarkEnd w:id="282"/>
    </w:p>
    <w:p w:rsidR="0075552B" w:rsidRPr="0075552B" w:rsidRDefault="00CE648C" w:rsidP="00837699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>Для реализации данного компонента был</w:t>
      </w:r>
      <w:r w:rsidR="0055666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выбрана </w:t>
      </w:r>
      <w:r w:rsidR="0075552B">
        <w:rPr>
          <w:shd w:val="clear" w:color="auto" w:fill="FFFFFF"/>
        </w:rPr>
        <w:t xml:space="preserve">бесплатная, </w:t>
      </w:r>
      <w:r w:rsidR="0075552B">
        <w:rPr>
          <w:shd w:val="clear" w:color="auto" w:fill="FFFFFF"/>
          <w:lang w:val="en-US"/>
        </w:rPr>
        <w:t>open</w:t>
      </w:r>
      <w:r w:rsidR="0075552B" w:rsidRPr="0075552B">
        <w:rPr>
          <w:shd w:val="clear" w:color="auto" w:fill="FFFFFF"/>
        </w:rPr>
        <w:t>-</w:t>
      </w:r>
      <w:r w:rsidR="0075552B">
        <w:rPr>
          <w:shd w:val="clear" w:color="auto" w:fill="FFFFFF"/>
          <w:lang w:val="en-US"/>
        </w:rPr>
        <w:t>source</w:t>
      </w:r>
      <w:r w:rsidR="0075552B" w:rsidRPr="0075552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интеграционная платформа </w:t>
      </w:r>
      <w:r w:rsidR="00556663">
        <w:rPr>
          <w:shd w:val="clear" w:color="auto" w:fill="FFFFFF"/>
          <w:lang w:val="en-US"/>
        </w:rPr>
        <w:t>Apache</w:t>
      </w:r>
      <w:r w:rsidR="00556663" w:rsidRPr="00556663">
        <w:rPr>
          <w:shd w:val="clear" w:color="auto" w:fill="FFFFFF"/>
        </w:rPr>
        <w:t xml:space="preserve"> </w:t>
      </w:r>
      <w:proofErr w:type="spellStart"/>
      <w:r w:rsidR="00556663">
        <w:rPr>
          <w:shd w:val="clear" w:color="auto" w:fill="FFFFFF"/>
          <w:lang w:val="en-US"/>
        </w:rPr>
        <w:t>ServiceMix</w:t>
      </w:r>
      <w:proofErr w:type="spellEnd"/>
      <w:r w:rsidR="0075552B">
        <w:rPr>
          <w:shd w:val="clear" w:color="auto" w:fill="FFFFFF"/>
        </w:rPr>
        <w:t xml:space="preserve">. Данная технология распространяется под лицензией </w:t>
      </w:r>
      <w:r w:rsidR="0075552B">
        <w:rPr>
          <w:shd w:val="clear" w:color="auto" w:fill="FFFFFF"/>
          <w:lang w:val="en-US"/>
        </w:rPr>
        <w:t>apache</w:t>
      </w:r>
      <w:r w:rsidR="0075552B" w:rsidRPr="0075552B">
        <w:rPr>
          <w:shd w:val="clear" w:color="auto" w:fill="FFFFFF"/>
        </w:rPr>
        <w:t xml:space="preserve"> </w:t>
      </w:r>
      <w:proofErr w:type="spellStart"/>
      <w:r w:rsidR="0075552B">
        <w:rPr>
          <w:shd w:val="clear" w:color="auto" w:fill="FFFFFF"/>
          <w:lang w:val="en-US"/>
        </w:rPr>
        <w:t>Licence</w:t>
      </w:r>
      <w:proofErr w:type="spellEnd"/>
      <w:r w:rsidR="0075552B" w:rsidRPr="0075552B">
        <w:rPr>
          <w:shd w:val="clear" w:color="auto" w:fill="FFFFFF"/>
        </w:rPr>
        <w:t xml:space="preserve"> 2.0</w:t>
      </w:r>
      <w:r w:rsidR="0075552B">
        <w:rPr>
          <w:shd w:val="clear" w:color="auto" w:fill="FFFFFF"/>
        </w:rPr>
        <w:t>. Это означает,</w:t>
      </w:r>
      <w:r w:rsidR="0075552B" w:rsidRPr="0075552B">
        <w:rPr>
          <w:shd w:val="clear" w:color="auto" w:fill="FFFFFF"/>
        </w:rPr>
        <w:t xml:space="preserve"> </w:t>
      </w:r>
      <w:r w:rsidR="0075552B">
        <w:rPr>
          <w:shd w:val="clear" w:color="auto" w:fill="FFFFFF"/>
        </w:rPr>
        <w:t>что данное решение может быть использовано как в академических проектах</w:t>
      </w:r>
      <w:r w:rsidR="00BA7629">
        <w:rPr>
          <w:shd w:val="clear" w:color="auto" w:fill="FFFFFF"/>
        </w:rPr>
        <w:t xml:space="preserve">, </w:t>
      </w:r>
      <w:r w:rsidR="0075552B">
        <w:rPr>
          <w:shd w:val="clear" w:color="auto" w:fill="FFFFFF"/>
        </w:rPr>
        <w:t>так и в коммерческих</w:t>
      </w:r>
      <w:r w:rsidR="00BA7629">
        <w:rPr>
          <w:shd w:val="clear" w:color="auto" w:fill="FFFFFF"/>
        </w:rPr>
        <w:t xml:space="preserve"> (единственное требование – прикрепить к дистрибутиву разработанного продукта файл лицензии </w:t>
      </w:r>
      <w:r w:rsidR="00BA7629">
        <w:rPr>
          <w:shd w:val="clear" w:color="auto" w:fill="FFFFFF"/>
          <w:lang w:val="en-US"/>
        </w:rPr>
        <w:t>Apache</w:t>
      </w:r>
      <w:r w:rsidR="00BA7629">
        <w:rPr>
          <w:shd w:val="clear" w:color="auto" w:fill="FFFFFF"/>
        </w:rPr>
        <w:t>)</w:t>
      </w:r>
      <w:r w:rsidR="00EB731F">
        <w:rPr>
          <w:shd w:val="clear" w:color="auto" w:fill="FFFFFF"/>
        </w:rPr>
        <w:t>.</w:t>
      </w:r>
    </w:p>
    <w:p w:rsidR="00F41721" w:rsidRPr="00DC349D" w:rsidRDefault="0075552B" w:rsidP="00837699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556663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ServiceMix</w:t>
      </w:r>
      <w:proofErr w:type="spellEnd"/>
      <w:r>
        <w:rPr>
          <w:shd w:val="clear" w:color="auto" w:fill="FFFFFF"/>
        </w:rPr>
        <w:t xml:space="preserve"> состоит из пяти </w:t>
      </w:r>
      <w:proofErr w:type="spellStart"/>
      <w:proofErr w:type="gramStart"/>
      <w:r>
        <w:rPr>
          <w:shd w:val="clear" w:color="auto" w:fill="FFFFFF"/>
        </w:rPr>
        <w:t>компоентов</w:t>
      </w:r>
      <w:proofErr w:type="spellEnd"/>
      <w:r w:rsidR="00F41721">
        <w:rPr>
          <w:shd w:val="clear" w:color="auto" w:fill="FFFFFF"/>
        </w:rPr>
        <w:t xml:space="preserve"> </w:t>
      </w:r>
      <w:r w:rsidR="00DC349D" w:rsidRPr="00DC349D">
        <w:rPr>
          <w:shd w:val="clear" w:color="auto" w:fill="FFFFFF"/>
        </w:rPr>
        <w:t>:</w:t>
      </w:r>
      <w:proofErr w:type="gramEnd"/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ApacheMQ</w:t>
      </w:r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  <w:lang w:val="en-US"/>
        </w:rPr>
        <w:t>messaging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платформа.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Camel</w:t>
      </w:r>
      <w:r>
        <w:rPr>
          <w:shd w:val="clear" w:color="auto" w:fill="FFFFFF"/>
        </w:rPr>
        <w:t xml:space="preserve"> – Фреймворк </w:t>
      </w:r>
      <w:proofErr w:type="gramStart"/>
      <w:r>
        <w:rPr>
          <w:shd w:val="clear" w:color="auto" w:fill="FFFFFF"/>
        </w:rPr>
        <w:t>для  конфигурации</w:t>
      </w:r>
      <w:proofErr w:type="gramEnd"/>
      <w:r>
        <w:rPr>
          <w:shd w:val="clear" w:color="auto" w:fill="FFFFFF"/>
        </w:rPr>
        <w:t xml:space="preserve"> интеграции систем.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CXF</w:t>
      </w:r>
      <w:r>
        <w:rPr>
          <w:shd w:val="clear" w:color="auto" w:fill="FFFFFF"/>
        </w:rPr>
        <w:t xml:space="preserve"> – платформа для создания и развертывания </w:t>
      </w:r>
      <w:proofErr w:type="spellStart"/>
      <w:r>
        <w:rPr>
          <w:shd w:val="clear" w:color="auto" w:fill="FFFFFF"/>
        </w:rPr>
        <w:t>веб-сервисов</w:t>
      </w:r>
      <w:proofErr w:type="spellEnd"/>
      <w:r>
        <w:rPr>
          <w:shd w:val="clear" w:color="auto" w:fill="FFFFFF"/>
        </w:rPr>
        <w:t xml:space="preserve"> </w:t>
      </w:r>
      <w:r w:rsidRPr="00DC349D">
        <w:t xml:space="preserve">(SOAP, XML/HTTP, </w:t>
      </w:r>
      <w:proofErr w:type="spellStart"/>
      <w:r w:rsidRPr="00DC349D">
        <w:t>RESTful</w:t>
      </w:r>
      <w:proofErr w:type="spellEnd"/>
      <w:r w:rsidRPr="00DC349D">
        <w:t xml:space="preserve"> HTTP)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Karaf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легковесный </w:t>
      </w:r>
      <w:proofErr w:type="spellStart"/>
      <w:r>
        <w:rPr>
          <w:shd w:val="clear" w:color="auto" w:fill="FFFFFF"/>
          <w:lang w:val="en-US"/>
        </w:rPr>
        <w:t>OSGi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контейнер.</w:t>
      </w:r>
    </w:p>
    <w:p w:rsidR="00DC349D" w:rsidRPr="001B745F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1B745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ODE</w:t>
      </w:r>
      <w:r w:rsidRPr="001B745F">
        <w:rPr>
          <w:shd w:val="clear" w:color="auto" w:fill="FFFFFF"/>
        </w:rPr>
        <w:t xml:space="preserve"> </w:t>
      </w:r>
      <w:r w:rsidRPr="001B745F">
        <w:t xml:space="preserve">- </w:t>
      </w:r>
      <w:r w:rsidR="001B745F" w:rsidRPr="001B745F">
        <w:t xml:space="preserve">Фреймворк для обработки </w:t>
      </w:r>
      <w:r w:rsidR="001B745F">
        <w:t>бизнес</w:t>
      </w:r>
      <w:r w:rsidR="001B745F" w:rsidRPr="001B745F">
        <w:t xml:space="preserve"> процессов в соответствии с </w:t>
      </w:r>
      <w:hyperlink r:id="rId24" w:history="1">
        <w:r w:rsidRPr="001B745F">
          <w:rPr>
            <w:lang w:val="en-US"/>
          </w:rPr>
          <w:t>WS</w:t>
        </w:r>
        <w:r w:rsidRPr="001B745F">
          <w:t>-</w:t>
        </w:r>
        <w:r w:rsidRPr="001B745F">
          <w:rPr>
            <w:lang w:val="en-US"/>
          </w:rPr>
          <w:t>BPEL</w:t>
        </w:r>
      </w:hyperlink>
      <w:r w:rsidRPr="001B745F">
        <w:rPr>
          <w:lang w:val="en-US"/>
        </w:rPr>
        <w:t> </w:t>
      </w:r>
      <w:r w:rsidR="001B745F">
        <w:t>стандартом</w:t>
      </w:r>
      <w:r w:rsidRPr="001B745F">
        <w:t>.</w:t>
      </w:r>
    </w:p>
    <w:p w:rsidR="00C467CA" w:rsidRDefault="00C467CA" w:rsidP="0014220E">
      <w:pPr>
        <w:pStyle w:val="aff7"/>
        <w:ind w:firstLine="0"/>
      </w:pPr>
    </w:p>
    <w:p w:rsidR="004D23AF" w:rsidRPr="00C54F14" w:rsidRDefault="00612CDF" w:rsidP="00837699">
      <w:pPr>
        <w:pStyle w:val="aff7"/>
        <w:ind w:firstLine="709"/>
      </w:pPr>
      <w:r>
        <w:lastRenderedPageBreak/>
        <w:t>В</w:t>
      </w:r>
      <w:r w:rsidR="00C54F14">
        <w:t>ыбранная</w:t>
      </w:r>
      <w:r>
        <w:t xml:space="preserve"> </w:t>
      </w:r>
      <w:r w:rsidR="00C54F14">
        <w:t xml:space="preserve"> технология полностью отвечает требованиям, описанным в пункте (2.</w:t>
      </w:r>
      <w:r w:rsidR="00BD15CD">
        <w:t>4</w:t>
      </w:r>
      <w:r w:rsidR="00C54F14">
        <w:t>.2.4)</w:t>
      </w:r>
    </w:p>
    <w:p w:rsidR="00C54F14" w:rsidRDefault="00BF4BEE" w:rsidP="00837699">
      <w:pPr>
        <w:pStyle w:val="2"/>
        <w:spacing w:line="360" w:lineRule="auto"/>
        <w:ind w:left="0" w:firstLine="709"/>
      </w:pPr>
      <w:bookmarkStart w:id="283" w:name="_Toc354220947"/>
      <w:bookmarkStart w:id="284" w:name="_Toc354221140"/>
      <w:bookmarkStart w:id="285" w:name="_Toc354221190"/>
      <w:bookmarkStart w:id="286" w:name="_Toc354221234"/>
      <w:bookmarkStart w:id="287" w:name="_Toc354222224"/>
      <w:bookmarkStart w:id="288" w:name="_Toc366595003"/>
      <w:r>
        <w:t xml:space="preserve">Конфигурация </w:t>
      </w:r>
      <w:bookmarkEnd w:id="283"/>
      <w:bookmarkEnd w:id="284"/>
      <w:bookmarkEnd w:id="285"/>
      <w:bookmarkEnd w:id="286"/>
      <w:bookmarkEnd w:id="287"/>
      <w:r w:rsidR="00EB731F">
        <w:t>очередей сообщений и маршрутизации</w:t>
      </w:r>
      <w:bookmarkEnd w:id="288"/>
      <w:r w:rsidR="00EB731F">
        <w:t xml:space="preserve"> </w:t>
      </w:r>
    </w:p>
    <w:p w:rsidR="00EB731F" w:rsidRDefault="00B57804" w:rsidP="00837699">
      <w:pPr>
        <w:pStyle w:val="aff7"/>
        <w:ind w:firstLine="709"/>
        <w:rPr>
          <w:lang w:val="en-US"/>
        </w:rPr>
      </w:pPr>
      <w:r>
        <w:t>Фреймворк</w:t>
      </w:r>
      <w:r w:rsidR="00EB731F">
        <w:t xml:space="preserve"> </w:t>
      </w:r>
      <w:r w:rsidR="00EB731F">
        <w:rPr>
          <w:lang w:val="en-US"/>
        </w:rPr>
        <w:t>apache</w:t>
      </w:r>
      <w:r w:rsidR="00EB731F" w:rsidRPr="00EB731F">
        <w:t xml:space="preserve"> </w:t>
      </w:r>
      <w:r w:rsidR="00EB731F">
        <w:rPr>
          <w:lang w:val="en-US"/>
        </w:rPr>
        <w:t>Camel</w:t>
      </w:r>
      <w:r w:rsidR="00EB731F" w:rsidRPr="00EB731F">
        <w:t xml:space="preserve"> </w:t>
      </w:r>
      <w:r w:rsidR="00EB731F">
        <w:t xml:space="preserve">работает поверх </w:t>
      </w:r>
      <w:r w:rsidR="00EB731F">
        <w:rPr>
          <w:lang w:val="en-US"/>
        </w:rPr>
        <w:t>JMS</w:t>
      </w:r>
      <w:r w:rsidR="00EB731F" w:rsidRPr="00EB731F">
        <w:t xml:space="preserve">- </w:t>
      </w:r>
      <w:r w:rsidR="00EB731F">
        <w:t xml:space="preserve">провайдера </w:t>
      </w:r>
      <w:r w:rsidR="00EB731F">
        <w:rPr>
          <w:lang w:val="en-US"/>
        </w:rPr>
        <w:t>ApacheMQ</w:t>
      </w:r>
      <w:r w:rsidR="00EB731F" w:rsidRPr="00EB731F">
        <w:t xml:space="preserve"> </w:t>
      </w:r>
      <w:r w:rsidR="00EB731F">
        <w:t xml:space="preserve">и позволяет настроить очереди сообщений и логику маршрутизации между ними с помощью </w:t>
      </w:r>
      <w:proofErr w:type="spellStart"/>
      <w:r w:rsidR="00EB731F">
        <w:t>скрипта</w:t>
      </w:r>
      <w:proofErr w:type="spellEnd"/>
      <w:r w:rsidR="00EB731F">
        <w:t xml:space="preserve"> </w:t>
      </w:r>
      <w:r w:rsidR="00EB731F" w:rsidRPr="00EB731F">
        <w:t xml:space="preserve"> </w:t>
      </w:r>
      <w:r w:rsidR="00EB731F">
        <w:t xml:space="preserve"> в ф</w:t>
      </w:r>
      <w:r>
        <w:t>о</w:t>
      </w:r>
      <w:r w:rsidR="00EB731F">
        <w:t xml:space="preserve">рмате </w:t>
      </w:r>
      <w:r w:rsidR="00EB731F">
        <w:rPr>
          <w:lang w:val="en-US"/>
        </w:rPr>
        <w:t>XML</w:t>
      </w:r>
      <w:r w:rsidR="00EB731F">
        <w:t xml:space="preserve"> (Приложение 2). Описание логики маршрута представлено в диаграмм</w:t>
      </w:r>
      <w:r w:rsidR="00BD6595">
        <w:t xml:space="preserve">ах </w:t>
      </w:r>
      <w:r w:rsidR="00C579CD">
        <w:rPr>
          <w:lang w:val="en-US"/>
        </w:rPr>
        <w:t>BPMN</w:t>
      </w:r>
      <w:r w:rsidR="00D235B8">
        <w:t xml:space="preserve"> </w:t>
      </w:r>
      <w:r w:rsidR="00EB731F" w:rsidRPr="00EB731F">
        <w:t>(</w:t>
      </w:r>
      <w:r w:rsidR="00A226AA" w:rsidRPr="0043786F">
        <w:t xml:space="preserve">Рисунок </w:t>
      </w:r>
      <w:r w:rsidR="00A226AA">
        <w:t>4.</w:t>
      </w:r>
      <w:r w:rsidR="00BD15CD">
        <w:t>4</w:t>
      </w:r>
      <w:r w:rsidR="00A226AA">
        <w:t>.1.1,  4.5.1.2</w:t>
      </w:r>
      <w:r w:rsidR="00EB731F" w:rsidRPr="00EB731F">
        <w:t>)</w:t>
      </w:r>
      <w:r w:rsidR="00D84E78">
        <w:t>.</w:t>
      </w:r>
    </w:p>
    <w:p w:rsidR="00C579CD" w:rsidRPr="00C579CD" w:rsidRDefault="00C579CD" w:rsidP="0014220E">
      <w:pPr>
        <w:pStyle w:val="aff7"/>
        <w:ind w:firstLine="0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06415" cy="7284720"/>
            <wp:effectExtent l="19050" t="0" r="0" b="0"/>
            <wp:docPr id="3" name="Рисунок 2" descr="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E7" w:rsidRPr="00BD15CD" w:rsidRDefault="00D555E7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BD15CD">
        <w:t>4</w:t>
      </w:r>
      <w:r>
        <w:t>.1.1</w:t>
      </w:r>
      <w:r w:rsidR="00A226AA">
        <w:t xml:space="preserve"> </w:t>
      </w:r>
      <w:r w:rsidRPr="0043786F">
        <w:t xml:space="preserve">Диаграмма </w:t>
      </w:r>
      <w:r w:rsidR="00BD15CD">
        <w:rPr>
          <w:lang w:val="en-US"/>
        </w:rPr>
        <w:t>BPMN</w:t>
      </w:r>
      <w:r w:rsidR="00BD15CD">
        <w:t xml:space="preserve"> (часть 1)</w:t>
      </w:r>
    </w:p>
    <w:p w:rsidR="00EB731F" w:rsidRPr="00B57804" w:rsidRDefault="00EB731F" w:rsidP="0014220E">
      <w:pPr>
        <w:pStyle w:val="aff7"/>
      </w:pPr>
    </w:p>
    <w:p w:rsidR="00EB731F" w:rsidRDefault="009B2473" w:rsidP="0014220E">
      <w:pPr>
        <w:pStyle w:val="aff7"/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06415" cy="5266055"/>
            <wp:effectExtent l="19050" t="0" r="0" b="0"/>
            <wp:docPr id="7" name="Рисунок 6" descr="BP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D" w:rsidRPr="00BD15CD" w:rsidRDefault="00BD15CD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4.4.1.1 </w:t>
      </w:r>
      <w:r w:rsidRPr="0043786F">
        <w:t xml:space="preserve">Диаграмма </w:t>
      </w:r>
      <w:r>
        <w:rPr>
          <w:lang w:val="en-US"/>
        </w:rPr>
        <w:t>BPMN</w:t>
      </w:r>
      <w:r>
        <w:t xml:space="preserve"> (часть 1)</w:t>
      </w:r>
    </w:p>
    <w:p w:rsidR="00B909E2" w:rsidRPr="00EB731F" w:rsidRDefault="00B909E2" w:rsidP="0014220E">
      <w:pPr>
        <w:pStyle w:val="aff7"/>
      </w:pPr>
    </w:p>
    <w:p w:rsidR="00BF4BEE" w:rsidRDefault="00B57804" w:rsidP="00402AE9">
      <w:pPr>
        <w:pStyle w:val="2"/>
        <w:ind w:left="0" w:firstLine="709"/>
      </w:pPr>
      <w:bookmarkStart w:id="289" w:name="_Toc366595004"/>
      <w:r>
        <w:t>Проверка сообщений</w:t>
      </w:r>
      <w:bookmarkEnd w:id="289"/>
    </w:p>
    <w:p w:rsidR="00B57804" w:rsidRPr="00B57804" w:rsidRDefault="00B57804" w:rsidP="00402AE9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>проверяются на соответствие с форматом, представленным схемой запроса (приложение 1)</w:t>
      </w:r>
      <w:r w:rsidRPr="00B57804">
        <w:rPr>
          <w:noProof/>
          <w:lang w:eastAsia="en-US"/>
        </w:rPr>
        <w:t xml:space="preserve">.  </w:t>
      </w:r>
    </w:p>
    <w:p w:rsidR="00B57804" w:rsidRDefault="00B57804" w:rsidP="0014220E">
      <w:pPr>
        <w:pStyle w:val="aff7"/>
      </w:pPr>
      <w:r>
        <w:rPr>
          <w:noProof/>
          <w:lang w:val="en-US" w:eastAsia="en-US"/>
        </w:rPr>
        <w:drawing>
          <wp:inline distT="0" distB="0" distL="0" distR="0">
            <wp:extent cx="3365755" cy="1594884"/>
            <wp:effectExtent l="19050" t="0" r="6095" b="0"/>
            <wp:docPr id="20" name="Рисунок 17" descr="valid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732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20" w:rsidRPr="0043786F" w:rsidRDefault="00583F20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FB707D">
        <w:t>4</w:t>
      </w:r>
      <w:r>
        <w:t xml:space="preserve">.2.1 </w:t>
      </w:r>
      <w:r w:rsidRPr="0043786F">
        <w:t xml:space="preserve">Диаграмма </w:t>
      </w:r>
      <w:r>
        <w:t>классов</w:t>
      </w:r>
    </w:p>
    <w:p w:rsidR="00583F20" w:rsidRDefault="00583F20" w:rsidP="00402AE9">
      <w:pPr>
        <w:pStyle w:val="aff7"/>
        <w:ind w:firstLine="709"/>
      </w:pPr>
    </w:p>
    <w:p w:rsidR="00B909E2" w:rsidRPr="00B57804" w:rsidRDefault="00B909E2" w:rsidP="00402AE9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 xml:space="preserve">За проверку данного соответствия отвечает класс </w:t>
      </w:r>
      <w:r>
        <w:rPr>
          <w:noProof/>
          <w:lang w:val="en-US" w:eastAsia="en-US"/>
        </w:rPr>
        <w:t>MessageValidator</w:t>
      </w:r>
      <w:r w:rsidRPr="00B57804">
        <w:rPr>
          <w:noProof/>
          <w:lang w:eastAsia="en-US"/>
        </w:rPr>
        <w:t>.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794"/>
        <w:gridCol w:w="4536"/>
      </w:tblGrid>
      <w:tr w:rsidR="00B909E2" w:rsidRPr="003979ED" w:rsidTr="00D84D78">
        <w:tc>
          <w:tcPr>
            <w:tcW w:w="3794" w:type="dxa"/>
            <w:shd w:val="clear" w:color="auto" w:fill="000000"/>
          </w:tcPr>
          <w:p w:rsidR="00B909E2" w:rsidRPr="005D2BDC" w:rsidRDefault="00B909E2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4536" w:type="dxa"/>
            <w:shd w:val="clear" w:color="auto" w:fill="000000"/>
          </w:tcPr>
          <w:p w:rsidR="00B909E2" w:rsidRPr="003979ED" w:rsidRDefault="00B909E2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909E2" w:rsidRPr="003979ED" w:rsidTr="00D84D78">
        <w:trPr>
          <w:trHeight w:val="481"/>
        </w:trPr>
        <w:tc>
          <w:tcPr>
            <w:tcW w:w="3794" w:type="dxa"/>
            <w:shd w:val="clear" w:color="auto" w:fill="F2F2F2"/>
          </w:tcPr>
          <w:p w:rsidR="00B909E2" w:rsidRPr="00B909E2" w:rsidRDefault="00B909E2" w:rsidP="0014220E">
            <w:pPr>
              <w:pStyle w:val="aff7"/>
              <w:ind w:firstLine="0"/>
              <w:jc w:val="center"/>
              <w:rPr>
                <w:b/>
                <w:bCs/>
                <w:lang w:val="en-US"/>
              </w:rPr>
            </w:pPr>
            <w:r w:rsidRPr="00B909E2">
              <w:rPr>
                <w:b/>
                <w:noProof/>
                <w:lang w:val="en-US"/>
              </w:rPr>
              <w:t>MessageValidator</w:t>
            </w:r>
          </w:p>
        </w:tc>
        <w:tc>
          <w:tcPr>
            <w:tcW w:w="4536" w:type="dxa"/>
            <w:shd w:val="clear" w:color="auto" w:fill="auto"/>
          </w:tcPr>
          <w:p w:rsidR="00B909E2" w:rsidRPr="00AB1035" w:rsidRDefault="00B909E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проверку формата входящих сообщений.</w:t>
            </w:r>
          </w:p>
        </w:tc>
      </w:tr>
    </w:tbl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FB707D" w:rsidRPr="00BD15CD" w:rsidRDefault="00FB707D" w:rsidP="0014220E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4.4.2.1 Описание  диаграммы классов</w:t>
      </w:r>
    </w:p>
    <w:p w:rsidR="00B909E2" w:rsidRPr="00B909E2" w:rsidRDefault="00B909E2" w:rsidP="0014220E">
      <w:pPr>
        <w:pStyle w:val="aff7"/>
      </w:pPr>
    </w:p>
    <w:p w:rsidR="000B3E87" w:rsidRDefault="000B3E87" w:rsidP="00402AE9">
      <w:pPr>
        <w:pStyle w:val="2"/>
        <w:ind w:left="0" w:firstLine="709"/>
      </w:pPr>
      <w:bookmarkStart w:id="290" w:name="_Toc366595005"/>
      <w:r>
        <w:t>Обработка исключительных ситуаций и ошибок</w:t>
      </w:r>
      <w:bookmarkEnd w:id="290"/>
    </w:p>
    <w:p w:rsidR="000B3E87" w:rsidRDefault="000B3E87" w:rsidP="00402AE9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 xml:space="preserve">должны строго  соответствовать формату схемы запроса (приложение 1). В противном случае система сгенерирует исключение </w:t>
      </w:r>
      <w:r w:rsidRPr="000B3E87">
        <w:rPr>
          <w:noProof/>
          <w:lang w:eastAsia="en-US"/>
        </w:rPr>
        <w:t>SynchronizeRequestException</w:t>
      </w:r>
      <w:r w:rsidR="009A0954" w:rsidRPr="009A0954">
        <w:rPr>
          <w:noProof/>
          <w:lang w:eastAsia="en-US"/>
        </w:rPr>
        <w:t xml:space="preserve"> </w:t>
      </w:r>
      <w:r w:rsidR="009A0954">
        <w:rPr>
          <w:noProof/>
          <w:lang w:eastAsia="en-US"/>
        </w:rPr>
        <w:t>, которое будет обработано специальным классом, для формирования отчёта об ошибке.</w:t>
      </w:r>
    </w:p>
    <w:p w:rsidR="009A0954" w:rsidRDefault="009A0954" w:rsidP="0014220E">
      <w:pPr>
        <w:pStyle w:val="aff7"/>
        <w:rPr>
          <w:noProof/>
          <w:lang w:eastAsia="en-US"/>
        </w:rPr>
      </w:pPr>
    </w:p>
    <w:p w:rsidR="009A0954" w:rsidRDefault="009A0954" w:rsidP="0014220E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2915536" cy="1492204"/>
            <wp:effectExtent l="19050" t="0" r="0" b="0"/>
            <wp:docPr id="21" name="Рисунок 20" descr="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103" cy="15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54" w:rsidRDefault="009A0954" w:rsidP="0014220E">
      <w:pPr>
        <w:pStyle w:val="aff7"/>
        <w:rPr>
          <w:noProof/>
          <w:lang w:eastAsia="en-US"/>
        </w:rPr>
      </w:pPr>
    </w:p>
    <w:p w:rsidR="009A0954" w:rsidRDefault="009A0954" w:rsidP="0014220E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2914650" cy="1504950"/>
            <wp:effectExtent l="19050" t="0" r="0" b="0"/>
            <wp:docPr id="24" name="Рисунок 23" descr="proces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r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78" w:rsidRPr="0043786F" w:rsidRDefault="00D84D78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4.4.3.1 </w:t>
      </w:r>
      <w:r w:rsidRPr="0043786F">
        <w:t xml:space="preserve">Диаграмма </w:t>
      </w:r>
      <w:r>
        <w:t>классов</w:t>
      </w:r>
    </w:p>
    <w:p w:rsidR="00AB5CD8" w:rsidRPr="009A0954" w:rsidRDefault="00AB5CD8" w:rsidP="0014220E">
      <w:pPr>
        <w:pStyle w:val="aff7"/>
        <w:rPr>
          <w:noProof/>
          <w:lang w:eastAsia="en-US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856"/>
        <w:gridCol w:w="4899"/>
      </w:tblGrid>
      <w:tr w:rsidR="00DE32A7" w:rsidRPr="003979ED" w:rsidTr="00402AE9">
        <w:tc>
          <w:tcPr>
            <w:tcW w:w="3856" w:type="dxa"/>
            <w:shd w:val="clear" w:color="auto" w:fill="000000"/>
          </w:tcPr>
          <w:p w:rsidR="00DE32A7" w:rsidRPr="005D2BDC" w:rsidRDefault="00DE32A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4899" w:type="dxa"/>
            <w:shd w:val="clear" w:color="auto" w:fill="000000"/>
          </w:tcPr>
          <w:p w:rsidR="00DE32A7" w:rsidRPr="003979ED" w:rsidRDefault="00DE32A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DE32A7" w:rsidRPr="003979ED" w:rsidTr="00402AE9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DE32A7" w:rsidRDefault="00DE32A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SynchronizeRequestException</w:t>
            </w:r>
            <w:proofErr w:type="spellEnd"/>
          </w:p>
        </w:tc>
        <w:tc>
          <w:tcPr>
            <w:tcW w:w="4899" w:type="dxa"/>
            <w:shd w:val="clear" w:color="auto" w:fill="auto"/>
          </w:tcPr>
          <w:p w:rsidR="00DE32A7" w:rsidRPr="00DE32A7" w:rsidRDefault="00DE32A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класс –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Exception</w:t>
            </w:r>
            <w:r w:rsidRPr="00DE32A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для генерации исключений связанных с ошибками обработки запроса синхронизации. </w:t>
            </w:r>
          </w:p>
        </w:tc>
      </w:tr>
      <w:tr w:rsidR="00DE32A7" w:rsidRPr="003979ED" w:rsidTr="00402AE9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DE32A7" w:rsidRDefault="00DE32A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ErrorHandler</w:t>
            </w:r>
            <w:proofErr w:type="spellEnd"/>
          </w:p>
        </w:tc>
        <w:tc>
          <w:tcPr>
            <w:tcW w:w="4899" w:type="dxa"/>
            <w:shd w:val="clear" w:color="auto" w:fill="auto"/>
          </w:tcPr>
          <w:p w:rsidR="00DE32A7" w:rsidRPr="00DE32A7" w:rsidRDefault="00DE32A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Отвечает за обработку исключительных ситуаций, формирование отчётов о статусе запроса. </w:t>
            </w:r>
          </w:p>
        </w:tc>
      </w:tr>
    </w:tbl>
    <w:p w:rsidR="00402AE9" w:rsidRDefault="00402AE9" w:rsidP="00402AE9">
      <w:pPr>
        <w:pStyle w:val="af9"/>
        <w:jc w:val="left"/>
      </w:pPr>
    </w:p>
    <w:p w:rsidR="00402AE9" w:rsidRDefault="00402AE9" w:rsidP="0014220E">
      <w:pPr>
        <w:pStyle w:val="af9"/>
      </w:pPr>
    </w:p>
    <w:p w:rsidR="00BF4BEE" w:rsidRPr="00BF4BEE" w:rsidRDefault="00D84D78" w:rsidP="0014220E">
      <w:pPr>
        <w:pStyle w:val="af9"/>
      </w:pPr>
      <w:r>
        <w:t>Таблица</w:t>
      </w:r>
      <w:r w:rsidRPr="0043786F">
        <w:t xml:space="preserve"> </w:t>
      </w:r>
      <w:r>
        <w:t>4.4.3.1 Описание  диаграммы классов</w:t>
      </w:r>
    </w:p>
    <w:p w:rsidR="00CE648C" w:rsidRPr="00C54F14" w:rsidRDefault="00CE648C" w:rsidP="0014220E">
      <w:pPr>
        <w:pStyle w:val="aff7"/>
        <w:rPr>
          <w:shd w:val="clear" w:color="auto" w:fill="FFFFFF"/>
        </w:rPr>
      </w:pPr>
    </w:p>
    <w:p w:rsidR="00DE723E" w:rsidRPr="00DE723E" w:rsidRDefault="004F25FC" w:rsidP="00402AE9">
      <w:pPr>
        <w:pStyle w:val="17"/>
        <w:numPr>
          <w:ilvl w:val="1"/>
          <w:numId w:val="1"/>
        </w:numPr>
        <w:spacing w:line="360" w:lineRule="auto"/>
        <w:ind w:left="0" w:firstLine="709"/>
        <w:rPr>
          <w:b/>
          <w:color w:val="000000"/>
          <w:shd w:val="clear" w:color="auto" w:fill="FFFFFF"/>
        </w:rPr>
      </w:pPr>
      <w:r w:rsidRPr="00C54F14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</w:rPr>
        <w:t>Компонент «</w:t>
      </w:r>
      <w:r w:rsidR="00DE723E">
        <w:rPr>
          <w:b/>
          <w:color w:val="000000"/>
          <w:shd w:val="clear" w:color="auto" w:fill="FFFFFF"/>
          <w:lang w:val="en-US"/>
        </w:rPr>
        <w:t>Request</w:t>
      </w:r>
      <w:r w:rsidR="00DE723E" w:rsidRPr="00DE32A7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  <w:lang w:val="en-US"/>
        </w:rPr>
        <w:t>Dispatcher</w:t>
      </w:r>
      <w:r w:rsidR="00DE723E">
        <w:rPr>
          <w:b/>
          <w:color w:val="000000"/>
          <w:shd w:val="clear" w:color="auto" w:fill="FFFFFF"/>
        </w:rPr>
        <w:t>»</w:t>
      </w:r>
    </w:p>
    <w:p w:rsidR="00402AE9" w:rsidRDefault="00DE723E" w:rsidP="00402AE9">
      <w:pPr>
        <w:pStyle w:val="aff7"/>
        <w:ind w:firstLine="709"/>
      </w:pPr>
      <w:r>
        <w:rPr>
          <w:shd w:val="clear" w:color="auto" w:fill="FFFFFF"/>
        </w:rPr>
        <w:t xml:space="preserve">Данный компонент реализован в виде </w:t>
      </w:r>
      <w:r>
        <w:rPr>
          <w:shd w:val="clear" w:color="auto" w:fill="FFFFFF"/>
          <w:lang w:val="en-US"/>
        </w:rPr>
        <w:t>EJB</w:t>
      </w:r>
      <w:r w:rsidRPr="00DE723E">
        <w:rPr>
          <w:shd w:val="clear" w:color="auto" w:fill="FFFFFF"/>
        </w:rPr>
        <w:t>-</w:t>
      </w:r>
      <w:r w:rsidR="00EE1A46">
        <w:rPr>
          <w:shd w:val="clear" w:color="auto" w:fill="FFFFFF"/>
        </w:rPr>
        <w:t xml:space="preserve">модуля. Для взаимодействия </w:t>
      </w:r>
      <w:r w:rsidR="00EE1A46" w:rsidRPr="00EE1A46">
        <w:rPr>
          <w:shd w:val="clear" w:color="auto" w:fill="FFFFFF"/>
        </w:rPr>
        <w:t>(</w:t>
      </w:r>
      <w:r w:rsidR="00EE1A46">
        <w:rPr>
          <w:shd w:val="clear" w:color="auto" w:fill="FFFFFF"/>
        </w:rPr>
        <w:t>прослушивания и отправки</w:t>
      </w:r>
      <w:r w:rsidR="00EE1A46" w:rsidRPr="00EE1A46">
        <w:rPr>
          <w:shd w:val="clear" w:color="auto" w:fill="FFFFFF"/>
        </w:rPr>
        <w:t>)</w:t>
      </w:r>
      <w:r w:rsidR="00EE1A46">
        <w:rPr>
          <w:shd w:val="clear" w:color="auto" w:fill="FFFFFF"/>
        </w:rPr>
        <w:t xml:space="preserve"> 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</w:rPr>
        <w:t xml:space="preserve">с очередями сообщений  используются </w:t>
      </w:r>
      <w:r w:rsidR="00EE1A46">
        <w:rPr>
          <w:shd w:val="clear" w:color="auto" w:fill="FFFFFF"/>
          <w:lang w:val="en-US"/>
        </w:rPr>
        <w:t>Message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Driven</w:t>
      </w:r>
      <w:r w:rsidR="00EE1A46" w:rsidRPr="00BC57E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Beans</w:t>
      </w:r>
      <w:r w:rsidR="00EE1A46">
        <w:rPr>
          <w:shd w:val="clear" w:color="auto" w:fill="FFFFFF"/>
        </w:rPr>
        <w:t>.</w:t>
      </w:r>
      <w:r w:rsidR="00B40CF5" w:rsidRPr="00B40CF5">
        <w:rPr>
          <w:shd w:val="clear" w:color="auto" w:fill="FFFFFF"/>
        </w:rPr>
        <w:t xml:space="preserve"> </w:t>
      </w:r>
      <w:r w:rsidR="00B40CF5" w:rsidRPr="00C84D92">
        <w:t>Данные компоненты реализуют интерфейс MessageListener и  отвечают за запуск процессов дальнейшей обработки входящих сообщений.</w:t>
      </w:r>
      <w:r w:rsidR="00C84D92" w:rsidRPr="00C84D92">
        <w:t xml:space="preserve"> По окончанию обработки, отчёты или,  в случае возникновения исключительных ситуаций,</w:t>
      </w:r>
      <w:r w:rsidR="00C84D92">
        <w:t xml:space="preserve"> </w:t>
      </w:r>
      <w:r w:rsidR="00C84D92" w:rsidRPr="00C84D92">
        <w:t>сообщения об ошибке</w:t>
      </w:r>
      <w:r w:rsidR="00C84D92">
        <w:t xml:space="preserve"> отправляются в очередь «</w:t>
      </w:r>
      <w:r w:rsidR="00C84D92">
        <w:rPr>
          <w:lang w:val="en-US"/>
        </w:rPr>
        <w:t>output</w:t>
      </w:r>
      <w:r w:rsidR="00C84D92" w:rsidRPr="00CF40D2">
        <w:t>.</w:t>
      </w:r>
      <w:r w:rsidR="00C84D92">
        <w:rPr>
          <w:lang w:val="en-US"/>
        </w:rPr>
        <w:t>response</w:t>
      </w:r>
      <w:r w:rsidR="00C84D92">
        <w:t>».</w:t>
      </w:r>
    </w:p>
    <w:p w:rsidR="00EE1A46" w:rsidRDefault="00EE1A46" w:rsidP="00402AE9">
      <w:pPr>
        <w:pStyle w:val="aff7"/>
        <w:ind w:firstLine="709"/>
        <w:jc w:val="center"/>
      </w:pPr>
      <w:r>
        <w:rPr>
          <w:noProof/>
          <w:shd w:val="clear" w:color="auto" w:fill="FFFFFF"/>
          <w:lang w:val="en-US" w:eastAsia="en-US"/>
        </w:rPr>
        <w:drawing>
          <wp:inline distT="0" distB="0" distL="0" distR="0">
            <wp:extent cx="4667250" cy="1752600"/>
            <wp:effectExtent l="19050" t="0" r="0" b="0"/>
            <wp:docPr id="28" name="Рисунок 27" descr="md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bean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A9" w:rsidRPr="0043786F" w:rsidRDefault="000370A9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84D78">
        <w:t>5</w:t>
      </w:r>
      <w:r>
        <w:t xml:space="preserve">.1 </w:t>
      </w:r>
      <w:r w:rsidRPr="0043786F">
        <w:t xml:space="preserve">Диаграмма </w:t>
      </w:r>
      <w:r>
        <w:t>классов</w:t>
      </w:r>
    </w:p>
    <w:p w:rsidR="00CF40D2" w:rsidRPr="00C579CD" w:rsidRDefault="00CF40D2" w:rsidP="0014220E">
      <w:pPr>
        <w:pStyle w:val="aff7"/>
        <w:ind w:firstLine="0"/>
        <w:rPr>
          <w:shd w:val="clear" w:color="auto" w:fill="FFFFFF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EE1A46" w:rsidRPr="003979ED" w:rsidTr="003E366D">
        <w:tc>
          <w:tcPr>
            <w:tcW w:w="3264" w:type="dxa"/>
            <w:shd w:val="clear" w:color="auto" w:fill="000000"/>
          </w:tcPr>
          <w:p w:rsidR="00EE1A46" w:rsidRPr="005D2BDC" w:rsidRDefault="00EE1A46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EE1A46" w:rsidRPr="003979ED" w:rsidRDefault="00EE1A46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E1A46" w:rsidRPr="003979ED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3979ED" w:rsidRDefault="00BC57E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EE1A46" w:rsidRPr="002E5BD1" w:rsidRDefault="00BC57E6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B40CF5">
              <w:rPr>
                <w:rFonts w:ascii="Times New Roman" w:hAnsi="Times New Roman"/>
                <w:sz w:val="28"/>
                <w:szCs w:val="28"/>
              </w:rPr>
              <w:t>.</w:t>
            </w:r>
            <w:r w:rsidR="002E5BD1"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4D92"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="00C84D92"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 w:rsidR="00C84D92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EE1A46" w:rsidRPr="003979ED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BC57E6" w:rsidRDefault="00BC57E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EE1A46" w:rsidRPr="003979ED" w:rsidRDefault="002E5BD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="00C84D9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3E366D" w:rsidRDefault="003E366D" w:rsidP="003E366D">
      <w:pPr>
        <w:pStyle w:val="af9"/>
        <w:jc w:val="left"/>
      </w:pPr>
    </w:p>
    <w:p w:rsidR="00EE1A46" w:rsidRPr="00577959" w:rsidRDefault="00D84D78" w:rsidP="0014220E">
      <w:pPr>
        <w:pStyle w:val="af9"/>
      </w:pPr>
      <w:r>
        <w:t>Таблица</w:t>
      </w:r>
      <w:r w:rsidRPr="0043786F">
        <w:t xml:space="preserve"> </w:t>
      </w:r>
      <w:r>
        <w:t>4.5.1 Описание  диаграммы классов</w:t>
      </w:r>
    </w:p>
    <w:p w:rsidR="009B2473" w:rsidRPr="00577959" w:rsidRDefault="00CF40D2" w:rsidP="003E366D">
      <w:pPr>
        <w:pStyle w:val="2"/>
        <w:ind w:left="0" w:firstLine="709"/>
      </w:pPr>
      <w:bookmarkStart w:id="291" w:name="_Toc366595006"/>
      <w:r>
        <w:rPr>
          <w:color w:val="000000"/>
          <w:shd w:val="clear" w:color="auto" w:fill="FFFFFF"/>
        </w:rPr>
        <w:t>Тр</w:t>
      </w:r>
      <w:r w:rsidRPr="00337A79">
        <w:t>ансформация сообщений</w:t>
      </w:r>
      <w:bookmarkEnd w:id="291"/>
    </w:p>
    <w:p w:rsidR="00577959" w:rsidRDefault="00B06546" w:rsidP="0014220E">
      <w:pPr>
        <w:pStyle w:val="2"/>
        <w:numPr>
          <w:ilvl w:val="0"/>
          <w:numId w:val="0"/>
        </w:numPr>
        <w:ind w:firstLine="284"/>
      </w:pPr>
      <w:r>
        <w:rPr>
          <w:noProof/>
          <w:lang w:val="en-US" w:eastAsia="en-US"/>
        </w:rPr>
        <w:drawing>
          <wp:inline distT="0" distB="0" distL="0" distR="0">
            <wp:extent cx="5606415" cy="2578735"/>
            <wp:effectExtent l="19050" t="0" r="0" b="0"/>
            <wp:docPr id="30" name="Рисунок 29" descr="transfor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er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59" w:rsidRDefault="005C1B64" w:rsidP="0014220E">
      <w:pPr>
        <w:pStyle w:val="af9"/>
      </w:pPr>
      <w:r w:rsidRPr="0043786F">
        <w:t xml:space="preserve">Рисунок </w:t>
      </w:r>
      <w:r>
        <w:t>4.</w:t>
      </w:r>
      <w:r w:rsidR="00577959">
        <w:t>5</w:t>
      </w:r>
      <w:r>
        <w:t>.1</w:t>
      </w:r>
      <w:r w:rsidR="00174B66">
        <w:t>.1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4D23AF" w:rsidRPr="004D23AF" w:rsidRDefault="004D23AF" w:rsidP="0014220E">
      <w:pPr>
        <w:rPr>
          <w:rFonts w:eastAsia="Calibri"/>
          <w:lang w:eastAsia="en-US"/>
        </w:rPr>
      </w:pPr>
    </w:p>
    <w:tbl>
      <w:tblPr>
        <w:tblpPr w:leftFromText="180" w:rightFromText="180" w:vertAnchor="text" w:horzAnchor="margin" w:tblpY="190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6342"/>
      </w:tblGrid>
      <w:tr w:rsidR="00577959" w:rsidRPr="003979ED" w:rsidTr="003E366D">
        <w:tc>
          <w:tcPr>
            <w:tcW w:w="3264" w:type="dxa"/>
            <w:shd w:val="clear" w:color="auto" w:fill="000000"/>
          </w:tcPr>
          <w:p w:rsidR="00577959" w:rsidRPr="005C1B64" w:rsidRDefault="0057795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6342" w:type="dxa"/>
            <w:shd w:val="clear" w:color="auto" w:fill="000000"/>
          </w:tcPr>
          <w:p w:rsidR="00577959" w:rsidRPr="003979ED" w:rsidRDefault="0057795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5C1B64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77959" w:rsidRPr="005C1B64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ITransformer</w:t>
            </w:r>
            <w:proofErr w:type="spellEnd"/>
          </w:p>
        </w:tc>
        <w:tc>
          <w:tcPr>
            <w:tcW w:w="6342" w:type="dxa"/>
            <w:shd w:val="clear" w:color="auto" w:fill="auto"/>
          </w:tcPr>
          <w:p w:rsidR="00577959" w:rsidRPr="005C1B64" w:rsidRDefault="00577959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</w:p>
        </w:tc>
      </w:tr>
      <w:tr w:rsidR="00577959" w:rsidRPr="00387EBB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HHTransformer</w:t>
            </w:r>
            <w:proofErr w:type="spellEnd"/>
          </w:p>
        </w:tc>
        <w:tc>
          <w:tcPr>
            <w:tcW w:w="6342" w:type="dxa"/>
            <w:shd w:val="clear" w:color="auto" w:fill="auto"/>
          </w:tcPr>
          <w:p w:rsidR="00577959" w:rsidRPr="00387EBB" w:rsidRDefault="00577959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трансформирования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для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сервиса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387EBB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577959" w:rsidRPr="003979ED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A065A0" w:rsidRDefault="00577959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MonsterTransformer</w:t>
            </w:r>
            <w:proofErr w:type="spellEnd"/>
          </w:p>
          <w:p w:rsidR="00577959" w:rsidRPr="00A065A0" w:rsidRDefault="00577959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6342" w:type="dxa"/>
            <w:shd w:val="clear" w:color="auto" w:fill="auto"/>
          </w:tcPr>
          <w:p w:rsidR="00577959" w:rsidRPr="00A065A0" w:rsidRDefault="00577959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трансформирования запроса </w:t>
            </w:r>
            <w:r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для сервиса 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>.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4D23AF" w:rsidRDefault="004D23AF" w:rsidP="0014220E">
      <w:pPr>
        <w:pStyle w:val="af9"/>
      </w:pPr>
    </w:p>
    <w:p w:rsidR="00577959" w:rsidRPr="005C1B64" w:rsidRDefault="00577959" w:rsidP="0014220E">
      <w:pPr>
        <w:pStyle w:val="af9"/>
      </w:pPr>
      <w:r>
        <w:t>Таблица</w:t>
      </w:r>
      <w:r w:rsidRPr="0043786F">
        <w:t xml:space="preserve"> </w:t>
      </w:r>
      <w:r>
        <w:t>4.5.1.1 Описание  диаграммы классов</w:t>
      </w:r>
    </w:p>
    <w:p w:rsidR="009B2473" w:rsidRPr="002D6A97" w:rsidRDefault="009B2473" w:rsidP="003E366D">
      <w:pPr>
        <w:pStyle w:val="a"/>
        <w:ind w:left="0" w:firstLine="709"/>
        <w:rPr>
          <w:noProof/>
          <w:lang w:eastAsia="en-US"/>
        </w:rPr>
      </w:pPr>
      <w:bookmarkStart w:id="292" w:name="_Toc366595007"/>
      <w:r>
        <w:rPr>
          <w:noProof/>
          <w:lang w:val="en-US" w:eastAsia="en-US"/>
        </w:rPr>
        <w:t>C</w:t>
      </w:r>
      <w:r>
        <w:rPr>
          <w:noProof/>
          <w:lang w:eastAsia="en-US"/>
        </w:rPr>
        <w:t>лой доступа к данным репозитирия правил транформации</w:t>
      </w:r>
      <w:bookmarkEnd w:id="292"/>
    </w:p>
    <w:p w:rsidR="002D6A97" w:rsidRPr="002D6A97" w:rsidRDefault="002D6A97" w:rsidP="003E366D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>На следующ</w:t>
      </w:r>
      <w:r w:rsidR="00B909E2">
        <w:rPr>
          <w:noProof/>
          <w:lang w:eastAsia="en-US"/>
        </w:rPr>
        <w:t>ей</w:t>
      </w:r>
      <w:r>
        <w:rPr>
          <w:noProof/>
          <w:lang w:eastAsia="en-US"/>
        </w:rPr>
        <w:t xml:space="preserve"> диаграмм</w:t>
      </w:r>
      <w:r w:rsidR="00B909E2">
        <w:rPr>
          <w:noProof/>
          <w:lang w:eastAsia="en-US"/>
        </w:rPr>
        <w:t xml:space="preserve">е </w:t>
      </w:r>
      <w:r>
        <w:rPr>
          <w:noProof/>
          <w:lang w:eastAsia="en-US"/>
        </w:rPr>
        <w:t xml:space="preserve"> изображена архитекрура  слоя </w:t>
      </w:r>
      <w:r>
        <w:rPr>
          <w:noProof/>
          <w:lang w:val="en-US" w:eastAsia="en-US"/>
        </w:rPr>
        <w:t>DAO</w:t>
      </w:r>
      <w:r w:rsidRPr="002D6A97">
        <w:rPr>
          <w:noProof/>
          <w:lang w:eastAsia="en-US"/>
        </w:rPr>
        <w:t xml:space="preserve"> (</w:t>
      </w:r>
      <w:r>
        <w:rPr>
          <w:noProof/>
          <w:lang w:val="en-US" w:eastAsia="en-US"/>
        </w:rPr>
        <w:t>Data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access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objects</w:t>
      </w:r>
      <w:r w:rsidRPr="002D6A97">
        <w:rPr>
          <w:noProof/>
          <w:lang w:eastAsia="en-US"/>
        </w:rPr>
        <w:t>) (</w:t>
      </w:r>
      <w:r>
        <w:rPr>
          <w:noProof/>
          <w:lang w:eastAsia="en-US"/>
        </w:rPr>
        <w:t>Рисунок 4.</w:t>
      </w:r>
      <w:r w:rsidR="00DF5915">
        <w:rPr>
          <w:noProof/>
          <w:lang w:eastAsia="en-US"/>
        </w:rPr>
        <w:t>5</w:t>
      </w:r>
      <w:r>
        <w:rPr>
          <w:noProof/>
          <w:lang w:eastAsia="en-US"/>
        </w:rPr>
        <w:t>.1.1.1</w:t>
      </w:r>
      <w:r w:rsidRPr="002D6A97">
        <w:rPr>
          <w:noProof/>
          <w:lang w:eastAsia="en-US"/>
        </w:rPr>
        <w:t>)</w:t>
      </w:r>
      <w:r w:rsidR="00DF5915">
        <w:rPr>
          <w:noProof/>
          <w:lang w:eastAsia="en-US"/>
        </w:rPr>
        <w:t>:</w:t>
      </w:r>
    </w:p>
    <w:p w:rsidR="004553D3" w:rsidRPr="009B2473" w:rsidRDefault="004553D3" w:rsidP="0014220E">
      <w:pPr>
        <w:pStyle w:val="a"/>
        <w:numPr>
          <w:ilvl w:val="0"/>
          <w:numId w:val="0"/>
        </w:numPr>
        <w:jc w:val="center"/>
        <w:rPr>
          <w:noProof/>
          <w:lang w:eastAsia="en-US"/>
        </w:rPr>
      </w:pPr>
      <w:r w:rsidRPr="004553D3">
        <w:rPr>
          <w:noProof/>
          <w:lang w:val="en-US" w:eastAsia="en-US"/>
        </w:rPr>
        <w:drawing>
          <wp:inline distT="0" distB="0" distL="0" distR="0">
            <wp:extent cx="4769623" cy="4912242"/>
            <wp:effectExtent l="19050" t="0" r="0" b="0"/>
            <wp:docPr id="19" name="Рисунок 1" descr="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790" cy="49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F" w:rsidRDefault="00B96DD5" w:rsidP="0014220E">
      <w:pPr>
        <w:pStyle w:val="af9"/>
      </w:pPr>
      <w:r w:rsidRPr="0043786F">
        <w:t xml:space="preserve">Рисунок </w:t>
      </w:r>
      <w:r>
        <w:t>4.</w:t>
      </w:r>
      <w:r w:rsidR="00DF5915">
        <w:t>5</w:t>
      </w:r>
      <w:r>
        <w:t xml:space="preserve">.1.1.1 </w:t>
      </w:r>
      <w:r w:rsidRPr="0043786F">
        <w:t xml:space="preserve">Диаграмма </w:t>
      </w:r>
      <w:r>
        <w:t>классов</w:t>
      </w:r>
      <w:r w:rsidR="00755378">
        <w:t xml:space="preserve"> (часть 1)</w:t>
      </w:r>
    </w:p>
    <w:p w:rsidR="004D23AF" w:rsidRPr="004D23AF" w:rsidRDefault="004D23AF" w:rsidP="0014220E">
      <w:pPr>
        <w:rPr>
          <w:lang w:eastAsia="en-US"/>
        </w:rPr>
      </w:pP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6A6EC1" w:rsidRPr="003979ED" w:rsidTr="000F213B">
        <w:tc>
          <w:tcPr>
            <w:tcW w:w="3264" w:type="dxa"/>
            <w:shd w:val="clear" w:color="auto" w:fill="000000"/>
          </w:tcPr>
          <w:p w:rsidR="006A6EC1" w:rsidRPr="00B96DD5" w:rsidRDefault="006A6EC1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6A6EC1" w:rsidRPr="003979ED" w:rsidRDefault="006A6EC1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6DD5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6A6EC1" w:rsidRPr="002D6A97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объекта доступа к </w:t>
            </w:r>
            <w:r w:rsidR="002D6A97">
              <w:rPr>
                <w:rFonts w:ascii="Times New Roman" w:hAnsi="Times New Roman"/>
                <w:sz w:val="28"/>
                <w:szCs w:val="28"/>
              </w:rPr>
              <w:lastRenderedPageBreak/>
              <w:t>данным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Data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Access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Object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6A6EC1" w:rsidRPr="006A6EC1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GenericDAO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функциональности общей для всех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6A6EC1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A065A0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JobTitleDAO</w:t>
            </w:r>
            <w:proofErr w:type="spellEnd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633" w:type="dxa"/>
            <w:shd w:val="clear" w:color="auto" w:fill="auto"/>
          </w:tcPr>
          <w:p w:rsidR="006A6EC1" w:rsidRPr="00A065A0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  <w:r w:rsidR="006A6EC1"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должностей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профессий</w:t>
            </w:r>
          </w:p>
        </w:tc>
      </w:tr>
    </w:tbl>
    <w:p w:rsidR="00DF5915" w:rsidRDefault="00DF5915" w:rsidP="0014220E">
      <w:pPr>
        <w:pStyle w:val="af9"/>
      </w:pPr>
    </w:p>
    <w:p w:rsidR="00DF5915" w:rsidRPr="00577959" w:rsidRDefault="00DF5915" w:rsidP="0014220E">
      <w:pPr>
        <w:pStyle w:val="af9"/>
      </w:pPr>
      <w:r>
        <w:t>Таблица</w:t>
      </w:r>
      <w:r w:rsidRPr="0043786F">
        <w:t xml:space="preserve"> </w:t>
      </w:r>
      <w:r>
        <w:t>4.5.1.1.1 Описание  диаграммы классов</w:t>
      </w:r>
      <w:r w:rsidR="00755378">
        <w:t xml:space="preserve"> (часть 1)</w:t>
      </w:r>
    </w:p>
    <w:p w:rsidR="00DF5915" w:rsidRDefault="00DF5915" w:rsidP="0014220E">
      <w:pPr>
        <w:pStyle w:val="aff7"/>
        <w:ind w:firstLine="0"/>
      </w:pPr>
    </w:p>
    <w:p w:rsidR="009B2473" w:rsidRPr="006A6EC1" w:rsidRDefault="00CF78D7" w:rsidP="001D7F6D">
      <w:pPr>
        <w:pStyle w:val="aff7"/>
        <w:ind w:firstLine="709"/>
      </w:pPr>
      <w:r>
        <w:t>На следующей диаграмме представлены классы</w:t>
      </w:r>
      <w:r w:rsidR="00665A15" w:rsidRPr="00665A15">
        <w:t xml:space="preserve"> </w:t>
      </w:r>
      <w:r>
        <w:t xml:space="preserve">- </w:t>
      </w:r>
      <w:proofErr w:type="gramStart"/>
      <w:r>
        <w:t>сущности</w:t>
      </w:r>
      <w:proofErr w:type="gramEnd"/>
      <w:r>
        <w:t xml:space="preserve"> являющиеся объектным представлением таблиц схемы базы данных </w:t>
      </w:r>
      <w:r>
        <w:rPr>
          <w:lang w:val="en-US"/>
        </w:rPr>
        <w:t>Rules</w:t>
      </w:r>
      <w:r w:rsidRPr="00CF78D7">
        <w:t xml:space="preserve"> </w:t>
      </w:r>
      <w:r w:rsidR="00665A15">
        <w:rPr>
          <w:lang w:val="en-US"/>
        </w:rPr>
        <w:t>R</w:t>
      </w:r>
      <w:r>
        <w:rPr>
          <w:lang w:val="en-US"/>
        </w:rPr>
        <w:t>epository</w:t>
      </w:r>
      <w:r w:rsidRPr="00CF78D7">
        <w:t xml:space="preserve"> (</w:t>
      </w:r>
      <w:r>
        <w:t>пункт</w:t>
      </w:r>
      <w:r w:rsidR="00B909E2">
        <w:t xml:space="preserve"> 4.3</w:t>
      </w:r>
      <w:r w:rsidRPr="00CF78D7">
        <w:t>)</w:t>
      </w:r>
      <w:r>
        <w:t xml:space="preserve"> </w:t>
      </w:r>
    </w:p>
    <w:p w:rsidR="009B2473" w:rsidRDefault="004553D3" w:rsidP="0014220E">
      <w:pPr>
        <w:pStyle w:val="2"/>
        <w:numPr>
          <w:ilvl w:val="0"/>
          <w:numId w:val="0"/>
        </w:numPr>
        <w:ind w:firstLine="284"/>
      </w:pPr>
      <w:r w:rsidRPr="004553D3">
        <w:rPr>
          <w:noProof/>
          <w:lang w:val="en-US" w:eastAsia="en-US"/>
        </w:rPr>
        <w:lastRenderedPageBreak/>
        <w:drawing>
          <wp:inline distT="0" distB="0" distL="0" distR="0">
            <wp:extent cx="5606415" cy="7769860"/>
            <wp:effectExtent l="19050" t="0" r="0" b="0"/>
            <wp:docPr id="26" name="Рисунок 26" descr="wsrp-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rp-entitie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7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5" w:rsidRDefault="00B96DD5" w:rsidP="0014220E">
      <w:pPr>
        <w:pStyle w:val="af9"/>
      </w:pPr>
      <w:r w:rsidRPr="0043786F">
        <w:t xml:space="preserve">Рисунок </w:t>
      </w:r>
      <w:r>
        <w:t>4.</w:t>
      </w:r>
      <w:r w:rsidR="00DF5915">
        <w:t>5</w:t>
      </w:r>
      <w:r>
        <w:t xml:space="preserve">.1.1.2 </w:t>
      </w:r>
      <w:r w:rsidRPr="0043786F">
        <w:t xml:space="preserve">Диаграмма </w:t>
      </w:r>
      <w:r>
        <w:t>классов</w:t>
      </w:r>
      <w:r w:rsidR="00755378">
        <w:t xml:space="preserve"> (часть 2)</w:t>
      </w:r>
    </w:p>
    <w:p w:rsidR="00DF5915" w:rsidRDefault="00DF5915" w:rsidP="0014220E">
      <w:pPr>
        <w:rPr>
          <w:rFonts w:eastAsia="Calibri"/>
          <w:lang w:eastAsia="en-US"/>
        </w:rPr>
      </w:pPr>
    </w:p>
    <w:p w:rsidR="00DF5915" w:rsidRPr="00DF5915" w:rsidRDefault="00DF5915" w:rsidP="0014220E">
      <w:pPr>
        <w:rPr>
          <w:rFonts w:eastAsia="Calibri"/>
          <w:lang w:eastAsia="en-US"/>
        </w:rPr>
      </w:pPr>
    </w:p>
    <w:p w:rsidR="00B96DD5" w:rsidRPr="00B909E2" w:rsidRDefault="00B96DD5" w:rsidP="0014220E">
      <w:pPr>
        <w:pStyle w:val="2"/>
        <w:numPr>
          <w:ilvl w:val="0"/>
          <w:numId w:val="0"/>
        </w:numPr>
        <w:ind w:firstLine="284"/>
      </w:pP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CF78D7" w:rsidRPr="003979ED" w:rsidTr="00CB157F">
        <w:tc>
          <w:tcPr>
            <w:tcW w:w="3264" w:type="dxa"/>
            <w:shd w:val="clear" w:color="auto" w:fill="000000"/>
          </w:tcPr>
          <w:p w:rsidR="00CF78D7" w:rsidRPr="00B909E2" w:rsidRDefault="00CF78D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CF78D7" w:rsidRPr="003979ED" w:rsidRDefault="00CF78D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09E2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F78D7" w:rsidRPr="002D6A97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F78D7" w:rsidP="0014220E">
            <w:pPr>
              <w:pStyle w:val="aff7"/>
            </w:pPr>
            <w:r w:rsidRPr="00CB157F">
              <w:t xml:space="preserve"> Объектная модель таблицы </w:t>
            </w:r>
            <w:proofErr w:type="spellStart"/>
            <w:r w:rsidRPr="00CB157F">
              <w:rPr>
                <w:rStyle w:val="aff8"/>
              </w:rPr>
              <w:t>Profession</w:t>
            </w:r>
            <w:proofErr w:type="spellEnd"/>
          </w:p>
        </w:tc>
      </w:tr>
      <w:tr w:rsidR="00CF78D7" w:rsidRPr="006A6EC1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 </w:t>
            </w:r>
            <w:proofErr w:type="spellStart"/>
            <w:r w:rsidRPr="00CB157F">
              <w:t>ProfessionHH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A065A0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ProfessionMonster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JobTitleHH</w:t>
            </w:r>
            <w:proofErr w:type="spellEnd"/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 xml:space="preserve">Объектная модель таблицы </w:t>
            </w:r>
            <w:proofErr w:type="spellStart"/>
            <w:r w:rsidRPr="00CB157F">
              <w:t>JobTitleMonster</w:t>
            </w:r>
            <w:proofErr w:type="spellEnd"/>
          </w:p>
        </w:tc>
      </w:tr>
    </w:tbl>
    <w:p w:rsidR="00755378" w:rsidRDefault="00755378" w:rsidP="0014220E">
      <w:pPr>
        <w:pStyle w:val="af9"/>
      </w:pPr>
    </w:p>
    <w:p w:rsidR="00755378" w:rsidRPr="00577959" w:rsidRDefault="00755378" w:rsidP="0014220E">
      <w:pPr>
        <w:pStyle w:val="af9"/>
      </w:pPr>
      <w:r>
        <w:t>Таблица</w:t>
      </w:r>
      <w:r w:rsidRPr="0043786F">
        <w:t xml:space="preserve"> </w:t>
      </w:r>
      <w:r>
        <w:t>4.5.1.1.2 Описание  диаграммы классов (часть 2)</w:t>
      </w:r>
    </w:p>
    <w:p w:rsidR="00B06546" w:rsidRPr="00B06546" w:rsidRDefault="00B06546" w:rsidP="0014220E">
      <w:pPr>
        <w:pStyle w:val="2"/>
        <w:numPr>
          <w:ilvl w:val="0"/>
          <w:numId w:val="0"/>
        </w:numPr>
        <w:ind w:hanging="720"/>
      </w:pPr>
    </w:p>
    <w:p w:rsidR="00337A79" w:rsidRPr="00E60BD5" w:rsidRDefault="00337A79" w:rsidP="00D52530">
      <w:pPr>
        <w:pStyle w:val="2"/>
        <w:ind w:left="0" w:firstLine="709"/>
      </w:pPr>
      <w:bookmarkStart w:id="293" w:name="_Toc366595008"/>
      <w:r>
        <w:rPr>
          <w:color w:val="000000"/>
          <w:shd w:val="clear" w:color="auto" w:fill="FFFFFF"/>
        </w:rPr>
        <w:t>Передача преобразованных запросов к сторонним системам</w:t>
      </w:r>
      <w:bookmarkEnd w:id="293"/>
    </w:p>
    <w:p w:rsidR="007B7BAA" w:rsidRDefault="00184F6E" w:rsidP="00D52530">
      <w:pPr>
        <w:pStyle w:val="aff7"/>
        <w:ind w:firstLine="709"/>
      </w:pPr>
      <w:r>
        <w:t xml:space="preserve">Так как сторонние системы </w:t>
      </w:r>
      <w:proofErr w:type="gramStart"/>
      <w:r>
        <w:t>представляют из себя</w:t>
      </w:r>
      <w:proofErr w:type="gramEnd"/>
      <w:r>
        <w:t xml:space="preserve"> </w:t>
      </w:r>
      <w:r>
        <w:rPr>
          <w:lang w:val="en-US"/>
        </w:rPr>
        <w:t>web</w:t>
      </w:r>
      <w:r>
        <w:t xml:space="preserve">-сайты, не предоставляющие никакого </w:t>
      </w:r>
      <w:r>
        <w:rPr>
          <w:lang w:val="en-US"/>
        </w:rPr>
        <w:t>API</w:t>
      </w:r>
      <w:r w:rsidRPr="00184F6E">
        <w:t xml:space="preserve"> </w:t>
      </w:r>
      <w:r>
        <w:t>для взаимодействия с ними, а именно для  создания и обновления профиля резюме,</w:t>
      </w:r>
      <w:r w:rsidR="007B7BAA">
        <w:t xml:space="preserve"> строить интеграцию с ними возможно только через </w:t>
      </w:r>
      <w:r w:rsidR="007B7BAA">
        <w:rPr>
          <w:lang w:val="en-US"/>
        </w:rPr>
        <w:t>HTTP</w:t>
      </w:r>
      <w:r w:rsidR="007B7BAA" w:rsidRPr="007B7BAA">
        <w:t>/</w:t>
      </w:r>
      <w:r w:rsidR="007B7BAA">
        <w:rPr>
          <w:lang w:val="en-US"/>
        </w:rPr>
        <w:t>HTTPS</w:t>
      </w:r>
      <w:r w:rsidR="007B7BAA" w:rsidRPr="007B7BAA">
        <w:t xml:space="preserve"> </w:t>
      </w:r>
      <w:r w:rsidR="007B7BAA">
        <w:t xml:space="preserve">протоколы. </w:t>
      </w:r>
    </w:p>
    <w:p w:rsidR="00E60BD5" w:rsidRDefault="007B7BAA" w:rsidP="00D52530">
      <w:pPr>
        <w:pStyle w:val="aff7"/>
        <w:ind w:firstLine="709"/>
        <w:rPr>
          <w:lang w:val="en-US"/>
        </w:rPr>
      </w:pPr>
      <w:r>
        <w:t>Исходя из этого</w:t>
      </w:r>
      <w:r w:rsidRPr="007B7BAA">
        <w:t xml:space="preserve"> </w:t>
      </w:r>
      <w:r>
        <w:t>ограничения,  было решено</w:t>
      </w:r>
      <w:r w:rsidR="00184F6E">
        <w:t xml:space="preserve"> </w:t>
      </w:r>
      <w:r>
        <w:t xml:space="preserve">использовать технологию </w:t>
      </w:r>
      <w:r>
        <w:rPr>
          <w:lang w:val="en-US"/>
        </w:rPr>
        <w:t>Selenium WebDriver.</w:t>
      </w:r>
    </w:p>
    <w:p w:rsidR="007B7BAA" w:rsidRPr="007B7BAA" w:rsidRDefault="007B7BAA" w:rsidP="00D52530">
      <w:pPr>
        <w:pStyle w:val="a"/>
        <w:ind w:left="0" w:firstLine="709"/>
        <w:rPr>
          <w:lang w:val="en-US"/>
        </w:rPr>
      </w:pPr>
      <w:bookmarkStart w:id="294" w:name="_Toc366595009"/>
      <w:r>
        <w:rPr>
          <w:lang w:val="en-US"/>
        </w:rPr>
        <w:t>Selenium WebDriver</w:t>
      </w:r>
      <w:bookmarkEnd w:id="294"/>
    </w:p>
    <w:p w:rsidR="007B09E4" w:rsidRDefault="007B7BAA" w:rsidP="00D52530">
      <w:pPr>
        <w:pStyle w:val="aff7"/>
        <w:ind w:firstLine="709"/>
        <w:rPr>
          <w:szCs w:val="20"/>
          <w:lang w:val="en-US" w:eastAsia="en-US"/>
        </w:rPr>
      </w:pPr>
      <w:r w:rsidRPr="007B7BAA">
        <w:rPr>
          <w:lang w:eastAsia="en-US"/>
        </w:rPr>
        <w:t xml:space="preserve"> </w:t>
      </w:r>
      <w:r w:rsidRPr="007B7BAA">
        <w:rPr>
          <w:lang w:val="en-US" w:eastAsia="en-US"/>
        </w:rPr>
        <w:t>Selenium</w:t>
      </w:r>
      <w:r w:rsidR="007B09E4" w:rsidRPr="007B09E4">
        <w:rPr>
          <w:lang w:eastAsia="en-US"/>
        </w:rPr>
        <w:t xml:space="preserve"> </w:t>
      </w:r>
      <w:r w:rsidRPr="007B7BAA">
        <w:rPr>
          <w:lang w:val="en-US" w:eastAsia="en-US"/>
        </w:rPr>
        <w:t>WebDriver</w:t>
      </w:r>
      <w:r w:rsidRPr="007B7BAA">
        <w:rPr>
          <w:lang w:eastAsia="en-US"/>
        </w:rPr>
        <w:t xml:space="preserve"> представляет собой</w:t>
      </w:r>
      <w:r w:rsidRPr="007B7BAA">
        <w:rPr>
          <w:szCs w:val="20"/>
          <w:shd w:val="clear" w:color="auto" w:fill="FFFFFF"/>
          <w:lang w:eastAsia="en-US"/>
        </w:rPr>
        <w:t>:</w:t>
      </w:r>
      <w:r w:rsidR="007B09E4" w:rsidRPr="007B09E4">
        <w:rPr>
          <w:szCs w:val="20"/>
          <w:lang w:eastAsia="en-US"/>
        </w:rPr>
        <w:t xml:space="preserve"> </w:t>
      </w:r>
    </w:p>
    <w:p w:rsidR="007B09E4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r w:rsidRPr="007B7BAA">
        <w:rPr>
          <w:lang w:eastAsia="en-US"/>
        </w:rPr>
        <w:t>спецификацию программного интерфейса для управления браузером</w:t>
      </w:r>
      <w:r w:rsidR="007B09E4" w:rsidRPr="007B09E4">
        <w:rPr>
          <w:szCs w:val="20"/>
          <w:lang w:eastAsia="en-US"/>
        </w:rPr>
        <w:t>;</w:t>
      </w:r>
      <w:r w:rsidR="007B09E4" w:rsidRPr="007B09E4">
        <w:rPr>
          <w:lang w:eastAsia="en-US"/>
        </w:rPr>
        <w:t xml:space="preserve"> </w:t>
      </w:r>
    </w:p>
    <w:p w:rsidR="007B09E4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proofErr w:type="spellStart"/>
      <w:r w:rsidRPr="007B7BAA">
        <w:rPr>
          <w:lang w:eastAsia="en-US"/>
        </w:rPr>
        <w:lastRenderedPageBreak/>
        <w:t>референсные</w:t>
      </w:r>
      <w:proofErr w:type="spellEnd"/>
      <w:r w:rsidRPr="007B7BAA">
        <w:rPr>
          <w:lang w:eastAsia="en-US"/>
        </w:rPr>
        <w:t xml:space="preserve"> реализации этого интерфейса для нескольких браузеров</w:t>
      </w:r>
      <w:r w:rsidR="007B09E4" w:rsidRPr="007B09E4">
        <w:rPr>
          <w:lang w:eastAsia="en-US"/>
        </w:rPr>
        <w:t>;</w:t>
      </w:r>
    </w:p>
    <w:p w:rsidR="007B7BAA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r w:rsidRPr="007B7BAA">
        <w:rPr>
          <w:lang w:eastAsia="en-US"/>
        </w:rPr>
        <w:t>набор клиентских библиотек для этого интерфейса на нескольких языках программирования</w:t>
      </w:r>
      <w:r w:rsidR="007B09E4" w:rsidRPr="007B09E4">
        <w:rPr>
          <w:szCs w:val="20"/>
          <w:lang w:eastAsia="en-US"/>
        </w:rPr>
        <w:t xml:space="preserve"> (</w:t>
      </w:r>
      <w:r w:rsidR="007B09E4">
        <w:rPr>
          <w:szCs w:val="20"/>
          <w:lang w:eastAsia="en-US"/>
        </w:rPr>
        <w:t xml:space="preserve">в частности для </w:t>
      </w:r>
      <w:r w:rsidR="007B09E4">
        <w:rPr>
          <w:szCs w:val="20"/>
          <w:lang w:val="en-US" w:eastAsia="en-US"/>
        </w:rPr>
        <w:t>Java</w:t>
      </w:r>
      <w:r w:rsidR="007B09E4" w:rsidRPr="007B09E4">
        <w:rPr>
          <w:szCs w:val="20"/>
          <w:lang w:eastAsia="en-US"/>
        </w:rPr>
        <w:t>).</w:t>
      </w:r>
    </w:p>
    <w:p w:rsidR="007B7BAA" w:rsidRPr="007B09E4" w:rsidRDefault="007B09E4" w:rsidP="00D52530">
      <w:pPr>
        <w:pStyle w:val="aff7"/>
        <w:ind w:firstLine="709"/>
      </w:pPr>
      <w:r>
        <w:t>Кроме того, данный Фреймворк позволяет осуществить запись сценариев поведения пользователя, что делает разработку и поддержку логики интеграции намного удобнее и быстрее.</w:t>
      </w:r>
    </w:p>
    <w:p w:rsidR="007B7BAA" w:rsidRPr="007B7BAA" w:rsidRDefault="007B7BAA" w:rsidP="00D52530">
      <w:pPr>
        <w:pStyle w:val="a"/>
        <w:ind w:left="0" w:firstLine="709"/>
        <w:rPr>
          <w:lang w:val="en-US"/>
        </w:rPr>
      </w:pPr>
      <w:bookmarkStart w:id="295" w:name="_Toc366595010"/>
      <w:r>
        <w:t>Диаграмма классов</w:t>
      </w:r>
      <w:bookmarkEnd w:id="295"/>
    </w:p>
    <w:p w:rsidR="00CF40D2" w:rsidRDefault="00B06546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5836920"/>
            <wp:effectExtent l="19050" t="0" r="0" b="0"/>
            <wp:docPr id="31" name="Рисунок 30" descr="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755378">
        <w:t>5</w:t>
      </w:r>
      <w:r>
        <w:t xml:space="preserve">.2.2.1 </w:t>
      </w:r>
      <w:r w:rsidRPr="0043786F">
        <w:t xml:space="preserve">Диаграмма </w:t>
      </w:r>
      <w:r>
        <w:t>классов</w:t>
      </w:r>
      <w:r w:rsidR="0038651A">
        <w:t xml:space="preserve"> (часть 1)</w:t>
      </w:r>
    </w:p>
    <w:p w:rsidR="00D5024C" w:rsidRDefault="00D5024C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tbl>
      <w:tblPr>
        <w:tblpPr w:leftFromText="180" w:rightFromText="180" w:vertAnchor="text" w:horzAnchor="margin" w:tblpY="1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FB032F" w:rsidRPr="003979ED" w:rsidTr="00FB032F">
        <w:tc>
          <w:tcPr>
            <w:tcW w:w="3264" w:type="dxa"/>
            <w:shd w:val="clear" w:color="auto" w:fill="000000"/>
          </w:tcPr>
          <w:p w:rsidR="00FB032F" w:rsidRPr="005D2BDC" w:rsidRDefault="00FB032F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FB032F" w:rsidRPr="003979ED" w:rsidRDefault="00FB032F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665A15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Интерфейс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определяющий сигнатуру метода запуска процесса передачи запросов к сторонним системам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3979ED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предоставляющий базовую реализацию методов по обработке профиля резюме  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3979ED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65A1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WebDriverManager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реализующий инициализацию Фреймворка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Selenium</w:t>
            </w:r>
            <w:r w:rsidRPr="006F755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WebDriver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CommonProcessor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объектами-слушателями сообщений для запуска процесса обработки входящего запроса синхронизации.  При инициализации экземпляра данного класса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конструктор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необходимо передать  ссылки на экземпляры классов - реализаций трансформации профиля резюме и его логики 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в стороннюю систему. </w:t>
            </w:r>
          </w:p>
        </w:tc>
      </w:tr>
    </w:tbl>
    <w:p w:rsidR="00FB032F" w:rsidRDefault="00FB032F" w:rsidP="0014220E">
      <w:pPr>
        <w:pStyle w:val="af9"/>
      </w:pPr>
    </w:p>
    <w:p w:rsidR="00FB032F" w:rsidRPr="0043786F" w:rsidRDefault="00FB032F" w:rsidP="0014220E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4.5.2.2.1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</w:t>
      </w:r>
      <w:r w:rsidR="0038651A">
        <w:t xml:space="preserve"> (часть 1)</w:t>
      </w:r>
    </w:p>
    <w:p w:rsidR="00FB032F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B032F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B032F" w:rsidRPr="00D5024C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B06546" w:rsidRDefault="00B06546" w:rsidP="0014220E">
      <w:pPr>
        <w:pStyle w:val="17"/>
        <w:spacing w:line="360" w:lineRule="auto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5105400" cy="5791200"/>
            <wp:effectExtent l="19050" t="0" r="0" b="0"/>
            <wp:docPr id="32" name="Рисунок 31" descr="ma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ers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4.6.2.2.2 </w:t>
      </w:r>
      <w:r w:rsidRPr="0043786F">
        <w:t xml:space="preserve">Диаграмма </w:t>
      </w:r>
      <w:r>
        <w:t>классов</w:t>
      </w:r>
      <w:r w:rsidR="0038651A">
        <w:t xml:space="preserve"> (часть 2)</w:t>
      </w:r>
    </w:p>
    <w:tbl>
      <w:tblPr>
        <w:tblpPr w:leftFromText="180" w:rightFromText="180" w:vertAnchor="text" w:horzAnchor="margin" w:tblpY="2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38651A" w:rsidRPr="003979ED" w:rsidTr="0038651A">
        <w:tc>
          <w:tcPr>
            <w:tcW w:w="3264" w:type="dxa"/>
            <w:shd w:val="clear" w:color="auto" w:fill="000000"/>
          </w:tcPr>
          <w:p w:rsidR="0038651A" w:rsidRPr="00EF45B3" w:rsidRDefault="0038651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38651A" w:rsidRPr="003979ED" w:rsidRDefault="0038651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EF45B3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Default="0038651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HHResumeMapper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Pr="00EF45B3" w:rsidRDefault="0038651A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proofErr w:type="spellEnd"/>
            <w:r w:rsidRPr="00EF45B3">
              <w:rPr>
                <w:rFonts w:ascii="Times New Roman" w:hAnsi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Default="0038651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MonsterProfileMapper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38651A" w:rsidRDefault="0038651A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маппинга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сервиса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FB117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38651A" w:rsidRDefault="0038651A" w:rsidP="0014220E">
      <w:pPr>
        <w:pStyle w:val="af9"/>
      </w:pPr>
    </w:p>
    <w:p w:rsidR="0038651A" w:rsidRPr="0043786F" w:rsidRDefault="0038651A" w:rsidP="0014220E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4.5.2.2.2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 (часть 2)</w:t>
      </w:r>
    </w:p>
    <w:p w:rsidR="00B06546" w:rsidRDefault="00B06546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D52530">
      <w:pPr>
        <w:pStyle w:val="2"/>
        <w:ind w:left="0" w:firstLine="709"/>
        <w:rPr>
          <w:shd w:val="clear" w:color="auto" w:fill="FFFFFF"/>
        </w:rPr>
      </w:pPr>
      <w:bookmarkStart w:id="296" w:name="_Toc366595011"/>
      <w:r>
        <w:rPr>
          <w:shd w:val="clear" w:color="auto" w:fill="FFFFFF"/>
        </w:rPr>
        <w:lastRenderedPageBreak/>
        <w:t>Диаграмма последовательностей</w:t>
      </w:r>
      <w:bookmarkEnd w:id="296"/>
    </w:p>
    <w:p w:rsidR="00741409" w:rsidRPr="00064B34" w:rsidRDefault="00741409" w:rsidP="00D52530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Следующая диаграмма иллюстрирует </w:t>
      </w:r>
      <w:r w:rsidR="00064B34">
        <w:rPr>
          <w:shd w:val="clear" w:color="auto" w:fill="FFFFFF"/>
        </w:rPr>
        <w:t xml:space="preserve">последовательность  вызова методов обработки запроса, на примере реализации для сервиса </w:t>
      </w:r>
      <w:proofErr w:type="spellStart"/>
      <w:r w:rsidR="00064B34">
        <w:rPr>
          <w:shd w:val="clear" w:color="auto" w:fill="FFFFFF"/>
          <w:lang w:val="en-US"/>
        </w:rPr>
        <w:t>HeadHunter</w:t>
      </w:r>
      <w:proofErr w:type="spellEnd"/>
      <w:r w:rsidR="00064B34" w:rsidRPr="00064B34">
        <w:rPr>
          <w:shd w:val="clear" w:color="auto" w:fill="FFFFFF"/>
        </w:rPr>
        <w:t>.</w:t>
      </w:r>
      <w:proofErr w:type="spellStart"/>
      <w:r w:rsidR="00064B34">
        <w:rPr>
          <w:shd w:val="clear" w:color="auto" w:fill="FFFFFF"/>
          <w:lang w:val="en-US"/>
        </w:rPr>
        <w:t>ru</w:t>
      </w:r>
      <w:proofErr w:type="spellEnd"/>
      <w:r w:rsidR="00064B34" w:rsidRPr="00064B34">
        <w:rPr>
          <w:shd w:val="clear" w:color="auto" w:fill="FFFFFF"/>
        </w:rPr>
        <w:t xml:space="preserve"> (</w:t>
      </w:r>
      <w:r w:rsidR="00BD2938" w:rsidRPr="0043786F">
        <w:t xml:space="preserve">Рисунок </w:t>
      </w:r>
      <w:r w:rsidR="00BD2938">
        <w:t>4.6.3.1</w:t>
      </w:r>
      <w:r w:rsidR="00064B34" w:rsidRPr="00064B34">
        <w:rPr>
          <w:shd w:val="clear" w:color="auto" w:fill="FFFFFF"/>
        </w:rPr>
        <w:t>).</w:t>
      </w: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4066540"/>
            <wp:effectExtent l="19050" t="0" r="0" b="0"/>
            <wp:docPr id="36" name="Рисунок 35" descr="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63" w:rsidRPr="0043786F" w:rsidRDefault="00573E63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 xml:space="preserve">4.6.3.1 </w:t>
      </w:r>
      <w:r w:rsidRPr="0043786F">
        <w:t xml:space="preserve">Диаграмма </w:t>
      </w:r>
      <w:r w:rsidR="00BA5340">
        <w:t>последовательностей</w:t>
      </w:r>
    </w:p>
    <w:p w:rsidR="00573E63" w:rsidRDefault="00573E63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301890" w:rsidRDefault="00301890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Pr="00301890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53047C" w:rsidRDefault="00C73A07" w:rsidP="0014220E">
      <w:pPr>
        <w:pStyle w:val="10"/>
        <w:jc w:val="center"/>
        <w:rPr>
          <w:rStyle w:val="af3"/>
          <w:b/>
          <w:szCs w:val="28"/>
        </w:rPr>
      </w:pPr>
      <w:bookmarkStart w:id="297" w:name="_Toc324342784"/>
      <w:bookmarkStart w:id="298" w:name="_Toc353548572"/>
      <w:bookmarkStart w:id="299" w:name="_Toc353549437"/>
      <w:bookmarkStart w:id="300" w:name="_Toc354220952"/>
      <w:bookmarkStart w:id="301" w:name="_Toc354221145"/>
      <w:bookmarkStart w:id="302" w:name="_Toc354221195"/>
      <w:bookmarkStart w:id="303" w:name="_Toc354221239"/>
      <w:bookmarkStart w:id="304" w:name="_Toc354222229"/>
      <w:bookmarkStart w:id="305" w:name="_Toc366595012"/>
      <w:r w:rsidRPr="00C83B97">
        <w:rPr>
          <w:rStyle w:val="af3"/>
          <w:b/>
          <w:szCs w:val="28"/>
        </w:rPr>
        <w:lastRenderedPageBreak/>
        <w:t>ЗАКЛЮЧЕНИЕ</w:t>
      </w:r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</w:p>
    <w:p w:rsidR="003100F0" w:rsidRPr="003100F0" w:rsidRDefault="003100F0" w:rsidP="0014220E"/>
    <w:p w:rsidR="000F213B" w:rsidRDefault="000F213B" w:rsidP="00D52530">
      <w:pPr>
        <w:pStyle w:val="17"/>
        <w:tabs>
          <w:tab w:val="left" w:pos="0"/>
        </w:tabs>
        <w:spacing w:line="360" w:lineRule="auto"/>
        <w:ind w:firstLine="709"/>
        <w:rPr>
          <w:rStyle w:val="af3"/>
          <w:b w:val="0"/>
        </w:rPr>
      </w:pPr>
      <w:r>
        <w:rPr>
          <w:rStyle w:val="af3"/>
          <w:b w:val="0"/>
        </w:rPr>
        <w:t xml:space="preserve">В результате проделанной работы была разработана система с гибко расширяемой архитектурой </w:t>
      </w:r>
      <w:r w:rsidR="00347585">
        <w:rPr>
          <w:rStyle w:val="af3"/>
          <w:b w:val="0"/>
        </w:rPr>
        <w:t>и</w:t>
      </w:r>
      <w:r>
        <w:rPr>
          <w:rStyle w:val="af3"/>
          <w:b w:val="0"/>
        </w:rPr>
        <w:t xml:space="preserve"> предоставляющая клиенту: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представления </w:t>
      </w:r>
      <w:proofErr w:type="gramStart"/>
      <w:r>
        <w:rPr>
          <w:rStyle w:val="af3"/>
          <w:b w:val="0"/>
        </w:rPr>
        <w:t>дынных</w:t>
      </w:r>
      <w:proofErr w:type="gramEnd"/>
      <w:r>
        <w:rPr>
          <w:rStyle w:val="af3"/>
          <w:b w:val="0"/>
        </w:rPr>
        <w:t xml:space="preserve">   экземпляра профиля-резюме.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Возможность управлять пользовательским  профилем  (публикация/обновление резюме </w:t>
      </w:r>
      <w:proofErr w:type="gramStart"/>
      <w:r>
        <w:rPr>
          <w:rStyle w:val="af3"/>
          <w:b w:val="0"/>
        </w:rPr>
        <w:t>на</w:t>
      </w:r>
      <w:proofErr w:type="gramEnd"/>
      <w:r>
        <w:rPr>
          <w:rStyle w:val="af3"/>
          <w:b w:val="0"/>
        </w:rPr>
        <w:t xml:space="preserve"> указанных </w:t>
      </w:r>
      <w:proofErr w:type="spellStart"/>
      <w:r>
        <w:rPr>
          <w:rStyle w:val="af3"/>
          <w:b w:val="0"/>
        </w:rPr>
        <w:t>веб-ресурсах</w:t>
      </w:r>
      <w:proofErr w:type="spellEnd"/>
      <w:r>
        <w:rPr>
          <w:rStyle w:val="af3"/>
          <w:b w:val="0"/>
        </w:rPr>
        <w:t>).</w:t>
      </w:r>
    </w:p>
    <w:p w:rsidR="00391959" w:rsidRPr="00D52530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bCs/>
        </w:rPr>
      </w:pPr>
      <w:r w:rsidRPr="007A3826">
        <w:rPr>
          <w:rStyle w:val="af3"/>
          <w:b w:val="0"/>
        </w:rPr>
        <w:t>Надежный</w:t>
      </w:r>
      <w:r>
        <w:rPr>
          <w:rStyle w:val="af3"/>
          <w:b w:val="0"/>
        </w:rPr>
        <w:t xml:space="preserve"> </w:t>
      </w:r>
      <w:r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Pr="007A3826">
        <w:rPr>
          <w:rStyle w:val="af3"/>
          <w:b w:val="0"/>
        </w:rPr>
        <w:t xml:space="preserve"> синхронизации информации</w:t>
      </w:r>
      <w:r>
        <w:rPr>
          <w:rStyle w:val="af3"/>
          <w:b w:val="0"/>
        </w:rPr>
        <w:t xml:space="preserve"> между системой и </w:t>
      </w:r>
      <w:proofErr w:type="spellStart"/>
      <w:r>
        <w:rPr>
          <w:rStyle w:val="af3"/>
          <w:b w:val="0"/>
        </w:rPr>
        <w:t>веб</w:t>
      </w:r>
      <w:r w:rsidRPr="00FA1EA6">
        <w:rPr>
          <w:rStyle w:val="af3"/>
          <w:b w:val="0"/>
        </w:rPr>
        <w:t>-</w:t>
      </w:r>
      <w:r>
        <w:rPr>
          <w:rStyle w:val="af3"/>
          <w:b w:val="0"/>
        </w:rPr>
        <w:t>ресурсами</w:t>
      </w:r>
      <w:proofErr w:type="spellEnd"/>
      <w:r>
        <w:rPr>
          <w:rStyle w:val="af3"/>
          <w:b w:val="0"/>
        </w:rPr>
        <w:t>, поддерживающий асинхронную модель передачи данных</w:t>
      </w:r>
      <w:r w:rsidRPr="007A3826">
        <w:rPr>
          <w:rStyle w:val="af3"/>
          <w:b w:val="0"/>
        </w:rPr>
        <w:t>.</w:t>
      </w:r>
    </w:p>
    <w:p w:rsidR="003100F0" w:rsidRPr="003100F0" w:rsidRDefault="003100F0" w:rsidP="00D52530">
      <w:pPr>
        <w:pStyle w:val="aff7"/>
        <w:ind w:firstLine="709"/>
      </w:pPr>
      <w:r>
        <w:t>Дальнейшие перспективы проекта</w:t>
      </w:r>
      <w:r w:rsidRPr="003100F0">
        <w:t>:</w:t>
      </w:r>
    </w:p>
    <w:p w:rsidR="003100F0" w:rsidRPr="003100F0" w:rsidRDefault="003100F0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t>Расширение интеграции с</w:t>
      </w:r>
      <w:r w:rsidRPr="003100F0">
        <w:t xml:space="preserve"> </w:t>
      </w:r>
      <w:r w:rsidRPr="003100F0">
        <w:rPr>
          <w:lang w:val="en-US"/>
        </w:rPr>
        <w:t>job</w:t>
      </w:r>
      <w:r w:rsidRPr="003100F0">
        <w:t>.</w:t>
      </w:r>
      <w:proofErr w:type="spellStart"/>
      <w:r w:rsidRPr="003100F0">
        <w:rPr>
          <w:lang w:val="en-US"/>
        </w:rPr>
        <w:t>ru</w:t>
      </w:r>
      <w:proofErr w:type="spellEnd"/>
      <w:r w:rsidRPr="003100F0">
        <w:t>,</w:t>
      </w:r>
      <w:r w:rsidRPr="003100F0">
        <w:rPr>
          <w:shd w:val="clear" w:color="auto" w:fill="FFFFFF"/>
        </w:rPr>
        <w:t xml:space="preserve"> </w:t>
      </w:r>
      <w:proofErr w:type="spellStart"/>
      <w:r w:rsidRPr="003100F0">
        <w:rPr>
          <w:shd w:val="clear" w:color="auto" w:fill="FFFFFF"/>
          <w:lang w:val="en-US"/>
        </w:rPr>
        <w:t>superjob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rStyle w:val="apple-converted-space"/>
          <w:color w:val="222222"/>
          <w:shd w:val="clear" w:color="auto" w:fill="FFFFFF"/>
        </w:rPr>
        <w:t>,</w:t>
      </w:r>
      <w:r w:rsidRPr="003100F0">
        <w:rPr>
          <w:rStyle w:val="apple-converted-space"/>
          <w:color w:val="222222"/>
          <w:shd w:val="clear" w:color="auto" w:fill="FFFFFF"/>
          <w:lang w:val="en-US"/>
        </w:rPr>
        <w:t> </w:t>
      </w:r>
      <w:proofErr w:type="spellStart"/>
      <w:r w:rsidRPr="003100F0">
        <w:rPr>
          <w:shd w:val="clear" w:color="auto" w:fill="FFFFFF"/>
          <w:lang w:val="en-US"/>
        </w:rPr>
        <w:t>rabota</w:t>
      </w:r>
      <w:proofErr w:type="spellEnd"/>
      <w:r w:rsidRPr="003100F0">
        <w:rPr>
          <w:shd w:val="clear" w:color="auto" w:fill="FFFFFF"/>
        </w:rPr>
        <w:t>.</w:t>
      </w:r>
      <w:proofErr w:type="spellStart"/>
      <w:r w:rsidRPr="003100F0">
        <w:rPr>
          <w:shd w:val="clear" w:color="auto" w:fill="FFFFFF"/>
          <w:lang w:val="en-US"/>
        </w:rPr>
        <w:t>ru</w:t>
      </w:r>
      <w:proofErr w:type="spellEnd"/>
      <w:r w:rsidRPr="003100F0">
        <w:rPr>
          <w:shd w:val="clear" w:color="auto" w:fill="FFFFFF"/>
        </w:rPr>
        <w:t xml:space="preserve">, </w:t>
      </w:r>
      <w:r w:rsidRPr="003100F0">
        <w:rPr>
          <w:shd w:val="clear" w:color="auto" w:fill="FFFFFF"/>
          <w:lang w:val="en-US"/>
        </w:rPr>
        <w:t>dice</w:t>
      </w:r>
      <w:r w:rsidRPr="003100F0">
        <w:rPr>
          <w:shd w:val="clear" w:color="auto" w:fill="FFFFFF"/>
        </w:rPr>
        <w:t>.</w:t>
      </w:r>
      <w:r w:rsidRPr="003100F0">
        <w:rPr>
          <w:shd w:val="clear" w:color="auto" w:fill="FFFFFF"/>
          <w:lang w:val="en-US"/>
        </w:rPr>
        <w:t>com</w:t>
      </w:r>
      <w:r w:rsidRPr="003100F0">
        <w:rPr>
          <w:shd w:val="clear" w:color="auto" w:fill="FFFFFF"/>
        </w:rPr>
        <w:t>.</w:t>
      </w:r>
    </w:p>
    <w:p w:rsidR="003100F0" w:rsidRPr="003100F0" w:rsidRDefault="000D64D4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Реализация </w:t>
      </w:r>
      <w:proofErr w:type="spellStart"/>
      <w:r>
        <w:rPr>
          <w:shd w:val="clear" w:color="auto" w:fill="FFFFFF"/>
        </w:rPr>
        <w:t>web</w:t>
      </w:r>
      <w:r w:rsidR="003100F0" w:rsidRPr="003100F0">
        <w:rPr>
          <w:shd w:val="clear" w:color="auto" w:fill="FFFFFF"/>
        </w:rPr>
        <w:t>-front</w:t>
      </w:r>
      <w:proofErr w:type="spellEnd"/>
      <w:r w:rsidR="003100F0" w:rsidRPr="003100F0">
        <w:rPr>
          <w:shd w:val="clear" w:color="auto" w:fill="FFFFFF"/>
        </w:rPr>
        <w:t xml:space="preserve"> </w:t>
      </w:r>
      <w:proofErr w:type="spellStart"/>
      <w:r w:rsidR="003100F0" w:rsidRPr="003100F0">
        <w:rPr>
          <w:shd w:val="clear" w:color="auto" w:fill="FFFFFF"/>
        </w:rPr>
        <w:t>end</w:t>
      </w:r>
      <w:proofErr w:type="spellEnd"/>
      <w:r w:rsidR="003100F0" w:rsidRPr="003100F0">
        <w:rPr>
          <w:shd w:val="clear" w:color="auto" w:fill="FFFFFF"/>
        </w:rPr>
        <w:t xml:space="preserve"> – </w:t>
      </w:r>
      <w:r w:rsidR="003100F0">
        <w:rPr>
          <w:shd w:val="clear" w:color="auto" w:fill="FFFFFF"/>
        </w:rPr>
        <w:t>клиента</w:t>
      </w:r>
      <w:r>
        <w:rPr>
          <w:shd w:val="clear" w:color="auto" w:fill="FFFFFF"/>
        </w:rPr>
        <w:t>.</w:t>
      </w:r>
    </w:p>
    <w:p w:rsidR="003100F0" w:rsidRPr="003100F0" w:rsidRDefault="003100F0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Расширение общей функциональности системы.</w:t>
      </w:r>
    </w:p>
    <w:p w:rsidR="003100F0" w:rsidRDefault="003100F0" w:rsidP="0014220E">
      <w:pPr>
        <w:rPr>
          <w:sz w:val="28"/>
          <w:szCs w:val="28"/>
          <w:shd w:val="clear" w:color="auto" w:fill="FFFFFF"/>
        </w:rPr>
      </w:pPr>
    </w:p>
    <w:p w:rsidR="003100F0" w:rsidRPr="003100F0" w:rsidRDefault="003100F0" w:rsidP="0014220E"/>
    <w:p w:rsidR="009535D6" w:rsidRDefault="009535D6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3100F0" w:rsidRPr="00D65B00" w:rsidRDefault="003100F0" w:rsidP="0014220E">
      <w:pPr>
        <w:rPr>
          <w:sz w:val="28"/>
          <w:szCs w:val="28"/>
          <w:lang w:val="en-US"/>
        </w:rPr>
      </w:pPr>
    </w:p>
    <w:p w:rsidR="003100F0" w:rsidRPr="00D52530" w:rsidRDefault="003100F0" w:rsidP="00D52530">
      <w:pPr>
        <w:pStyle w:val="10"/>
        <w:jc w:val="center"/>
        <w:rPr>
          <w:rStyle w:val="af3"/>
          <w:b/>
          <w:bCs/>
          <w:szCs w:val="28"/>
        </w:rPr>
      </w:pPr>
      <w:bookmarkStart w:id="306" w:name="_Toc366595013"/>
      <w:r w:rsidRPr="00D52530">
        <w:rPr>
          <w:rStyle w:val="af3"/>
          <w:b/>
          <w:bCs/>
          <w:szCs w:val="28"/>
        </w:rPr>
        <w:lastRenderedPageBreak/>
        <w:t>СПИСОК ЛИТЕРАТУРЫ</w:t>
      </w:r>
      <w:bookmarkEnd w:id="306"/>
    </w:p>
    <w:p w:rsidR="003100F0" w:rsidRPr="00AD7824" w:rsidRDefault="003100F0" w:rsidP="0014220E">
      <w:pPr>
        <w:ind w:firstLine="1080"/>
        <w:jc w:val="both"/>
        <w:rPr>
          <w:lang w:val="en-US"/>
        </w:rPr>
      </w:pPr>
    </w:p>
    <w:p w:rsidR="003100F0" w:rsidRPr="00565D82" w:rsidRDefault="00AD7824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 w:rsidRPr="00502C1B">
        <w:rPr>
          <w:lang w:val="en-US"/>
        </w:rPr>
        <w:t>Henryk</w:t>
      </w:r>
      <w:proofErr w:type="spellEnd"/>
      <w:r w:rsidRPr="00502C1B">
        <w:rPr>
          <w:lang w:val="en-US"/>
        </w:rPr>
        <w:t xml:space="preserve"> </w:t>
      </w:r>
      <w:proofErr w:type="spellStart"/>
      <w:r w:rsidRPr="00502C1B">
        <w:rPr>
          <w:lang w:val="en-US"/>
        </w:rPr>
        <w:t>Konsek</w:t>
      </w:r>
      <w:r w:rsidR="00565D82" w:rsidRPr="00565D82">
        <w:rPr>
          <w:lang w:val="en-US"/>
        </w:rPr>
        <w:t>.</w:t>
      </w:r>
      <w:r w:rsidRPr="00502C1B">
        <w:rPr>
          <w:lang w:val="en-US"/>
        </w:rPr>
        <w:t>Instant</w:t>
      </w:r>
      <w:proofErr w:type="spellEnd"/>
      <w:r w:rsidRPr="00502C1B">
        <w:rPr>
          <w:lang w:val="en-US"/>
        </w:rPr>
        <w:t xml:space="preserve"> Apache </w:t>
      </w:r>
      <w:proofErr w:type="spellStart"/>
      <w:r w:rsidRPr="00502C1B">
        <w:rPr>
          <w:lang w:val="en-US"/>
        </w:rPr>
        <w:t>ServiceMix</w:t>
      </w:r>
      <w:proofErr w:type="spellEnd"/>
      <w:r w:rsidRPr="00502C1B">
        <w:rPr>
          <w:lang w:val="en-US"/>
        </w:rPr>
        <w:t xml:space="preserve"> How-to</w:t>
      </w:r>
      <w:r w:rsidR="00502C1B" w:rsidRPr="00502C1B">
        <w:rPr>
          <w:lang w:val="en-US"/>
        </w:rPr>
        <w:t>, 2013</w:t>
      </w:r>
      <w:proofErr w:type="gramStart"/>
      <w:r w:rsidR="00565D82">
        <w:rPr>
          <w:lang w:val="en-US"/>
        </w:rPr>
        <w:t>.</w:t>
      </w:r>
      <w:r w:rsidR="003100F0" w:rsidRPr="00502C1B">
        <w:rPr>
          <w:lang w:val="en-US"/>
        </w:rPr>
        <w:t>–</w:t>
      </w:r>
      <w:proofErr w:type="gramEnd"/>
      <w:r w:rsidR="003100F0" w:rsidRPr="00502C1B">
        <w:rPr>
          <w:lang w:val="en-US"/>
        </w:rPr>
        <w:t xml:space="preserve"> </w:t>
      </w:r>
      <w:r w:rsidR="00565D82" w:rsidRPr="00565D82">
        <w:rPr>
          <w:lang w:val="en-US"/>
        </w:rPr>
        <w:t>6</w:t>
      </w:r>
      <w:r w:rsidR="00502C1B" w:rsidRPr="00502C1B">
        <w:rPr>
          <w:lang w:val="en-US"/>
        </w:rPr>
        <w:t>6</w:t>
      </w:r>
      <w:r w:rsidR="00565D82">
        <w:t xml:space="preserve"> </w:t>
      </w:r>
      <w:r w:rsidR="003100F0" w:rsidRPr="00502C1B">
        <w:rPr>
          <w:lang w:val="en-US"/>
        </w:rPr>
        <w:t>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 w:rsidRPr="00565D82">
        <w:rPr>
          <w:lang w:val="en-US"/>
        </w:rPr>
        <w:t xml:space="preserve">Bruce Snyder, </w:t>
      </w:r>
      <w:proofErr w:type="spellStart"/>
      <w:r w:rsidRPr="00565D82">
        <w:rPr>
          <w:lang w:val="en-US"/>
        </w:rPr>
        <w:t>Dejan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Bosanac</w:t>
      </w:r>
      <w:proofErr w:type="spellEnd"/>
      <w:r w:rsidRPr="00565D82">
        <w:rPr>
          <w:lang w:val="en-US"/>
        </w:rPr>
        <w:t xml:space="preserve">, Rob Davies. </w:t>
      </w:r>
      <w:proofErr w:type="spellStart"/>
      <w:r w:rsidRPr="00565D82">
        <w:rPr>
          <w:lang w:val="en-US"/>
        </w:rPr>
        <w:t>ActiveMQ</w:t>
      </w:r>
      <w:proofErr w:type="spellEnd"/>
      <w:r w:rsidRPr="00565D82">
        <w:rPr>
          <w:lang w:val="en-US"/>
        </w:rPr>
        <w:t xml:space="preserve"> in Action</w:t>
      </w:r>
      <w:r>
        <w:t xml:space="preserve">, </w:t>
      </w:r>
      <w:r w:rsidRPr="00565D82">
        <w:rPr>
          <w:lang w:val="en-US"/>
        </w:rPr>
        <w:t>2011</w:t>
      </w:r>
      <w:r>
        <w:t>.</w:t>
      </w:r>
      <w:r w:rsidRPr="00565D82">
        <w:rPr>
          <w:lang w:val="en-US"/>
        </w:rPr>
        <w:t xml:space="preserve"> - 375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Claus Ibsen   , Jonathan Anstey</w:t>
      </w:r>
      <w:r w:rsidRPr="00565D82">
        <w:rPr>
          <w:lang w:val="en-US"/>
        </w:rPr>
        <w:t>.  Camel in Action, 2011. - 552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 w:rsidRPr="00565D82">
        <w:rPr>
          <w:lang w:val="en-US"/>
        </w:rPr>
        <w:t>Naveen</w:t>
      </w:r>
      <w:proofErr w:type="spellEnd"/>
      <w:r w:rsidRPr="00565D82">
        <w:rPr>
          <w:lang w:val="en-US"/>
        </w:rPr>
        <w:t xml:space="preserve"> </w:t>
      </w:r>
      <w:proofErr w:type="spellStart"/>
      <w:r w:rsidRPr="00565D82">
        <w:rPr>
          <w:lang w:val="en-US"/>
        </w:rPr>
        <w:t>Balani</w:t>
      </w:r>
      <w:proofErr w:type="spellEnd"/>
      <w:r w:rsidRPr="00565D82">
        <w:rPr>
          <w:lang w:val="en-US"/>
        </w:rPr>
        <w:t xml:space="preserve">, Rajeev </w:t>
      </w:r>
      <w:proofErr w:type="spellStart"/>
      <w:r w:rsidRPr="00565D82">
        <w:rPr>
          <w:lang w:val="en-US"/>
        </w:rPr>
        <w:t>Hathi</w:t>
      </w:r>
      <w:proofErr w:type="spellEnd"/>
      <w:r w:rsidRPr="00565D82">
        <w:rPr>
          <w:lang w:val="en-US"/>
        </w:rPr>
        <w:t>. Apache CXF Web Service Development, 2009. - 336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Debu</w:t>
      </w:r>
      <w:proofErr w:type="spellEnd"/>
      <w:r>
        <w:rPr>
          <w:lang w:val="en-US"/>
        </w:rPr>
        <w:t xml:space="preserve"> Panda, Reza </w:t>
      </w:r>
      <w:proofErr w:type="spellStart"/>
      <w:proofErr w:type="gramStart"/>
      <w:r>
        <w:rPr>
          <w:lang w:val="en-US"/>
        </w:rPr>
        <w:t>Rahman</w:t>
      </w:r>
      <w:proofErr w:type="spellEnd"/>
      <w:r>
        <w:rPr>
          <w:lang w:val="en-US"/>
        </w:rPr>
        <w:t xml:space="preserve"> </w:t>
      </w:r>
      <w:r w:rsidRPr="00565D82">
        <w:rPr>
          <w:lang w:val="en-US"/>
        </w:rPr>
        <w:t>,</w:t>
      </w:r>
      <w:proofErr w:type="gramEnd"/>
      <w:r w:rsidRPr="00565D82">
        <w:rPr>
          <w:lang w:val="en-US"/>
        </w:rPr>
        <w:t xml:space="preserve"> Ryan </w:t>
      </w:r>
      <w:proofErr w:type="spellStart"/>
      <w:r w:rsidRPr="00565D82">
        <w:rPr>
          <w:lang w:val="en-US"/>
        </w:rPr>
        <w:t>Cuprak</w:t>
      </w:r>
      <w:proofErr w:type="spellEnd"/>
      <w:r w:rsidRPr="00565D82">
        <w:rPr>
          <w:lang w:val="en-US"/>
        </w:rPr>
        <w:t xml:space="preserve"> , Michael </w:t>
      </w:r>
      <w:proofErr w:type="spellStart"/>
      <w:r w:rsidRPr="00565D82">
        <w:rPr>
          <w:lang w:val="en-US"/>
        </w:rPr>
        <w:t>Remijan</w:t>
      </w:r>
      <w:proofErr w:type="spellEnd"/>
      <w:r w:rsidRPr="00565D82">
        <w:rPr>
          <w:lang w:val="en-US"/>
        </w:rPr>
        <w:t>. EJB 3 in Action, 2013. - 800 c.</w:t>
      </w:r>
    </w:p>
    <w:p w:rsidR="003100F0" w:rsidRDefault="00565D8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lang w:val="en-US"/>
        </w:rPr>
        <w:t>Apache Camel. Official documentation.</w:t>
      </w:r>
      <w:r w:rsidR="003100F0" w:rsidRPr="00565D82">
        <w:rPr>
          <w:lang w:val="en-US"/>
        </w:rPr>
        <w:t xml:space="preserve">  - (</w:t>
      </w:r>
      <w:r w:rsidRPr="00565D82">
        <w:rPr>
          <w:lang w:val="en-US"/>
        </w:rPr>
        <w:t>http://camel.apache.org/documentation.html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ServiceMix</w:t>
      </w:r>
      <w:proofErr w:type="spellEnd"/>
      <w:r>
        <w:rPr>
          <w:rStyle w:val="a4"/>
          <w:color w:val="auto"/>
          <w:u w:val="none"/>
          <w:lang w:val="en-US"/>
        </w:rPr>
        <w:t xml:space="preserve">. Official documentation. – </w:t>
      </w:r>
    </w:p>
    <w:p w:rsidR="00565D82" w:rsidRDefault="00565D82" w:rsidP="00D52530">
      <w:pPr>
        <w:pStyle w:val="aff7"/>
        <w:ind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(</w:t>
      </w:r>
      <w:r w:rsidRPr="00565D82">
        <w:rPr>
          <w:lang w:val="en-US"/>
        </w:rPr>
        <w:t>http://servicemix.apache.org/documentation.html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B51A56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</w:t>
      </w:r>
      <w:proofErr w:type="spellStart"/>
      <w:r>
        <w:rPr>
          <w:rStyle w:val="a4"/>
          <w:color w:val="auto"/>
          <w:u w:val="none"/>
          <w:lang w:val="en-US"/>
        </w:rPr>
        <w:t>TomEE</w:t>
      </w:r>
      <w:proofErr w:type="spellEnd"/>
      <w:r>
        <w:rPr>
          <w:rStyle w:val="a4"/>
          <w:color w:val="auto"/>
          <w:u w:val="none"/>
          <w:lang w:val="en-US"/>
        </w:rPr>
        <w:t>. Official documentation – (</w:t>
      </w:r>
      <w:r w:rsidRPr="00B51A56">
        <w:rPr>
          <w:lang w:val="en-US"/>
        </w:rPr>
        <w:t>http://tomee.apache.org/documentation.html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B51A56" w:rsidRDefault="00AE60C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Selenium. Official documentation. – (</w:t>
      </w:r>
      <w:r w:rsidRPr="00AE60C2">
        <w:rPr>
          <w:lang w:val="en-US"/>
        </w:rPr>
        <w:t>http://docs.seleniumhq.org/docs/</w:t>
      </w:r>
      <w:r>
        <w:rPr>
          <w:rStyle w:val="a4"/>
          <w:color w:val="auto"/>
          <w:u w:val="none"/>
          <w:lang w:val="en-US"/>
        </w:rPr>
        <w:t>)</w:t>
      </w:r>
    </w:p>
    <w:p w:rsidR="00AE60C2" w:rsidRDefault="00AE60C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Apache Maven. Official documentation. – (</w:t>
      </w:r>
      <w:r w:rsidR="00F402A8" w:rsidRPr="00F402A8">
        <w:rPr>
          <w:lang w:val="en-US"/>
        </w:rPr>
        <w:t>http://maven.apache.org/guides/</w:t>
      </w:r>
      <w:r>
        <w:rPr>
          <w:rStyle w:val="a4"/>
          <w:color w:val="auto"/>
          <w:u w:val="none"/>
          <w:lang w:val="en-US"/>
        </w:rPr>
        <w:t>)</w:t>
      </w:r>
    </w:p>
    <w:p w:rsidR="00F402A8" w:rsidRDefault="00F402A8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proofErr w:type="spellStart"/>
      <w:r>
        <w:rPr>
          <w:rStyle w:val="a4"/>
          <w:color w:val="auto"/>
          <w:u w:val="none"/>
          <w:lang w:val="en-US"/>
        </w:rPr>
        <w:t>L</w:t>
      </w:r>
      <w:r w:rsidRPr="00F402A8">
        <w:rPr>
          <w:rStyle w:val="a4"/>
          <w:color w:val="auto"/>
          <w:u w:val="none"/>
          <w:lang w:val="en-US"/>
        </w:rPr>
        <w:t>iquibase</w:t>
      </w:r>
      <w:proofErr w:type="spellEnd"/>
      <w:r>
        <w:rPr>
          <w:rStyle w:val="a4"/>
          <w:color w:val="auto"/>
          <w:u w:val="none"/>
          <w:lang w:val="en-US"/>
        </w:rPr>
        <w:t>. Official documentation. – (</w:t>
      </w:r>
      <w:r w:rsidR="00F26C67" w:rsidRPr="006E2667">
        <w:rPr>
          <w:lang w:val="en-US"/>
        </w:rPr>
        <w:t>http://www.liquibase.org/documentation/index.html</w:t>
      </w:r>
      <w:r>
        <w:rPr>
          <w:rStyle w:val="a4"/>
          <w:color w:val="auto"/>
          <w:u w:val="none"/>
          <w:lang w:val="en-US"/>
        </w:rPr>
        <w:t>)</w:t>
      </w:r>
    </w:p>
    <w:p w:rsidR="00F26C67" w:rsidRDefault="00011D5D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JMS</w:t>
      </w:r>
      <w:r w:rsidR="00F26C67">
        <w:rPr>
          <w:rStyle w:val="a4"/>
          <w:color w:val="auto"/>
          <w:u w:val="none"/>
          <w:lang w:val="en-US"/>
        </w:rPr>
        <w:t xml:space="preserve">. </w:t>
      </w:r>
      <w:r>
        <w:rPr>
          <w:rStyle w:val="a4"/>
          <w:color w:val="auto"/>
          <w:u w:val="none"/>
          <w:lang w:val="en-US"/>
        </w:rPr>
        <w:t xml:space="preserve">Java </w:t>
      </w:r>
      <w:r w:rsidR="00F26C67">
        <w:rPr>
          <w:rStyle w:val="a4"/>
          <w:color w:val="auto"/>
          <w:u w:val="none"/>
          <w:lang w:val="en-US"/>
        </w:rPr>
        <w:t>Oracle. Official documentation. – (</w:t>
      </w:r>
      <w:r w:rsidRPr="00011D5D">
        <w:rPr>
          <w:lang w:val="en-US"/>
        </w:rPr>
        <w:t>http://docs.oracle.com/javaee/1.3/jms/tutorial/</w:t>
      </w:r>
      <w:r>
        <w:rPr>
          <w:lang w:val="en-US"/>
        </w:rPr>
        <w:t>)</w:t>
      </w:r>
    </w:p>
    <w:p w:rsidR="00565D82" w:rsidRDefault="00565D82" w:rsidP="0014220E">
      <w:pPr>
        <w:pStyle w:val="aff7"/>
        <w:ind w:firstLine="0"/>
        <w:rPr>
          <w:rStyle w:val="a4"/>
          <w:color w:val="auto"/>
          <w:u w:val="none"/>
          <w:lang w:val="en-US"/>
        </w:rPr>
      </w:pPr>
    </w:p>
    <w:p w:rsidR="00565D82" w:rsidRPr="00565D82" w:rsidRDefault="00565D82" w:rsidP="0014220E">
      <w:pPr>
        <w:pStyle w:val="aff7"/>
        <w:ind w:firstLine="0"/>
        <w:rPr>
          <w:rStyle w:val="a4"/>
          <w:color w:val="auto"/>
          <w:u w:val="none"/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923F38" w:rsidRDefault="003100F0" w:rsidP="0014220E">
      <w:pPr>
        <w:rPr>
          <w:lang w:val="en-US"/>
        </w:rPr>
      </w:pPr>
    </w:p>
    <w:p w:rsidR="003100F0" w:rsidRPr="00A351EF" w:rsidRDefault="003100F0" w:rsidP="0014220E">
      <w:pPr>
        <w:pStyle w:val="10"/>
        <w:jc w:val="center"/>
        <w:rPr>
          <w:rStyle w:val="af3"/>
          <w:b/>
          <w:szCs w:val="28"/>
          <w:lang w:val="en-US"/>
        </w:rPr>
      </w:pPr>
      <w:bookmarkStart w:id="307" w:name="_Toc324342786"/>
      <w:bookmarkStart w:id="308" w:name="_Toc366595014"/>
      <w:r w:rsidRPr="00C83B97">
        <w:rPr>
          <w:rStyle w:val="af3"/>
          <w:b/>
          <w:szCs w:val="28"/>
        </w:rPr>
        <w:lastRenderedPageBreak/>
        <w:t>ПРИЛОЖЕНИ</w:t>
      </w:r>
      <w:bookmarkEnd w:id="307"/>
      <w:r>
        <w:rPr>
          <w:rStyle w:val="af3"/>
          <w:b/>
          <w:szCs w:val="28"/>
        </w:rPr>
        <w:t>Е</w:t>
      </w:r>
      <w:r w:rsidRPr="003100F0">
        <w:rPr>
          <w:rStyle w:val="af3"/>
          <w:b/>
          <w:szCs w:val="28"/>
          <w:lang w:val="en-US"/>
        </w:rPr>
        <w:t xml:space="preserve"> 1. </w:t>
      </w:r>
      <w:r w:rsidR="00725932">
        <w:rPr>
          <w:rStyle w:val="af3"/>
          <w:b/>
          <w:szCs w:val="28"/>
          <w:lang w:val="en-US"/>
        </w:rPr>
        <w:t>Request-schema</w:t>
      </w:r>
      <w:r>
        <w:rPr>
          <w:rStyle w:val="af3"/>
          <w:b/>
          <w:szCs w:val="28"/>
          <w:lang w:val="en-US"/>
        </w:rPr>
        <w:t>.xsd</w:t>
      </w:r>
      <w:bookmarkEnd w:id="308"/>
      <w:r>
        <w:rPr>
          <w:rStyle w:val="af3"/>
          <w:b/>
          <w:szCs w:val="28"/>
          <w:lang w:val="en-US"/>
        </w:rPr>
        <w:t xml:space="preserve"> </w:t>
      </w:r>
    </w:p>
    <w:p w:rsidR="003100F0" w:rsidRPr="003100F0" w:rsidRDefault="003100F0" w:rsidP="0014220E">
      <w:pPr>
        <w:rPr>
          <w:sz w:val="28"/>
          <w:szCs w:val="28"/>
          <w:lang w:val="en-US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725932">
        <w:rPr>
          <w:sz w:val="28"/>
          <w:szCs w:val="28"/>
          <w:lang w:val="en-US" w:eastAsia="ru-RU"/>
        </w:rPr>
        <w:t>&lt;?xml</w:t>
      </w:r>
      <w:proofErr w:type="gramEnd"/>
      <w:r w:rsidRPr="00725932">
        <w:rPr>
          <w:sz w:val="28"/>
          <w:szCs w:val="28"/>
          <w:lang w:val="en-US" w:eastAsia="ru-RU"/>
        </w:rPr>
        <w:t xml:space="preserve"> version="1.0"?&gt;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xmlns:xs</w:t>
      </w:r>
      <w:proofErr w:type="spellEnd"/>
      <w:r w:rsidRPr="00725932">
        <w:rPr>
          <w:sz w:val="28"/>
          <w:szCs w:val="28"/>
          <w:lang w:val="en-US" w:eastAsia="ru-RU"/>
        </w:rPr>
        <w:t>="http://www.w3.org/2001/XMLSchema"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targetNamespace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xmlns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="com/</w:t>
      </w:r>
      <w:proofErr w:type="spellStart"/>
      <w:r w:rsidRPr="00725932">
        <w:rPr>
          <w:sz w:val="28"/>
          <w:szCs w:val="28"/>
          <w:lang w:val="en-US" w:eastAsia="ru-RU"/>
        </w:rPr>
        <w:t>ipetrushin</w:t>
      </w:r>
      <w:proofErr w:type="spellEnd"/>
      <w:r w:rsidRPr="00725932">
        <w:rPr>
          <w:sz w:val="28"/>
          <w:szCs w:val="28"/>
          <w:lang w:val="en-US" w:eastAsia="ru-RU"/>
        </w:rPr>
        <w:t>/</w:t>
      </w:r>
      <w:proofErr w:type="spellStart"/>
      <w:r w:rsidRPr="00725932">
        <w:rPr>
          <w:sz w:val="28"/>
          <w:szCs w:val="28"/>
          <w:lang w:val="en-US" w:eastAsia="ru-RU"/>
        </w:rPr>
        <w:t>syncher</w:t>
      </w:r>
      <w:proofErr w:type="spellEnd"/>
      <w:r w:rsidRPr="00725932">
        <w:rPr>
          <w:sz w:val="28"/>
          <w:szCs w:val="28"/>
          <w:lang w:val="en-US" w:eastAsia="ru-RU"/>
        </w:rPr>
        <w:t>/request/</w:t>
      </w:r>
      <w:proofErr w:type="spellStart"/>
      <w:r w:rsidRPr="00725932">
        <w:rPr>
          <w:sz w:val="28"/>
          <w:szCs w:val="28"/>
          <w:lang w:val="en-US" w:eastAsia="ru-RU"/>
        </w:rPr>
        <w:t>jaxb</w:t>
      </w:r>
      <w:proofErr w:type="spellEnd"/>
      <w:r w:rsidRPr="00725932">
        <w:rPr>
          <w:sz w:val="28"/>
          <w:szCs w:val="28"/>
          <w:lang w:val="en-US" w:eastAsia="ru-RU"/>
        </w:rPr>
        <w:t>/entities/"&gt;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ab/>
      </w:r>
      <w:r w:rsidRPr="00725932">
        <w:rPr>
          <w:sz w:val="28"/>
          <w:szCs w:val="28"/>
          <w:lang w:val="en-US" w:eastAsia="ru-RU"/>
        </w:rPr>
        <w:tab/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id="root" name="</w:t>
      </w:r>
      <w:proofErr w:type="spellStart"/>
      <w:r w:rsidRPr="00725932">
        <w:rPr>
          <w:sz w:val="28"/>
          <w:szCs w:val="28"/>
          <w:lang w:val="en-US" w:eastAsia="ru-RU"/>
        </w:rPr>
        <w:t>syncherMessage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syncherMessageType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synchronizeResumeRequestType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name="accounts"&gt;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complexType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name="account" type="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="5"/&gt;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synchronizeResumeResponseType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 xml:space="preserve">="1" </w:t>
      </w:r>
      <w:proofErr w:type="spellStart"/>
      <w:r w:rsidRPr="00725932">
        <w:rPr>
          <w:sz w:val="28"/>
          <w:szCs w:val="28"/>
          <w:lang w:val="en-US" w:eastAsia="ru-RU"/>
        </w:rPr>
        <w:t>maxOccurs</w:t>
      </w:r>
      <w:proofErr w:type="spellEnd"/>
      <w:r w:rsidRPr="00725932">
        <w:rPr>
          <w:sz w:val="28"/>
          <w:szCs w:val="28"/>
          <w:lang w:val="en-US" w:eastAsia="ru-RU"/>
        </w:rPr>
        <w:t>="1"&gt;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name="error" type="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name="report" type="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:choice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errorType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exceptionClass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exceptionMessage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exceptionStakeTrace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reportType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userID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name="details"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ref="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EA4F35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accountAttributes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resourceName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name="login"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name="password"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:attributeGroup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resumeProfileType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resumeId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personalInfoType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firstName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lastName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middleName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birthDate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name="citizenship"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name="gender"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contactInfoType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name="email"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currentLocation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mobilePhone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extraPhone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webSite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facebook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vkontakte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skype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icq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name="twitter"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educationExperience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name="certificate" type="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EA4F35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mainEducationType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name="level" type="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institutionName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departmentName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professionName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inceptionDate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name="location"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trainingName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organisationName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obtainedQualification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graduationDate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certificateName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obtainingDate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countryName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cityName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name="country"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name="city" type="</w:t>
      </w:r>
      <w:proofErr w:type="spellStart"/>
      <w:r w:rsidRPr="00725932">
        <w:rPr>
          <w:sz w:val="28"/>
          <w:szCs w:val="28"/>
          <w:lang w:val="en-US" w:eastAsia="ru-RU"/>
        </w:rPr>
        <w:t>cityType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levelType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:attribute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name="value"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sequence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 xml:space="preserve">" </w:t>
      </w:r>
      <w:proofErr w:type="spellStart"/>
      <w:r w:rsidRPr="00725932">
        <w:rPr>
          <w:sz w:val="28"/>
          <w:szCs w:val="28"/>
          <w:lang w:val="en-US" w:eastAsia="ru-RU"/>
        </w:rPr>
        <w:t>minOccurs</w:t>
      </w:r>
      <w:proofErr w:type="spellEnd"/>
      <w:r w:rsidRPr="00725932">
        <w:rPr>
          <w:sz w:val="28"/>
          <w:szCs w:val="28"/>
          <w:lang w:val="en-US" w:eastAsia="ru-RU"/>
        </w:rPr>
        <w:t>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:sequence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jobExperienceType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companyName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fromDate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toDate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xs:date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industryArea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name="position"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companyLocation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locationType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name="responsibilities"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name="link"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extraInfoType</w:t>
      </w:r>
      <w:proofErr w:type="spellEnd"/>
      <w:r w:rsidRPr="00725932">
        <w:rPr>
          <w:sz w:val="28"/>
          <w:szCs w:val="28"/>
          <w:lang w:val="en-US" w:eastAsia="ru-RU"/>
        </w:rPr>
        <w:t>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725932">
        <w:rPr>
          <w:sz w:val="28"/>
          <w:szCs w:val="28"/>
          <w:lang w:val="en-US" w:eastAsia="ru-RU"/>
        </w:rPr>
        <w:t>xs:</w:t>
      </w:r>
      <w:proofErr w:type="gramEnd"/>
      <w:r w:rsidRPr="00725932">
        <w:rPr>
          <w:sz w:val="28"/>
          <w:szCs w:val="28"/>
          <w:lang w:val="en-US" w:eastAsia="ru-RU"/>
        </w:rPr>
        <w:t>all</w:t>
      </w:r>
      <w:proofErr w:type="spell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name="relocation"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businessTripReadiness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workTicket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countryType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:element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 xml:space="preserve"> name="</w:t>
      </w:r>
      <w:proofErr w:type="spellStart"/>
      <w:r w:rsidRPr="00725932">
        <w:rPr>
          <w:sz w:val="28"/>
          <w:szCs w:val="28"/>
          <w:lang w:val="en-US" w:eastAsia="ru-RU"/>
        </w:rPr>
        <w:t>travelTime</w:t>
      </w:r>
      <w:proofErr w:type="spellEnd"/>
      <w:r w:rsidRPr="00725932">
        <w:rPr>
          <w:sz w:val="28"/>
          <w:szCs w:val="28"/>
          <w:lang w:val="en-US" w:eastAsia="ru-RU"/>
        </w:rPr>
        <w:t>" type="</w:t>
      </w:r>
      <w:proofErr w:type="spellStart"/>
      <w:r w:rsidRPr="00725932">
        <w:rPr>
          <w:sz w:val="28"/>
          <w:szCs w:val="28"/>
          <w:lang w:val="en-US" w:eastAsia="ru-RU"/>
        </w:rPr>
        <w:t>xs:string</w:t>
      </w:r>
      <w:proofErr w:type="spellEnd"/>
      <w:r w:rsidRPr="00725932">
        <w:rPr>
          <w:sz w:val="28"/>
          <w:szCs w:val="28"/>
          <w:lang w:val="en-US" w:eastAsia="ru-RU"/>
        </w:rPr>
        <w:t>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:all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:complexType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&lt;/</w:t>
      </w:r>
      <w:proofErr w:type="spellStart"/>
      <w:r w:rsidRPr="00725932">
        <w:rPr>
          <w:sz w:val="28"/>
          <w:szCs w:val="28"/>
          <w:lang w:val="en-US" w:eastAsia="ru-RU"/>
        </w:rPr>
        <w:t>xs</w:t>
      </w:r>
      <w:proofErr w:type="gramStart"/>
      <w:r w:rsidRPr="00725932">
        <w:rPr>
          <w:sz w:val="28"/>
          <w:szCs w:val="28"/>
          <w:lang w:val="en-US" w:eastAsia="ru-RU"/>
        </w:rPr>
        <w:t>:schema</w:t>
      </w:r>
      <w:proofErr w:type="spellEnd"/>
      <w:proofErr w:type="gramEnd"/>
      <w:r w:rsidRPr="00725932">
        <w:rPr>
          <w:sz w:val="28"/>
          <w:szCs w:val="28"/>
          <w:lang w:val="en-US" w:eastAsia="ru-RU"/>
        </w:rPr>
        <w:t>&gt;</w:t>
      </w: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EA4F35" w:rsidRPr="00EA4F35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Default="00985D6B" w:rsidP="0014220E">
      <w:pPr>
        <w:pStyle w:val="10"/>
        <w:jc w:val="center"/>
        <w:rPr>
          <w:rStyle w:val="af3"/>
          <w:b/>
          <w:szCs w:val="28"/>
        </w:rPr>
      </w:pPr>
      <w:bookmarkStart w:id="309" w:name="_Toc366595015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2.</w:t>
      </w:r>
      <w:bookmarkEnd w:id="309"/>
      <w:r w:rsidRPr="00DA7B00">
        <w:rPr>
          <w:rStyle w:val="af3"/>
          <w:b/>
          <w:szCs w:val="28"/>
        </w:rPr>
        <w:t xml:space="preserve"> </w:t>
      </w:r>
    </w:p>
    <w:p w:rsidR="00985D6B" w:rsidRPr="00DA7B00" w:rsidRDefault="00985D6B" w:rsidP="0014220E">
      <w:pPr>
        <w:pStyle w:val="10"/>
        <w:jc w:val="center"/>
        <w:rPr>
          <w:rStyle w:val="af3"/>
          <w:b/>
          <w:szCs w:val="28"/>
        </w:rPr>
      </w:pPr>
      <w:bookmarkStart w:id="310" w:name="_Toc366594099"/>
      <w:bookmarkStart w:id="311" w:name="_Toc366595016"/>
      <w:r>
        <w:rPr>
          <w:rStyle w:val="af3"/>
          <w:b/>
          <w:szCs w:val="28"/>
        </w:rPr>
        <w:t>Пример запроса</w:t>
      </w:r>
      <w:r w:rsidR="00DA7B00">
        <w:rPr>
          <w:rStyle w:val="af3"/>
          <w:b/>
          <w:szCs w:val="28"/>
        </w:rPr>
        <w:t xml:space="preserve"> синхронизации профиля резюме</w:t>
      </w:r>
      <w:bookmarkEnd w:id="310"/>
      <w:bookmarkEnd w:id="311"/>
      <w:r w:rsidRPr="00DA7B00">
        <w:rPr>
          <w:rStyle w:val="af3"/>
          <w:b/>
          <w:szCs w:val="28"/>
        </w:rPr>
        <w:t xml:space="preserve"> </w:t>
      </w:r>
    </w:p>
    <w:p w:rsidR="00725932" w:rsidRPr="00DA7B00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proofErr w:type="gramStart"/>
      <w:r w:rsidRPr="00DA7B00">
        <w:rPr>
          <w:sz w:val="28"/>
          <w:szCs w:val="28"/>
          <w:lang w:val="en-US" w:eastAsia="ru-RU"/>
        </w:rPr>
        <w:t>&lt;?xml</w:t>
      </w:r>
      <w:proofErr w:type="gramEnd"/>
      <w:r w:rsidRPr="00DA7B00">
        <w:rPr>
          <w:sz w:val="28"/>
          <w:szCs w:val="28"/>
          <w:lang w:val="en-US" w:eastAsia="ru-RU"/>
        </w:rPr>
        <w:t xml:space="preserve"> version="1.0" encoding="Unicode" standalone="yes"?&gt;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>&lt;ns2</w:t>
      </w:r>
      <w:proofErr w:type="gramStart"/>
      <w:r w:rsidRPr="00DA7B00">
        <w:rPr>
          <w:sz w:val="28"/>
          <w:szCs w:val="28"/>
          <w:lang w:val="en-US" w:eastAsia="ru-RU"/>
        </w:rPr>
        <w:t>:syncherMessageType</w:t>
      </w:r>
      <w:proofErr w:type="gramEnd"/>
      <w:r w:rsidRPr="00DA7B00">
        <w:rPr>
          <w:sz w:val="28"/>
          <w:szCs w:val="28"/>
          <w:lang w:val="en-US" w:eastAsia="ru-RU"/>
        </w:rPr>
        <w:t xml:space="preserve"> xmlns:ns2="com/</w:t>
      </w:r>
      <w:proofErr w:type="spellStart"/>
      <w:r w:rsidRPr="00DA7B00">
        <w:rPr>
          <w:sz w:val="28"/>
          <w:szCs w:val="28"/>
          <w:lang w:val="en-US" w:eastAsia="ru-RU"/>
        </w:rPr>
        <w:t>ipetrushin</w:t>
      </w:r>
      <w:proofErr w:type="spellEnd"/>
      <w:r w:rsidRPr="00DA7B00">
        <w:rPr>
          <w:sz w:val="28"/>
          <w:szCs w:val="28"/>
          <w:lang w:val="en-US" w:eastAsia="ru-RU"/>
        </w:rPr>
        <w:t>/</w:t>
      </w:r>
      <w:proofErr w:type="spellStart"/>
      <w:r w:rsidRPr="00DA7B00">
        <w:rPr>
          <w:sz w:val="28"/>
          <w:szCs w:val="28"/>
          <w:lang w:val="en-US" w:eastAsia="ru-RU"/>
        </w:rPr>
        <w:t>syncher</w:t>
      </w:r>
      <w:proofErr w:type="spellEnd"/>
      <w:r w:rsidRPr="00DA7B00">
        <w:rPr>
          <w:sz w:val="28"/>
          <w:szCs w:val="28"/>
          <w:lang w:val="en-US" w:eastAsia="ru-RU"/>
        </w:rPr>
        <w:t>/request/</w:t>
      </w:r>
      <w:proofErr w:type="spellStart"/>
      <w:r w:rsidRPr="00DA7B00">
        <w:rPr>
          <w:sz w:val="28"/>
          <w:szCs w:val="28"/>
          <w:lang w:val="en-US" w:eastAsia="ru-RU"/>
        </w:rPr>
        <w:t>jaxb</w:t>
      </w:r>
      <w:proofErr w:type="spellEnd"/>
      <w:r w:rsidRPr="00DA7B00">
        <w:rPr>
          <w:sz w:val="28"/>
          <w:szCs w:val="28"/>
          <w:lang w:val="en-US" w:eastAsia="ru-RU"/>
        </w:rPr>
        <w:t>/entities/"&gt;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synchronizeResumeRequest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gramStart"/>
      <w:r w:rsidRPr="00DA7B00">
        <w:rPr>
          <w:sz w:val="28"/>
          <w:szCs w:val="28"/>
          <w:lang w:val="en-US" w:eastAsia="ru-RU"/>
        </w:rPr>
        <w:t>accounts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="hh.ru" login="</w:t>
      </w:r>
      <w:proofErr w:type="spell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>" password="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>"/&gt;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</w:t>
      </w:r>
      <w:proofErr w:type="spellStart"/>
      <w:r w:rsidRPr="00DA7B00">
        <w:rPr>
          <w:sz w:val="28"/>
          <w:szCs w:val="28"/>
          <w:lang w:val="en-US" w:eastAsia="ru-RU"/>
        </w:rPr>
        <w:t>resourceName</w:t>
      </w:r>
      <w:proofErr w:type="spellEnd"/>
      <w:r w:rsidRPr="00DA7B00">
        <w:rPr>
          <w:sz w:val="28"/>
          <w:szCs w:val="28"/>
          <w:lang w:val="en-US" w:eastAsia="ru-RU"/>
        </w:rPr>
        <w:t>="</w:t>
      </w:r>
      <w:r>
        <w:rPr>
          <w:sz w:val="28"/>
          <w:szCs w:val="28"/>
          <w:lang w:val="en-US" w:eastAsia="ru-RU"/>
        </w:rPr>
        <w:t>monster.russia</w:t>
      </w:r>
      <w:r w:rsidRPr="00DA7B00">
        <w:rPr>
          <w:sz w:val="28"/>
          <w:szCs w:val="28"/>
          <w:lang w:val="en-US" w:eastAsia="ru-RU"/>
        </w:rPr>
        <w:t>.ru" login="</w:t>
      </w:r>
      <w:proofErr w:type="spellStart"/>
      <w:proofErr w:type="gramStart"/>
      <w:r>
        <w:rPr>
          <w:sz w:val="28"/>
          <w:szCs w:val="28"/>
          <w:lang w:val="en-US" w:eastAsia="ru-RU"/>
        </w:rPr>
        <w:t>userLogin</w:t>
      </w:r>
      <w:proofErr w:type="spellEnd"/>
      <w:r w:rsidRPr="00DA7B00">
        <w:rPr>
          <w:sz w:val="28"/>
          <w:szCs w:val="28"/>
          <w:lang w:val="en-US" w:eastAsia="ru-RU"/>
        </w:rPr>
        <w:t xml:space="preserve"> "</w:t>
      </w:r>
      <w:proofErr w:type="gramEnd"/>
      <w:r w:rsidRPr="00DA7B00">
        <w:rPr>
          <w:sz w:val="28"/>
          <w:szCs w:val="28"/>
          <w:lang w:val="en-US" w:eastAsia="ru-RU"/>
        </w:rPr>
        <w:t xml:space="preserve"> password=" </w:t>
      </w:r>
      <w:proofErr w:type="spellStart"/>
      <w:r>
        <w:rPr>
          <w:sz w:val="28"/>
          <w:szCs w:val="28"/>
          <w:lang w:val="en-US" w:eastAsia="ru-RU"/>
        </w:rPr>
        <w:t>userPassword</w:t>
      </w:r>
      <w:proofErr w:type="spellEnd"/>
      <w:r w:rsidRPr="00DA7B00">
        <w:rPr>
          <w:sz w:val="28"/>
          <w:szCs w:val="28"/>
          <w:lang w:val="en-US" w:eastAsia="ru-RU"/>
        </w:rPr>
        <w:t xml:space="preserve"> "/&gt;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&lt;/accounts&gt;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resumeProfile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ab/>
        <w:t xml:space="preserve">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resumeId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resumeId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Иван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firstName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Петрушин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lastName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Александрович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middleName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r w:rsidR="006E36E3" w:rsidRPr="006E36E3">
        <w:rPr>
          <w:sz w:val="28"/>
          <w:szCs w:val="28"/>
          <w:lang w:val="en-US" w:eastAsia="ru-RU"/>
        </w:rPr>
        <w:t>12.09.</w:t>
      </w:r>
      <w:r w:rsidR="006E36E3" w:rsidRPr="00387EBB">
        <w:rPr>
          <w:sz w:val="28"/>
          <w:szCs w:val="28"/>
          <w:lang w:val="en-US" w:eastAsia="ru-RU"/>
        </w:rPr>
        <w:t>1991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birthDate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citizenship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3E50C6" w:rsidRPr="00387EBB">
        <w:rPr>
          <w:sz w:val="28"/>
          <w:szCs w:val="28"/>
          <w:lang w:val="en-US" w:eastAsia="ru-RU"/>
        </w:rPr>
        <w:t xml:space="preserve"> </w:t>
      </w:r>
      <w:r w:rsidR="003E50C6">
        <w:rPr>
          <w:sz w:val="28"/>
          <w:szCs w:val="28"/>
          <w:lang w:eastAsia="ru-RU"/>
        </w:rPr>
        <w:t>Россия</w:t>
      </w:r>
      <w:r w:rsidR="003E50C6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&lt;/citizenship&gt;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gender&gt;</w:t>
      </w:r>
      <w:proofErr w:type="gramEnd"/>
      <w:r w:rsidR="003E50C6">
        <w:rPr>
          <w:sz w:val="28"/>
          <w:szCs w:val="28"/>
          <w:lang w:eastAsia="ru-RU"/>
        </w:rPr>
        <w:t>мужской</w:t>
      </w:r>
      <w:r w:rsidRPr="00DA7B00">
        <w:rPr>
          <w:sz w:val="28"/>
          <w:szCs w:val="28"/>
          <w:lang w:val="en-US" w:eastAsia="ru-RU"/>
        </w:rPr>
        <w:t>&lt;/gender&gt;</w:t>
      </w:r>
    </w:p>
    <w:p w:rsidR="00DA7B00" w:rsidRPr="00EA4F35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DA7B00">
        <w:rPr>
          <w:sz w:val="28"/>
          <w:szCs w:val="28"/>
          <w:lang w:val="en-US" w:eastAsia="ru-RU"/>
        </w:rPr>
        <w:t xml:space="preserve">      &lt;/</w:t>
      </w:r>
      <w:proofErr w:type="spellStart"/>
      <w:r w:rsidRPr="00DA7B00">
        <w:rPr>
          <w:sz w:val="28"/>
          <w:szCs w:val="28"/>
          <w:lang w:val="en-US" w:eastAsia="ru-RU"/>
        </w:rPr>
        <w:t>personalInfo</w:t>
      </w:r>
      <w:proofErr w:type="spellEnd"/>
      <w:r w:rsidRPr="00DA7B00">
        <w:rPr>
          <w:sz w:val="28"/>
          <w:szCs w:val="28"/>
          <w:lang w:val="en-US" w:eastAsia="ru-RU"/>
        </w:rPr>
        <w:t xml:space="preserve">&gt; 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contactInfo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email&gt;</w:t>
      </w:r>
      <w:proofErr w:type="gramEnd"/>
      <w:r w:rsidRPr="00DA7B00">
        <w:rPr>
          <w:sz w:val="28"/>
          <w:szCs w:val="28"/>
          <w:lang w:val="en-US" w:eastAsia="ru-RU"/>
        </w:rPr>
        <w:t>string&lt;/email&gt;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country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>
        <w:rPr>
          <w:sz w:val="28"/>
          <w:szCs w:val="28"/>
          <w:lang w:eastAsia="ru-RU"/>
        </w:rPr>
        <w:t>Россия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countryName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&lt;/country&gt;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</w:t>
      </w:r>
      <w:proofErr w:type="gramStart"/>
      <w:r w:rsidRPr="00DA7B00">
        <w:rPr>
          <w:sz w:val="28"/>
          <w:szCs w:val="28"/>
          <w:lang w:val="en-US" w:eastAsia="ru-RU"/>
        </w:rPr>
        <w:t>city</w:t>
      </w:r>
      <w:proofErr w:type="gram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Pr="00DA7B00">
        <w:rPr>
          <w:sz w:val="28"/>
          <w:szCs w:val="28"/>
          <w:lang w:eastAsia="ru-RU"/>
        </w:rPr>
        <w:t>Воронеж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cityName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&lt;/city&gt;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</w:t>
      </w:r>
      <w:proofErr w:type="spellStart"/>
      <w:r w:rsidRPr="00DA7B00">
        <w:rPr>
          <w:sz w:val="28"/>
          <w:szCs w:val="28"/>
          <w:lang w:val="en-US" w:eastAsia="ru-RU"/>
        </w:rPr>
        <w:t>currentLocation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89808000000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mobilePhone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  <w:proofErr w:type="gramEnd"/>
      <w:r w:rsidR="005F61A7" w:rsidRPr="005F61A7">
        <w:rPr>
          <w:sz w:val="28"/>
          <w:szCs w:val="28"/>
          <w:lang w:val="en-US" w:eastAsia="ru-RU"/>
        </w:rPr>
        <w:t>89808000001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extraPhone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webSite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&gt;&lt;/</w:t>
      </w:r>
      <w:proofErr w:type="spellStart"/>
      <w:r w:rsidRPr="00DA7B00">
        <w:rPr>
          <w:sz w:val="28"/>
          <w:szCs w:val="28"/>
          <w:lang w:val="en-US" w:eastAsia="ru-RU"/>
        </w:rPr>
        <w:t>webSite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facebook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facebook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lastRenderedPageBreak/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vkontakte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vkontakte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skype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skype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spellStart"/>
      <w:proofErr w:type="gramStart"/>
      <w:r w:rsidRPr="00DA7B00">
        <w:rPr>
          <w:sz w:val="28"/>
          <w:szCs w:val="28"/>
          <w:lang w:val="en-US" w:eastAsia="ru-RU"/>
        </w:rPr>
        <w:t>icq</w:t>
      </w:r>
      <w:proofErr w:type="spellEnd"/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</w:t>
      </w:r>
      <w:proofErr w:type="spellStart"/>
      <w:r w:rsidRPr="00DA7B00">
        <w:rPr>
          <w:sz w:val="28"/>
          <w:szCs w:val="28"/>
          <w:lang w:val="en-US" w:eastAsia="ru-RU"/>
        </w:rPr>
        <w:t>icq</w:t>
      </w:r>
      <w:proofErr w:type="spellEnd"/>
      <w:r w:rsidRPr="00DA7B00">
        <w:rPr>
          <w:sz w:val="28"/>
          <w:szCs w:val="28"/>
          <w:lang w:val="en-US" w:eastAsia="ru-RU"/>
        </w:rPr>
        <w:t>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</w:t>
      </w:r>
      <w:proofErr w:type="gramStart"/>
      <w:r w:rsidRPr="00DA7B00">
        <w:rPr>
          <w:sz w:val="28"/>
          <w:szCs w:val="28"/>
          <w:lang w:val="en-US" w:eastAsia="ru-RU"/>
        </w:rPr>
        <w:t>twitter</w:t>
      </w:r>
      <w:proofErr w:type="gramEnd"/>
      <w:r w:rsidRPr="00DA7B00">
        <w:rPr>
          <w:sz w:val="28"/>
          <w:szCs w:val="28"/>
          <w:lang w:val="en-US" w:eastAsia="ru-RU"/>
        </w:rPr>
        <w:t>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&lt;/twitter&gt;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  <w:r w:rsidRPr="00387EBB">
        <w:rPr>
          <w:sz w:val="28"/>
          <w:szCs w:val="28"/>
          <w:lang w:val="en-US" w:eastAsia="ru-RU"/>
        </w:rPr>
        <w:t>&lt;/</w:t>
      </w:r>
      <w:proofErr w:type="spellStart"/>
      <w:r w:rsidRPr="00387EBB">
        <w:rPr>
          <w:sz w:val="28"/>
          <w:szCs w:val="28"/>
          <w:lang w:val="en-US" w:eastAsia="ru-RU"/>
        </w:rPr>
        <w:t>contactInfo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ab/>
        <w:t xml:space="preserve">  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  &lt;/</w:t>
      </w:r>
      <w:proofErr w:type="spellStart"/>
      <w:r w:rsidRPr="00387EBB">
        <w:rPr>
          <w:sz w:val="28"/>
          <w:szCs w:val="28"/>
          <w:lang w:val="en-US" w:eastAsia="ru-RU"/>
        </w:rPr>
        <w:t>resumeProfile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&lt;/</w:t>
      </w:r>
      <w:proofErr w:type="spellStart"/>
      <w:r w:rsidRPr="00387EBB">
        <w:rPr>
          <w:sz w:val="28"/>
          <w:szCs w:val="28"/>
          <w:lang w:val="en-US" w:eastAsia="ru-RU"/>
        </w:rPr>
        <w:t>synchronizeResumeRequest</w:t>
      </w:r>
      <w:proofErr w:type="spellEnd"/>
      <w:r w:rsidRPr="00387EBB">
        <w:rPr>
          <w:sz w:val="28"/>
          <w:szCs w:val="28"/>
          <w:lang w:val="en-US" w:eastAsia="ru-RU"/>
        </w:rPr>
        <w:t>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>&lt;/ns2</w:t>
      </w:r>
      <w:proofErr w:type="gramStart"/>
      <w:r w:rsidRPr="00387EBB">
        <w:rPr>
          <w:sz w:val="28"/>
          <w:szCs w:val="28"/>
          <w:lang w:val="en-US" w:eastAsia="ru-RU"/>
        </w:rPr>
        <w:t>:syncherMessageType</w:t>
      </w:r>
      <w:proofErr w:type="gramEnd"/>
      <w:r w:rsidRPr="00387EBB">
        <w:rPr>
          <w:sz w:val="28"/>
          <w:szCs w:val="28"/>
          <w:lang w:val="en-US" w:eastAsia="ru-RU"/>
        </w:rPr>
        <w:t>&gt;</w:t>
      </w: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861CCD" w:rsidRDefault="00861CCD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14220E">
      <w:pPr>
        <w:pStyle w:val="10"/>
        <w:jc w:val="center"/>
        <w:rPr>
          <w:rStyle w:val="af3"/>
          <w:b/>
          <w:szCs w:val="28"/>
          <w:lang w:val="en-US"/>
        </w:rPr>
      </w:pPr>
      <w:bookmarkStart w:id="312" w:name="_Toc366595017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387EBB">
        <w:rPr>
          <w:rStyle w:val="af3"/>
          <w:b/>
          <w:szCs w:val="28"/>
          <w:lang w:val="en-US"/>
        </w:rPr>
        <w:t xml:space="preserve"> 3.</w:t>
      </w:r>
      <w:bookmarkEnd w:id="312"/>
      <w:r w:rsidRPr="00387EBB">
        <w:rPr>
          <w:rStyle w:val="af3"/>
          <w:b/>
          <w:szCs w:val="28"/>
          <w:lang w:val="en-US"/>
        </w:rPr>
        <w:t xml:space="preserve"> </w:t>
      </w:r>
    </w:p>
    <w:p w:rsidR="00971F23" w:rsidRPr="00971F23" w:rsidRDefault="00971F23" w:rsidP="0014220E">
      <w:pPr>
        <w:pStyle w:val="10"/>
        <w:jc w:val="center"/>
        <w:rPr>
          <w:rStyle w:val="af3"/>
          <w:b/>
          <w:szCs w:val="28"/>
        </w:rPr>
      </w:pPr>
      <w:bookmarkStart w:id="313" w:name="_Toc366594101"/>
      <w:bookmarkStart w:id="314" w:name="_Toc366595018"/>
      <w:r>
        <w:rPr>
          <w:rStyle w:val="af3"/>
          <w:b/>
          <w:szCs w:val="28"/>
        </w:rPr>
        <w:t xml:space="preserve">Сценарий интеграции  </w:t>
      </w:r>
      <w:r>
        <w:rPr>
          <w:rStyle w:val="af3"/>
          <w:b/>
          <w:szCs w:val="28"/>
          <w:lang w:val="en-US"/>
        </w:rPr>
        <w:t>Camel</w:t>
      </w:r>
      <w:r w:rsidRPr="00971F23">
        <w:rPr>
          <w:rStyle w:val="af3"/>
          <w:b/>
          <w:szCs w:val="28"/>
        </w:rPr>
        <w:t>.</w:t>
      </w:r>
      <w:bookmarkEnd w:id="313"/>
      <w:bookmarkEnd w:id="314"/>
    </w:p>
    <w:p w:rsidR="00971F23" w:rsidRPr="00971F23" w:rsidRDefault="00971F23" w:rsidP="0014220E"/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>&lt;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387EBB">
        <w:rPr>
          <w:sz w:val="28"/>
          <w:szCs w:val="28"/>
        </w:rPr>
        <w:t>="</w:t>
      </w:r>
      <w:r w:rsidRPr="00971F23">
        <w:rPr>
          <w:sz w:val="28"/>
          <w:szCs w:val="28"/>
          <w:lang w:val="en-US"/>
        </w:rPr>
        <w:t>http</w:t>
      </w:r>
      <w:r w:rsidRPr="00387EBB">
        <w:rPr>
          <w:sz w:val="28"/>
          <w:szCs w:val="28"/>
        </w:rPr>
        <w:t>://</w:t>
      </w:r>
      <w:r w:rsidRPr="00971F23">
        <w:rPr>
          <w:sz w:val="28"/>
          <w:szCs w:val="28"/>
          <w:lang w:val="en-US"/>
        </w:rPr>
        <w:t>www</w:t>
      </w:r>
      <w:r w:rsidRPr="00387EBB">
        <w:rPr>
          <w:sz w:val="28"/>
          <w:szCs w:val="28"/>
        </w:rPr>
        <w:t>.</w:t>
      </w:r>
      <w:proofErr w:type="spellStart"/>
      <w:r w:rsidRPr="00971F23">
        <w:rPr>
          <w:sz w:val="28"/>
          <w:szCs w:val="28"/>
          <w:lang w:val="en-US"/>
        </w:rPr>
        <w:t>springframework</w:t>
      </w:r>
      <w:proofErr w:type="spellEnd"/>
      <w:r w:rsidRPr="00387EBB">
        <w:rPr>
          <w:sz w:val="28"/>
          <w:szCs w:val="28"/>
        </w:rPr>
        <w:t>.</w:t>
      </w:r>
      <w:r w:rsidRPr="00971F23">
        <w:rPr>
          <w:sz w:val="28"/>
          <w:szCs w:val="28"/>
          <w:lang w:val="en-US"/>
        </w:rPr>
        <w:t>org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schema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 xml:space="preserve">       </w:t>
      </w:r>
      <w:proofErr w:type="spellStart"/>
      <w:r w:rsidRPr="00971F23">
        <w:rPr>
          <w:sz w:val="28"/>
          <w:szCs w:val="28"/>
        </w:rPr>
        <w:t>xmlns:xsi=</w:t>
      </w:r>
      <w:proofErr w:type="spellEnd"/>
      <w:r w:rsidRPr="00971F23">
        <w:rPr>
          <w:sz w:val="28"/>
          <w:szCs w:val="28"/>
        </w:rPr>
        <w:t>"http://www.w3.org/2001/XMLSchema-instance"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</w:rPr>
        <w:t xml:space="preserve">       </w:t>
      </w:r>
      <w:proofErr w:type="spellStart"/>
      <w:proofErr w:type="gramStart"/>
      <w:r w:rsidRPr="00971F23">
        <w:rPr>
          <w:sz w:val="28"/>
          <w:szCs w:val="28"/>
          <w:lang w:val="en-US"/>
        </w:rPr>
        <w:t>xsi:</w:t>
      </w:r>
      <w:proofErr w:type="gramEnd"/>
      <w:r w:rsidRPr="00971F23">
        <w:rPr>
          <w:sz w:val="28"/>
          <w:szCs w:val="28"/>
          <w:lang w:val="en-US"/>
        </w:rPr>
        <w:t>schemaLocation</w:t>
      </w:r>
      <w:proofErr w:type="spellEnd"/>
      <w:r w:rsidRPr="00971F23">
        <w:rPr>
          <w:sz w:val="28"/>
          <w:szCs w:val="28"/>
          <w:lang w:val="en-US"/>
        </w:rPr>
        <w:t>="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http://www.springframework.org/schema/beans/spring-beans-2.0.xsd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http://camel.apache.org/schema/spring/camel-spring.xsd"&gt;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&lt;!--ENVIRONMENT SETTINGS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org.apache.activemq.ActiveMQConnectionFactory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brokerURL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value&gt;tcp://localhost:61616&lt;/value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value&gt;</w:t>
      </w:r>
      <w:proofErr w:type="gramEnd"/>
      <w:r w:rsidRPr="00971F23">
        <w:rPr>
          <w:sz w:val="28"/>
          <w:szCs w:val="28"/>
          <w:lang w:val="en-US"/>
        </w:rPr>
        <w:t>vm://localhost&lt;/value&gt;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EA4F35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org.apache.activemq.pool.PooledConnectionFactory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destroy-method</w:t>
      </w:r>
      <w:proofErr w:type="gramEnd"/>
      <w:r w:rsidRPr="00971F23">
        <w:rPr>
          <w:sz w:val="28"/>
          <w:szCs w:val="28"/>
          <w:lang w:val="en-US"/>
        </w:rPr>
        <w:t>="stop"&gt;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EA4F35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org.apache.camel.component.jms.JmsConfiguration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connectionFactory</w:t>
      </w:r>
      <w:proofErr w:type="spellEnd"/>
      <w:r w:rsidRPr="00971F23">
        <w:rPr>
          <w:sz w:val="28"/>
          <w:szCs w:val="28"/>
          <w:lang w:val="en-US"/>
        </w:rPr>
        <w:t>" ref="</w:t>
      </w:r>
      <w:proofErr w:type="spellStart"/>
      <w:r w:rsidRPr="00971F23">
        <w:rPr>
          <w:sz w:val="28"/>
          <w:szCs w:val="28"/>
          <w:lang w:val="en-US"/>
        </w:rPr>
        <w:t>pooledJmsConnectionFactory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concurrentConsumers</w:t>
      </w:r>
      <w:proofErr w:type="spellEnd"/>
      <w:r w:rsidRPr="00971F23">
        <w:rPr>
          <w:sz w:val="28"/>
          <w:szCs w:val="28"/>
          <w:lang w:val="en-US"/>
        </w:rPr>
        <w:t>" value="10"/&gt;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spellEnd"/>
      <w:r w:rsidRPr="00971F23">
        <w:rPr>
          <w:sz w:val="28"/>
          <w:szCs w:val="28"/>
          <w:lang w:val="en-US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</w:t>
      </w:r>
      <w:proofErr w:type="gramStart"/>
      <w:r w:rsidRPr="00971F23">
        <w:rPr>
          <w:sz w:val="28"/>
          <w:szCs w:val="28"/>
          <w:lang w:val="en-US"/>
        </w:rPr>
        <w:t>class</w:t>
      </w:r>
      <w:proofErr w:type="gram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org.apache.activemq.camel.component.ActiveMQComponent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name="configuration" ref="</w:t>
      </w:r>
      <w:proofErr w:type="spellStart"/>
      <w:r w:rsidRPr="00971F23">
        <w:rPr>
          <w:sz w:val="28"/>
          <w:szCs w:val="28"/>
          <w:lang w:val="en-US"/>
        </w:rPr>
        <w:t>jmsConfig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&lt;!--INTEGRATION --&gt;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class="com.ipetrushin.syncher.integration.camel.beans.validators.MessageValidator"/&gt;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 class="com.ipetrushin.syncher.integration.camel.beans.processors.ErrorsHandler"/&gt;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</w:t>
      </w:r>
      <w:r w:rsidR="0044670F">
        <w:rPr>
          <w:sz w:val="28"/>
          <w:szCs w:val="28"/>
          <w:lang w:val="en-US"/>
        </w:rPr>
        <w:t>Unhandled</w:t>
      </w:r>
      <w:r w:rsidRPr="00971F23">
        <w:rPr>
          <w:sz w:val="28"/>
          <w:szCs w:val="28"/>
          <w:lang w:val="en-US"/>
        </w:rPr>
        <w:t xml:space="preserve"> EXEPTIONS</w:t>
      </w:r>
      <w:r>
        <w:rPr>
          <w:sz w:val="28"/>
          <w:szCs w:val="28"/>
          <w:lang w:val="en-US"/>
        </w:rPr>
        <w:t xml:space="preserve"> </w:t>
      </w:r>
      <w:r w:rsidRPr="00971F23">
        <w:rPr>
          <w:sz w:val="28"/>
          <w:szCs w:val="28"/>
          <w:lang w:val="en-US"/>
        </w:rPr>
        <w:t>--&gt;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 class="</w:t>
      </w:r>
      <w:proofErr w:type="spellStart"/>
      <w:r w:rsidRPr="00971F23">
        <w:rPr>
          <w:sz w:val="28"/>
          <w:szCs w:val="28"/>
          <w:lang w:val="en-US"/>
        </w:rPr>
        <w:t>org.apache.camel.builder.DeadLetterChannelBuilder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deadLetterUri</w:t>
      </w:r>
      <w:proofErr w:type="spellEnd"/>
      <w:r w:rsidRPr="00971F23">
        <w:rPr>
          <w:sz w:val="28"/>
          <w:szCs w:val="28"/>
          <w:lang w:val="en-US"/>
        </w:rPr>
        <w:t>" value="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:deadLetters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&lt;bean class="</w:t>
      </w:r>
      <w:proofErr w:type="spellStart"/>
      <w:r w:rsidRPr="00971F23">
        <w:rPr>
          <w:sz w:val="28"/>
          <w:szCs w:val="28"/>
          <w:lang w:val="en-US"/>
        </w:rPr>
        <w:t>org.apache.camel.processor.RedeliveryPolicy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" value="1"/&gt;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</w:t>
      </w:r>
      <w:proofErr w:type="spellStart"/>
      <w:r w:rsidRPr="00971F23">
        <w:rPr>
          <w:sz w:val="28"/>
          <w:szCs w:val="28"/>
          <w:lang w:val="en-US"/>
        </w:rPr>
        <w:t>useExponentialBackOff</w:t>
      </w:r>
      <w:proofErr w:type="spellEnd"/>
      <w:r w:rsidRPr="00971F23">
        <w:rPr>
          <w:sz w:val="28"/>
          <w:szCs w:val="28"/>
          <w:lang w:val="en-US"/>
        </w:rPr>
        <w:t>" value="true"/&gt;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EA4F35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lastRenderedPageBreak/>
        <w:t xml:space="preserve">  </w:t>
      </w:r>
      <w:r>
        <w:rPr>
          <w:sz w:val="28"/>
          <w:szCs w:val="28"/>
          <w:lang w:val="en-US"/>
        </w:rPr>
        <w:t xml:space="preserve">    </w:t>
      </w:r>
      <w:proofErr w:type="gramStart"/>
      <w:r>
        <w:rPr>
          <w:sz w:val="28"/>
          <w:szCs w:val="28"/>
          <w:lang w:val="en-US"/>
        </w:rPr>
        <w:t>&lt;!—</w:t>
      </w:r>
      <w:proofErr w:type="gramEnd"/>
      <w:r>
        <w:rPr>
          <w:sz w:val="28"/>
          <w:szCs w:val="28"/>
          <w:lang w:val="en-US"/>
        </w:rPr>
        <w:t xml:space="preserve"> Routes </w:t>
      </w:r>
      <w:r w:rsidRPr="00971F23">
        <w:rPr>
          <w:sz w:val="28"/>
          <w:szCs w:val="28"/>
          <w:lang w:val="en-US"/>
        </w:rPr>
        <w:t>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&lt;</w:t>
      </w:r>
      <w:proofErr w:type="spellStart"/>
      <w:r w:rsidRPr="00971F23">
        <w:rPr>
          <w:sz w:val="28"/>
          <w:szCs w:val="28"/>
          <w:lang w:val="en-US"/>
        </w:rPr>
        <w:t>camelContext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xmlns</w:t>
      </w:r>
      <w:proofErr w:type="spellEnd"/>
      <w:r w:rsidRPr="00971F23">
        <w:rPr>
          <w:sz w:val="28"/>
          <w:szCs w:val="28"/>
          <w:lang w:val="en-US"/>
        </w:rPr>
        <w:t xml:space="preserve">="http://camel.apache.org/schema/spring" </w:t>
      </w:r>
      <w:proofErr w:type="spellStart"/>
      <w:r w:rsidRPr="00971F23">
        <w:rPr>
          <w:sz w:val="28"/>
          <w:szCs w:val="28"/>
          <w:lang w:val="en-US"/>
        </w:rPr>
        <w:t>errorHandlerRef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myDeadLetterErrorHandler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onException</w:t>
      </w:r>
      <w:proofErr w:type="spellEnd"/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proofErr w:type="gramStart"/>
      <w:r w:rsidR="0044670F">
        <w:rPr>
          <w:sz w:val="28"/>
          <w:szCs w:val="28"/>
          <w:lang w:val="en-US"/>
        </w:rPr>
        <w:t>&lt;!—</w:t>
      </w:r>
      <w:proofErr w:type="gramEnd"/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Handl</w:t>
      </w:r>
      <w:r w:rsidR="0044670F">
        <w:rPr>
          <w:sz w:val="28"/>
          <w:szCs w:val="28"/>
          <w:lang w:val="en-US"/>
        </w:rPr>
        <w:t>ing of</w:t>
      </w:r>
      <w:r w:rsidR="0044670F" w:rsidRPr="00971F23">
        <w:rPr>
          <w:sz w:val="28"/>
          <w:szCs w:val="28"/>
          <w:lang w:val="en-US"/>
        </w:rPr>
        <w:t xml:space="preserve"> EXEPTIONS</w:t>
      </w:r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--&gt;</w:t>
      </w:r>
      <w:r w:rsidRPr="00971F23">
        <w:rPr>
          <w:sz w:val="28"/>
          <w:szCs w:val="28"/>
          <w:lang w:val="en-US"/>
        </w:rPr>
        <w:t xml:space="preserve">       &lt;exception&gt;com.ipetrushin.syncher.request.exceptions.SynchronizeRequestException&lt;/exception&gt;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&lt;exception&gt;</w:t>
      </w:r>
      <w:proofErr w:type="spellStart"/>
      <w:r w:rsidRPr="00971F23">
        <w:rPr>
          <w:sz w:val="28"/>
          <w:szCs w:val="28"/>
          <w:lang w:val="en-US"/>
        </w:rPr>
        <w:t>java.lang.Exception</w:t>
      </w:r>
      <w:proofErr w:type="spellEnd"/>
      <w:r w:rsidRPr="00971F23">
        <w:rPr>
          <w:sz w:val="28"/>
          <w:szCs w:val="28"/>
          <w:lang w:val="en-US"/>
        </w:rPr>
        <w:t>&lt;/exception&gt;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spellStart"/>
      <w:r w:rsidRPr="00971F23">
        <w:rPr>
          <w:sz w:val="28"/>
          <w:szCs w:val="28"/>
          <w:lang w:val="en-US"/>
        </w:rPr>
        <w:t>redeliveryPolicy</w:t>
      </w:r>
      <w:proofErr w:type="spell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maximumRedeliveries</w:t>
      </w:r>
      <w:proofErr w:type="spellEnd"/>
      <w:r w:rsidRPr="00971F23">
        <w:rPr>
          <w:sz w:val="28"/>
          <w:szCs w:val="28"/>
          <w:lang w:val="en-US"/>
        </w:rPr>
        <w:t>="1"/&gt;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mark this as handled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handled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constant&gt;</w:t>
      </w:r>
      <w:proofErr w:type="gramEnd"/>
      <w:r w:rsidRPr="00971F23">
        <w:rPr>
          <w:sz w:val="28"/>
          <w:szCs w:val="28"/>
          <w:lang w:val="en-US"/>
        </w:rPr>
        <w:t>true&lt;/constant&gt;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&lt;/handled&gt;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let our order service handle this exception--&gt;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ErrorsHandler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</w:t>
      </w:r>
      <w:r w:rsidR="0044670F">
        <w:rPr>
          <w:sz w:val="28"/>
          <w:szCs w:val="28"/>
          <w:lang w:val="en-US"/>
        </w:rPr>
        <w:t>ri</w:t>
      </w:r>
      <w:proofErr w:type="spellEnd"/>
      <w:r w:rsidR="0044670F">
        <w:rPr>
          <w:sz w:val="28"/>
          <w:szCs w:val="28"/>
          <w:lang w:val="en-US"/>
        </w:rPr>
        <w:t>="</w:t>
      </w:r>
      <w:proofErr w:type="spellStart"/>
      <w:r w:rsidR="0044670F">
        <w:rPr>
          <w:sz w:val="28"/>
          <w:szCs w:val="28"/>
          <w:lang w:val="en-US"/>
        </w:rPr>
        <w:t>activemq</w:t>
      </w:r>
      <w:proofErr w:type="gramStart"/>
      <w:r w:rsidR="0044670F">
        <w:rPr>
          <w:sz w:val="28"/>
          <w:szCs w:val="28"/>
          <w:lang w:val="en-US"/>
        </w:rPr>
        <w:t>:output.response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    &lt;/</w:t>
      </w:r>
      <w:proofErr w:type="spellStart"/>
      <w:r w:rsidRPr="00971F23">
        <w:rPr>
          <w:sz w:val="28"/>
          <w:szCs w:val="28"/>
          <w:lang w:val="en-US"/>
        </w:rPr>
        <w:t>onException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integrationRoute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:input.request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</w:t>
      </w:r>
      <w:proofErr w:type="spellStart"/>
      <w:r w:rsidRPr="00971F23">
        <w:rPr>
          <w:sz w:val="28"/>
          <w:szCs w:val="28"/>
          <w:lang w:val="en-US"/>
        </w:rPr>
        <w:t>MessageValidator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</w:t>
      </w:r>
      <w:r w:rsidR="0044670F">
        <w:rPr>
          <w:sz w:val="28"/>
          <w:szCs w:val="28"/>
          <w:lang w:val="en-US"/>
        </w:rPr>
        <w:t>chronizeResumeRequest</w:t>
      </w:r>
      <w:proofErr w:type="spellEnd"/>
      <w:r w:rsidR="0044670F">
        <w:rPr>
          <w:sz w:val="28"/>
          <w:szCs w:val="28"/>
          <w:lang w:val="en-US"/>
        </w:rPr>
        <w:t>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multicast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Pr="00971F23">
        <w:rPr>
          <w:sz w:val="28"/>
          <w:szCs w:val="28"/>
          <w:lang w:val="en-US"/>
        </w:rPr>
        <w:t>resourceName</w:t>
      </w:r>
      <w:proofErr w:type="spellEnd"/>
      <w:r w:rsidRPr="00971F23">
        <w:rPr>
          <w:sz w:val="28"/>
          <w:szCs w:val="28"/>
          <w:lang w:val="en-US"/>
        </w:rPr>
        <w:t xml:space="preserve"> = 'monster.com']&lt;/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</w:t>
      </w:r>
      <w:r w:rsidR="0044670F">
        <w:rPr>
          <w:sz w:val="28"/>
          <w:szCs w:val="28"/>
          <w:lang w:val="en-US"/>
        </w:rPr>
        <w:t>q</w:t>
      </w:r>
      <w:proofErr w:type="gramStart"/>
      <w:r w:rsidR="0044670F">
        <w:rPr>
          <w:sz w:val="28"/>
          <w:szCs w:val="28"/>
          <w:lang w:val="en-US"/>
        </w:rPr>
        <w:t>:monster</w:t>
      </w:r>
      <w:proofErr w:type="spellEnd"/>
      <w:proofErr w:type="gramEnd"/>
      <w:r w:rsidR="0044670F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r w:rsidR="0044670F">
        <w:rPr>
          <w:sz w:val="28"/>
          <w:szCs w:val="28"/>
          <w:lang w:val="en-US"/>
        </w:rPr>
        <w:t xml:space="preserve">                      &lt;/choice&gt;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'account'][@</w:t>
      </w:r>
      <w:proofErr w:type="spellStart"/>
      <w:r w:rsidR="0044670F">
        <w:rPr>
          <w:sz w:val="28"/>
          <w:szCs w:val="28"/>
          <w:lang w:val="en-US"/>
        </w:rPr>
        <w:t>resourceName</w:t>
      </w:r>
      <w:proofErr w:type="spellEnd"/>
      <w:r w:rsidR="0044670F">
        <w:rPr>
          <w:sz w:val="28"/>
          <w:szCs w:val="28"/>
          <w:lang w:val="en-US"/>
        </w:rPr>
        <w:t xml:space="preserve"> = 'hh.ru']&lt;/</w:t>
      </w:r>
      <w:proofErr w:type="spellStart"/>
      <w:r w:rsidR="0044670F">
        <w:rPr>
          <w:sz w:val="28"/>
          <w:szCs w:val="28"/>
          <w:lang w:val="en-US"/>
        </w:rPr>
        <w:t>xpath</w:t>
      </w:r>
      <w:proofErr w:type="spellEnd"/>
      <w:r w:rsidR="0044670F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:hh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</w:t>
      </w:r>
      <w:proofErr w:type="gramStart"/>
      <w:r w:rsidRPr="00971F23">
        <w:rPr>
          <w:sz w:val="28"/>
          <w:szCs w:val="28"/>
          <w:lang w:val="en-US"/>
        </w:rPr>
        <w:t>&lt;!--</w:t>
      </w:r>
      <w:proofErr w:type="gramEnd"/>
      <w:r w:rsidRPr="00971F23">
        <w:rPr>
          <w:sz w:val="28"/>
          <w:szCs w:val="28"/>
          <w:lang w:val="en-US"/>
        </w:rPr>
        <w:t xml:space="preserve">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</w:t>
      </w:r>
      <w:proofErr w:type="spellStart"/>
      <w:r w:rsidRPr="00971F23">
        <w:rPr>
          <w:sz w:val="28"/>
          <w:szCs w:val="28"/>
          <w:lang w:val="en-US"/>
        </w:rPr>
        <w:t>jms</w:t>
      </w:r>
      <w:proofErr w:type="spellEnd"/>
      <w:r w:rsidRPr="00971F23">
        <w:rPr>
          <w:sz w:val="28"/>
          <w:szCs w:val="28"/>
          <w:lang w:val="en-US"/>
        </w:rPr>
        <w:t>/output/requests/</w:t>
      </w:r>
      <w:proofErr w:type="spellStart"/>
      <w:r w:rsidRPr="00971F23">
        <w:rPr>
          <w:sz w:val="28"/>
          <w:szCs w:val="28"/>
          <w:lang w:val="en-US"/>
        </w:rPr>
        <w:t>hh</w:t>
      </w:r>
      <w:proofErr w:type="spellEnd"/>
      <w:r w:rsidRPr="00971F23">
        <w:rPr>
          <w:sz w:val="28"/>
          <w:szCs w:val="28"/>
          <w:lang w:val="en-US"/>
        </w:rPr>
        <w:t>/"/&gt;  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&lt;/multicast&gt;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&gt;//ns2:requestDeleteResume&lt;/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&lt;log message="request-delete-resume"/&gt;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</w:t>
      </w:r>
      <w:r w:rsidRPr="00387EBB">
        <w:rPr>
          <w:sz w:val="28"/>
          <w:szCs w:val="28"/>
          <w:lang w:val="en-US"/>
        </w:rPr>
        <w:t>&lt;/when&gt;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    &lt;/choice&gt;</w:t>
      </w:r>
    </w:p>
    <w:p w:rsidR="0044670F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  <w:lang w:val="en-US"/>
        </w:rPr>
        <w:t xml:space="preserve">        &lt;/route&gt;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</w:t>
      </w:r>
      <w:proofErr w:type="spellStart"/>
      <w:r w:rsidRPr="00971F23">
        <w:rPr>
          <w:sz w:val="28"/>
          <w:szCs w:val="28"/>
          <w:lang w:val="en-US"/>
        </w:rPr>
        <w:t>dlcRoute</w:t>
      </w:r>
      <w:proofErr w:type="spellEnd"/>
      <w:r w:rsidRPr="00971F23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direct</w:t>
      </w:r>
      <w:proofErr w:type="gramStart"/>
      <w:r w:rsidRPr="00971F23">
        <w:rPr>
          <w:sz w:val="28"/>
          <w:szCs w:val="28"/>
          <w:lang w:val="en-US"/>
        </w:rPr>
        <w:t>:deadletter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&lt;log message="File ${file:name} was moved to the dead letter channel"/&gt;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="file:syncher/errors/</w:t>
      </w:r>
      <w:proofErr w:type="spellStart"/>
      <w:r w:rsidRPr="00971F23">
        <w:rPr>
          <w:sz w:val="28"/>
          <w:szCs w:val="28"/>
          <w:lang w:val="en-US"/>
        </w:rPr>
        <w:t>deadletter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    </w:t>
      </w:r>
      <w:r w:rsidRPr="00387EBB">
        <w:rPr>
          <w:sz w:val="28"/>
          <w:szCs w:val="28"/>
          <w:lang w:val="en-US"/>
        </w:rPr>
        <w:t>&lt;/route&gt;</w:t>
      </w:r>
    </w:p>
    <w:p w:rsidR="00EA4F35" w:rsidRP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&lt;route id="</w:t>
      </w:r>
      <w:proofErr w:type="spellStart"/>
      <w:r w:rsidRPr="00387EBB">
        <w:rPr>
          <w:sz w:val="28"/>
          <w:szCs w:val="28"/>
          <w:lang w:val="en-US"/>
        </w:rPr>
        <w:t>outputRoute</w:t>
      </w:r>
      <w:proofErr w:type="spellEnd"/>
      <w:r w:rsidRPr="00387EBB">
        <w:rPr>
          <w:sz w:val="28"/>
          <w:szCs w:val="28"/>
          <w:lang w:val="en-US"/>
        </w:rPr>
        <w:t>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</w:t>
      </w:r>
      <w:proofErr w:type="gramStart"/>
      <w:r w:rsidRPr="00971F23">
        <w:rPr>
          <w:sz w:val="28"/>
          <w:szCs w:val="28"/>
          <w:lang w:val="en-US"/>
        </w:rPr>
        <w:t>:output.response</w:t>
      </w:r>
      <w:proofErr w:type="spellEnd"/>
      <w:proofErr w:type="gram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</w:t>
      </w:r>
      <w:proofErr w:type="spellStart"/>
      <w:r w:rsidRPr="00971F23">
        <w:rPr>
          <w:sz w:val="28"/>
          <w:szCs w:val="28"/>
          <w:lang w:val="en-US"/>
        </w:rPr>
        <w:t>synchronizeResumeResponse</w:t>
      </w:r>
      <w:proofErr w:type="spellEnd"/>
      <w:r w:rsidRPr="00971F23">
        <w:rPr>
          <w:sz w:val="28"/>
          <w:szCs w:val="28"/>
          <w:lang w:val="en-US"/>
        </w:rPr>
        <w:t>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&lt;</w:t>
      </w:r>
      <w:proofErr w:type="gramStart"/>
      <w:r w:rsidRPr="00971F23">
        <w:rPr>
          <w:sz w:val="28"/>
          <w:szCs w:val="28"/>
          <w:lang w:val="en-US"/>
        </w:rPr>
        <w:t>choice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'error']&lt;/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activemq:output.response.errors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</w:t>
      </w:r>
      <w:proofErr w:type="gramStart"/>
      <w:r w:rsidRPr="00971F23">
        <w:rPr>
          <w:sz w:val="28"/>
          <w:szCs w:val="28"/>
          <w:lang w:val="en-US"/>
        </w:rPr>
        <w:t>when</w:t>
      </w:r>
      <w:proofErr w:type="gram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spellStart"/>
      <w:proofErr w:type="gramStart"/>
      <w:r w:rsidRPr="00971F23">
        <w:rPr>
          <w:sz w:val="28"/>
          <w:szCs w:val="28"/>
          <w:lang w:val="en-US"/>
        </w:rPr>
        <w:t>xpath</w:t>
      </w:r>
      <w:proofErr w:type="spellEnd"/>
      <w:proofErr w:type="gramEnd"/>
      <w:r w:rsidRPr="00971F23">
        <w:rPr>
          <w:sz w:val="28"/>
          <w:szCs w:val="28"/>
          <w:lang w:val="en-US"/>
        </w:rPr>
        <w:t>&gt;//*[local-name() = 'report']&lt;/</w:t>
      </w:r>
      <w:proofErr w:type="spellStart"/>
      <w:r w:rsidRPr="00971F23">
        <w:rPr>
          <w:sz w:val="28"/>
          <w:szCs w:val="28"/>
          <w:lang w:val="en-US"/>
        </w:rPr>
        <w:t>xpath</w:t>
      </w:r>
      <w:proofErr w:type="spellEnd"/>
      <w:r w:rsidRPr="00971F23">
        <w:rPr>
          <w:sz w:val="28"/>
          <w:szCs w:val="28"/>
          <w:lang w:val="en-US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</w:t>
      </w:r>
      <w:proofErr w:type="gramStart"/>
      <w:r w:rsidRPr="00971F23">
        <w:rPr>
          <w:sz w:val="28"/>
          <w:szCs w:val="28"/>
          <w:lang w:val="en-US"/>
        </w:rPr>
        <w:t>to</w:t>
      </w:r>
      <w:proofErr w:type="gramEnd"/>
      <w:r w:rsidRPr="00971F23">
        <w:rPr>
          <w:sz w:val="28"/>
          <w:szCs w:val="28"/>
          <w:lang w:val="en-US"/>
        </w:rPr>
        <w:t xml:space="preserve"> </w:t>
      </w:r>
      <w:proofErr w:type="spellStart"/>
      <w:r w:rsidRPr="00971F23">
        <w:rPr>
          <w:sz w:val="28"/>
          <w:szCs w:val="28"/>
          <w:lang w:val="en-US"/>
        </w:rPr>
        <w:t>uri</w:t>
      </w:r>
      <w:proofErr w:type="spellEnd"/>
      <w:r w:rsidRPr="00971F23">
        <w:rPr>
          <w:sz w:val="28"/>
          <w:szCs w:val="28"/>
          <w:lang w:val="en-US"/>
        </w:rPr>
        <w:t>="</w:t>
      </w:r>
      <w:proofErr w:type="spellStart"/>
      <w:r w:rsidRPr="00971F23">
        <w:rPr>
          <w:sz w:val="28"/>
          <w:szCs w:val="28"/>
          <w:lang w:val="en-US"/>
        </w:rPr>
        <w:t>activemq:output.response.reports</w:t>
      </w:r>
      <w:proofErr w:type="spellEnd"/>
      <w:r w:rsidRPr="00971F23">
        <w:rPr>
          <w:sz w:val="28"/>
          <w:szCs w:val="28"/>
          <w:lang w:val="en-US"/>
        </w:rPr>
        <w:t>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&lt;/choice&gt;</w:t>
      </w:r>
    </w:p>
    <w:p w:rsidR="00971F23" w:rsidRPr="00971F23" w:rsidRDefault="0044670F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&lt;/choice&gt;</w:t>
      </w:r>
    </w:p>
    <w:p w:rsidR="00971F23" w:rsidRPr="00971F23" w:rsidRDefault="0044670F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&lt;/route&gt;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</w:t>
      </w: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camelContext</w:t>
      </w:r>
      <w:proofErr w:type="spellEnd"/>
      <w:r w:rsidRPr="00971F23">
        <w:rPr>
          <w:sz w:val="28"/>
          <w:szCs w:val="28"/>
        </w:rPr>
        <w:t>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</w:rPr>
        <w:t>&lt;/</w:t>
      </w:r>
      <w:proofErr w:type="spellStart"/>
      <w:r w:rsidRPr="00971F23">
        <w:rPr>
          <w:sz w:val="28"/>
          <w:szCs w:val="28"/>
        </w:rPr>
        <w:t>beans</w:t>
      </w:r>
      <w:proofErr w:type="spellEnd"/>
      <w:r w:rsidRPr="00971F23">
        <w:rPr>
          <w:sz w:val="28"/>
          <w:szCs w:val="28"/>
        </w:rPr>
        <w:t>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Pr="00387EBB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BC2FDB" w:rsidRDefault="00BC2FDB" w:rsidP="0014220E">
      <w:pPr>
        <w:pStyle w:val="10"/>
        <w:jc w:val="center"/>
        <w:rPr>
          <w:rStyle w:val="af3"/>
          <w:b/>
          <w:szCs w:val="28"/>
        </w:rPr>
      </w:pPr>
      <w:bookmarkStart w:id="315" w:name="_Toc366595019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</w:t>
      </w:r>
      <w:r w:rsidRPr="00BC2FDB">
        <w:rPr>
          <w:rStyle w:val="af3"/>
          <w:b/>
          <w:szCs w:val="28"/>
        </w:rPr>
        <w:t>4</w:t>
      </w:r>
      <w:r w:rsidRPr="00DA7B00">
        <w:rPr>
          <w:rStyle w:val="af3"/>
          <w:b/>
          <w:szCs w:val="28"/>
        </w:rPr>
        <w:t>.</w:t>
      </w:r>
      <w:bookmarkEnd w:id="315"/>
      <w:r w:rsidRPr="00DA7B00">
        <w:rPr>
          <w:rStyle w:val="af3"/>
          <w:b/>
          <w:szCs w:val="28"/>
        </w:rPr>
        <w:t xml:space="preserve"> </w:t>
      </w:r>
    </w:p>
    <w:p w:rsidR="00BC2FDB" w:rsidRPr="00971F23" w:rsidRDefault="00BC2FDB" w:rsidP="0014220E">
      <w:pPr>
        <w:pStyle w:val="10"/>
        <w:jc w:val="center"/>
        <w:rPr>
          <w:rStyle w:val="af3"/>
          <w:b/>
          <w:szCs w:val="28"/>
        </w:rPr>
      </w:pPr>
      <w:bookmarkStart w:id="316" w:name="_Toc366594103"/>
      <w:bookmarkStart w:id="317" w:name="_Toc366595020"/>
      <w:r>
        <w:rPr>
          <w:sz w:val="28"/>
          <w:szCs w:val="28"/>
        </w:rPr>
        <w:t xml:space="preserve">Пример слушателя сообщений для сервиса </w:t>
      </w:r>
      <w:proofErr w:type="spellStart"/>
      <w:r>
        <w:rPr>
          <w:sz w:val="28"/>
          <w:szCs w:val="28"/>
          <w:lang w:val="en-US"/>
        </w:rPr>
        <w:t>HeadHunter</w:t>
      </w:r>
      <w:proofErr w:type="spellEnd"/>
      <w:r w:rsidRPr="00BC2FD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971F23">
        <w:rPr>
          <w:rStyle w:val="af3"/>
          <w:b/>
          <w:szCs w:val="28"/>
        </w:rPr>
        <w:t>.</w:t>
      </w:r>
      <w:bookmarkEnd w:id="316"/>
      <w:bookmarkEnd w:id="317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package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com.ipetrushin.syncher.ejb.dispatcher.jmsprovider.mdbeans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com.ipetrushin.syncher.ejb.dispatcher.core.CommonProcessor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com.ipetrushin.syncher.ejb.dispatcher.mappers.impl.HHResumeProfileMapper;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com.ipetrushin.syncher.ejb.dispatcher.transformers.HHTransformer;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com.ipetrushin.syncher.request.jaxb.JaxbUtils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com.ipetrushin.syncher.request.jaxb.entities.SyncherMessageType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javax.annotation.Resource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javax.ejb.ActivationConfigProperty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javax.ejb.MessageDriven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import</w:t>
      </w:r>
      <w:proofErr w:type="gramEnd"/>
      <w:r w:rsidRPr="00BC2FDB">
        <w:rPr>
          <w:sz w:val="28"/>
          <w:szCs w:val="28"/>
          <w:lang w:val="en-US"/>
        </w:rPr>
        <w:t xml:space="preserve"> javax.jms.*;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MessageDriven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name</w:t>
      </w:r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activationConfig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destinationType</w:t>
      </w:r>
      <w:proofErr w:type="spellEnd"/>
      <w:r w:rsidRPr="00BC2FDB">
        <w:rPr>
          <w:sz w:val="28"/>
          <w:szCs w:val="28"/>
          <w:lang w:val="en-US"/>
        </w:rPr>
        <w:t>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javax.j</w:t>
      </w:r>
      <w:r>
        <w:rPr>
          <w:sz w:val="28"/>
          <w:szCs w:val="28"/>
          <w:lang w:val="en-US"/>
        </w:rPr>
        <w:t>ms.Queue</w:t>
      </w:r>
      <w:proofErr w:type="spellEnd"/>
      <w:r>
        <w:rPr>
          <w:sz w:val="28"/>
          <w:szCs w:val="28"/>
          <w:lang w:val="en-US"/>
        </w:rPr>
        <w:t>"),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@</w:t>
      </w:r>
      <w:proofErr w:type="spellStart"/>
      <w:r w:rsidRPr="00BC2FDB">
        <w:rPr>
          <w:sz w:val="28"/>
          <w:szCs w:val="28"/>
          <w:lang w:val="en-US"/>
        </w:rPr>
        <w:t>ActivationConfigProperty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propertyName</w:t>
      </w:r>
      <w:proofErr w:type="spellEnd"/>
      <w:r w:rsidRPr="00BC2FDB">
        <w:rPr>
          <w:sz w:val="28"/>
          <w:szCs w:val="28"/>
          <w:lang w:val="en-US"/>
        </w:rPr>
        <w:t xml:space="preserve"> = "destination",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propertyValue</w:t>
      </w:r>
      <w:proofErr w:type="spellEnd"/>
      <w:proofErr w:type="gramEnd"/>
      <w:r w:rsidRPr="00BC2FDB">
        <w:rPr>
          <w:sz w:val="28"/>
          <w:szCs w:val="28"/>
          <w:lang w:val="en-US"/>
        </w:rPr>
        <w:t xml:space="preserve"> = "</w:t>
      </w:r>
      <w:proofErr w:type="spellStart"/>
      <w:r w:rsidRPr="00BC2FDB">
        <w:rPr>
          <w:sz w:val="28"/>
          <w:szCs w:val="28"/>
          <w:lang w:val="en-US"/>
        </w:rPr>
        <w:t>hh</w:t>
      </w:r>
      <w:proofErr w:type="spellEnd"/>
      <w:r w:rsidRPr="00BC2FDB">
        <w:rPr>
          <w:sz w:val="28"/>
          <w:szCs w:val="28"/>
          <w:lang w:val="en-US"/>
        </w:rPr>
        <w:t>") // Ext. JNDI Name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)</w:t>
      </w: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class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 xml:space="preserve"> implements MessageListener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@Resource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connectionFactory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@Resource(</w:t>
      </w:r>
      <w:proofErr w:type="gramEnd"/>
      <w:r w:rsidRPr="00BC2FDB">
        <w:rPr>
          <w:sz w:val="28"/>
          <w:szCs w:val="28"/>
          <w:lang w:val="en-US"/>
        </w:rPr>
        <w:t>name = "</w:t>
      </w:r>
      <w:proofErr w:type="spellStart"/>
      <w:r w:rsidRPr="00BC2FDB">
        <w:rPr>
          <w:sz w:val="28"/>
          <w:szCs w:val="28"/>
          <w:lang w:val="en-US"/>
        </w:rPr>
        <w:t>output.response</w:t>
      </w:r>
      <w:proofErr w:type="spellEnd"/>
      <w:r w:rsidRPr="00BC2FDB">
        <w:rPr>
          <w:sz w:val="28"/>
          <w:szCs w:val="28"/>
          <w:lang w:val="en-US"/>
        </w:rPr>
        <w:t>")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Queue </w:t>
      </w:r>
      <w:proofErr w:type="spellStart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HeadHunterMDB</w:t>
      </w:r>
      <w:proofErr w:type="spellEnd"/>
      <w:r w:rsidRPr="00BC2FDB">
        <w:rPr>
          <w:sz w:val="28"/>
          <w:szCs w:val="28"/>
          <w:lang w:val="en-US"/>
        </w:rPr>
        <w:t>()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@Override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public</w:t>
      </w:r>
      <w:proofErr w:type="gramEnd"/>
      <w:r w:rsidRPr="00BC2FDB">
        <w:rPr>
          <w:sz w:val="28"/>
          <w:szCs w:val="28"/>
          <w:lang w:val="en-US"/>
        </w:rPr>
        <w:t xml:space="preserve"> void </w:t>
      </w:r>
      <w:proofErr w:type="spellStart"/>
      <w:r w:rsidRPr="00BC2FDB">
        <w:rPr>
          <w:sz w:val="28"/>
          <w:szCs w:val="28"/>
          <w:lang w:val="en-US"/>
        </w:rPr>
        <w:t>onMessage</w:t>
      </w:r>
      <w:proofErr w:type="spellEnd"/>
      <w:r w:rsidRPr="00BC2FDB">
        <w:rPr>
          <w:sz w:val="28"/>
          <w:szCs w:val="28"/>
          <w:lang w:val="en-US"/>
        </w:rPr>
        <w:t>(Message message)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System.out.println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"*** received message: " + 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profileMapper</w:t>
      </w:r>
      <w:proofErr w:type="spellEnd"/>
      <w:r w:rsidRPr="00BC2FDB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response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String </w:t>
      </w:r>
      <w:proofErr w:type="spell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>) message;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 xml:space="preserve"> = (</w:t>
      </w:r>
      <w:proofErr w:type="spellStart"/>
      <w:r w:rsidRPr="00BC2FDB">
        <w:rPr>
          <w:sz w:val="28"/>
          <w:szCs w:val="28"/>
          <w:lang w:val="en-US"/>
        </w:rPr>
        <w:t>SyncherMessageType</w:t>
      </w:r>
      <w:proofErr w:type="spellEnd"/>
      <w:r w:rsidRPr="00BC2FDB">
        <w:rPr>
          <w:sz w:val="28"/>
          <w:szCs w:val="28"/>
          <w:lang w:val="en-US"/>
        </w:rPr>
        <w:t xml:space="preserve">) </w:t>
      </w:r>
      <w:proofErr w:type="gramStart"/>
      <w:r w:rsidRPr="00BC2FDB">
        <w:rPr>
          <w:sz w:val="28"/>
          <w:szCs w:val="28"/>
          <w:lang w:val="en-US"/>
        </w:rPr>
        <w:t>JaxbUtils.getInstance(</w:t>
      </w:r>
      <w:proofErr w:type="gramEnd"/>
      <w:r w:rsidRPr="00BC2FDB">
        <w:rPr>
          <w:sz w:val="28"/>
          <w:szCs w:val="28"/>
          <w:lang w:val="en-US"/>
        </w:rPr>
        <w:t>).unmarshalStringToObject(textMessage.getText());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 xml:space="preserve"> processor = new </w:t>
      </w:r>
      <w:proofErr w:type="spellStart"/>
      <w:proofErr w:type="gramStart"/>
      <w:r w:rsidRPr="00BC2FDB">
        <w:rPr>
          <w:sz w:val="28"/>
          <w:szCs w:val="28"/>
          <w:lang w:val="en-US"/>
        </w:rPr>
        <w:t>CommonProcessor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 xml:space="preserve">new </w:t>
      </w:r>
      <w:proofErr w:type="spellStart"/>
      <w:r w:rsidRPr="00BC2FDB">
        <w:rPr>
          <w:sz w:val="28"/>
          <w:szCs w:val="28"/>
          <w:lang w:val="en-US"/>
        </w:rPr>
        <w:t>HHTransformer</w:t>
      </w:r>
      <w:proofErr w:type="spellEnd"/>
      <w:r w:rsidRPr="00BC2FDB">
        <w:rPr>
          <w:sz w:val="28"/>
          <w:szCs w:val="28"/>
          <w:lang w:val="en-US"/>
        </w:rPr>
        <w:t xml:space="preserve">(), new </w:t>
      </w:r>
      <w:proofErr w:type="spellStart"/>
      <w:r w:rsidRPr="00BC2FDB">
        <w:rPr>
          <w:sz w:val="28"/>
          <w:szCs w:val="28"/>
          <w:lang w:val="en-US"/>
        </w:rPr>
        <w:t>HHResumeProfileMapper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processor.process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exchangeMessage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buildReportResponse</w:t>
      </w:r>
      <w:proofErr w:type="spellEnd"/>
      <w:r>
        <w:rPr>
          <w:sz w:val="28"/>
          <w:szCs w:val="28"/>
          <w:lang w:val="en-US"/>
        </w:rPr>
        <w:t>(</w:t>
      </w:r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lastRenderedPageBreak/>
        <w:t xml:space="preserve">        } catch (Exception e)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proofErr w:type="gramStart"/>
      <w:r>
        <w:rPr>
          <w:sz w:val="28"/>
          <w:szCs w:val="28"/>
          <w:lang w:val="en-US"/>
        </w:rPr>
        <w:t>response</w:t>
      </w:r>
      <w:proofErr w:type="gramEnd"/>
      <w:r>
        <w:rPr>
          <w:sz w:val="28"/>
          <w:szCs w:val="28"/>
          <w:lang w:val="en-US"/>
        </w:rPr>
        <w:t xml:space="preserve">= </w:t>
      </w:r>
      <w:r w:rsidRPr="00BC2FDB">
        <w:rPr>
          <w:sz w:val="28"/>
          <w:szCs w:val="28"/>
          <w:lang w:val="en-US"/>
        </w:rPr>
        <w:t>JaxbUtils.getInstance().buildErrorResponse(e.getClass().toString(),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e.getStackTrace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).</w:t>
      </w:r>
      <w:proofErr w:type="spellStart"/>
      <w:r w:rsidRPr="00BC2FDB">
        <w:rPr>
          <w:sz w:val="28"/>
          <w:szCs w:val="28"/>
          <w:lang w:val="en-US"/>
        </w:rPr>
        <w:t>toString</w:t>
      </w:r>
      <w:proofErr w:type="spellEnd"/>
      <w:r w:rsidRPr="00BC2FDB">
        <w:rPr>
          <w:sz w:val="28"/>
          <w:szCs w:val="28"/>
          <w:lang w:val="en-US"/>
        </w:rPr>
        <w:t>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}finally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try{</w:t>
      </w:r>
      <w:proofErr w:type="gramEnd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 xml:space="preserve">  =</w:t>
      </w:r>
      <w:proofErr w:type="gramEnd"/>
      <w:r w:rsidRPr="00BC2FDB">
        <w:rPr>
          <w:sz w:val="28"/>
          <w:szCs w:val="28"/>
          <w:lang w:val="en-US"/>
        </w:rPr>
        <w:t xml:space="preserve"> </w:t>
      </w:r>
      <w:proofErr w:type="spellStart"/>
      <w:r w:rsidRPr="00BC2FDB">
        <w:rPr>
          <w:sz w:val="28"/>
          <w:szCs w:val="28"/>
          <w:lang w:val="en-US"/>
        </w:rPr>
        <w:t>JaxbUtils.getInstance</w:t>
      </w:r>
      <w:proofErr w:type="spellEnd"/>
      <w:r w:rsidRPr="00BC2FDB">
        <w:rPr>
          <w:sz w:val="28"/>
          <w:szCs w:val="28"/>
          <w:lang w:val="en-US"/>
        </w:rPr>
        <w:t>().</w:t>
      </w:r>
      <w:proofErr w:type="spellStart"/>
      <w:r w:rsidRPr="00BC2FDB">
        <w:rPr>
          <w:sz w:val="28"/>
          <w:szCs w:val="28"/>
          <w:lang w:val="en-US"/>
        </w:rPr>
        <w:t>marshalObjectToString</w:t>
      </w:r>
      <w:proofErr w:type="spellEnd"/>
      <w:r w:rsidRPr="00BC2FDB">
        <w:rPr>
          <w:sz w:val="28"/>
          <w:szCs w:val="28"/>
          <w:lang w:val="en-US"/>
        </w:rPr>
        <w:t>(response);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</w:t>
      </w:r>
      <w:proofErr w:type="gramStart"/>
      <w:r w:rsidRPr="00BC2FDB">
        <w:rPr>
          <w:sz w:val="28"/>
          <w:szCs w:val="28"/>
          <w:lang w:val="en-US"/>
        </w:rPr>
        <w:t>respond(</w:t>
      </w:r>
      <w:proofErr w:type="spellStart"/>
      <w:proofErr w:type="gramEnd"/>
      <w:r w:rsidRPr="00BC2FDB">
        <w:rPr>
          <w:sz w:val="28"/>
          <w:szCs w:val="28"/>
          <w:lang w:val="en-US"/>
        </w:rPr>
        <w:t>responseMessage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</w:t>
      </w:r>
      <w:proofErr w:type="gramStart"/>
      <w:r w:rsidRPr="00BC2FDB">
        <w:rPr>
          <w:sz w:val="28"/>
          <w:szCs w:val="28"/>
          <w:lang w:val="en-US"/>
        </w:rPr>
        <w:t>}catch</w:t>
      </w:r>
      <w:proofErr w:type="gramEnd"/>
      <w:r w:rsidRPr="00BC2FDB">
        <w:rPr>
          <w:sz w:val="28"/>
          <w:szCs w:val="28"/>
          <w:lang w:val="en-US"/>
        </w:rPr>
        <w:t xml:space="preserve"> (Exception ex){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ex.printStackTrace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</w:t>
      </w:r>
      <w:proofErr w:type="gramStart"/>
      <w:r w:rsidRPr="00BC2FDB">
        <w:rPr>
          <w:sz w:val="28"/>
          <w:szCs w:val="28"/>
          <w:lang w:val="en-US"/>
        </w:rPr>
        <w:t>private</w:t>
      </w:r>
      <w:proofErr w:type="gramEnd"/>
      <w:r w:rsidRPr="00BC2FDB">
        <w:rPr>
          <w:sz w:val="28"/>
          <w:szCs w:val="28"/>
          <w:lang w:val="en-US"/>
        </w:rPr>
        <w:t xml:space="preserve"> void respond(String text) throws </w:t>
      </w:r>
      <w:proofErr w:type="spellStart"/>
      <w:r w:rsidRPr="00BC2FDB">
        <w:rPr>
          <w:sz w:val="28"/>
          <w:szCs w:val="28"/>
          <w:lang w:val="en-US"/>
        </w:rPr>
        <w:t>JMSException</w:t>
      </w:r>
      <w:proofErr w:type="spell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Connection </w:t>
      </w:r>
      <w:proofErr w:type="spellStart"/>
      <w:r w:rsidRPr="00BC2FDB">
        <w:rPr>
          <w:sz w:val="28"/>
          <w:szCs w:val="28"/>
          <w:lang w:val="en-US"/>
        </w:rPr>
        <w:t>connection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Session </w:t>
      </w:r>
      <w:proofErr w:type="spellStart"/>
      <w:r w:rsidRPr="00BC2FDB">
        <w:rPr>
          <w:sz w:val="28"/>
          <w:szCs w:val="28"/>
          <w:lang w:val="en-US"/>
        </w:rPr>
        <w:t>session</w:t>
      </w:r>
      <w:proofErr w:type="spellEnd"/>
      <w:r w:rsidRPr="00BC2FDB">
        <w:rPr>
          <w:sz w:val="28"/>
          <w:szCs w:val="28"/>
          <w:lang w:val="en-US"/>
        </w:rPr>
        <w:t xml:space="preserve">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</w:t>
      </w:r>
      <w:proofErr w:type="gramStart"/>
      <w:r w:rsidRPr="00BC2FDB">
        <w:rPr>
          <w:sz w:val="28"/>
          <w:szCs w:val="28"/>
          <w:lang w:val="en-US"/>
        </w:rPr>
        <w:t>try</w:t>
      </w:r>
      <w:proofErr w:type="gramEnd"/>
      <w:r w:rsidRPr="00BC2FDB">
        <w:rPr>
          <w:sz w:val="28"/>
          <w:szCs w:val="28"/>
          <w:lang w:val="en-US"/>
        </w:rPr>
        <w:t xml:space="preserve">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connection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connectionFactory.createConnection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connection.start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Session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session</w:t>
      </w:r>
      <w:proofErr w:type="gramEnd"/>
      <w:r w:rsidRPr="00BC2FDB">
        <w:rPr>
          <w:sz w:val="28"/>
          <w:szCs w:val="28"/>
          <w:lang w:val="en-US"/>
        </w:rPr>
        <w:t xml:space="preserve"> = </w:t>
      </w:r>
      <w:proofErr w:type="spellStart"/>
      <w:r w:rsidRPr="00BC2FDB">
        <w:rPr>
          <w:sz w:val="28"/>
          <w:szCs w:val="28"/>
          <w:lang w:val="en-US"/>
        </w:rPr>
        <w:t>connection.createSession</w:t>
      </w:r>
      <w:proofErr w:type="spellEnd"/>
      <w:r w:rsidRPr="00BC2FDB">
        <w:rPr>
          <w:sz w:val="28"/>
          <w:szCs w:val="28"/>
          <w:lang w:val="en-US"/>
        </w:rPr>
        <w:t xml:space="preserve">(false, </w:t>
      </w:r>
      <w:proofErr w:type="spellStart"/>
      <w:r w:rsidRPr="00BC2FDB">
        <w:rPr>
          <w:sz w:val="28"/>
          <w:szCs w:val="28"/>
          <w:lang w:val="en-US"/>
        </w:rPr>
        <w:t>Session.AUTO_ACKNOWLEDGE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from the Session to the Topic or Queue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MessageProducer</w:t>
      </w:r>
      <w:proofErr w:type="spellEnd"/>
      <w:r w:rsidRPr="00BC2FDB">
        <w:rPr>
          <w:sz w:val="28"/>
          <w:szCs w:val="28"/>
          <w:lang w:val="en-US"/>
        </w:rPr>
        <w:t xml:space="preserve"> producer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session.createProducer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answerQueue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producer.setDeliveryMode</w:t>
      </w:r>
      <w:proofErr w:type="spellEnd"/>
      <w:r w:rsidRPr="00BC2FDB">
        <w:rPr>
          <w:sz w:val="28"/>
          <w:szCs w:val="28"/>
          <w:lang w:val="en-US"/>
        </w:rPr>
        <w:t>(</w:t>
      </w:r>
      <w:proofErr w:type="spellStart"/>
      <w:proofErr w:type="gramEnd"/>
      <w:r w:rsidRPr="00BC2FDB">
        <w:rPr>
          <w:sz w:val="28"/>
          <w:szCs w:val="28"/>
          <w:lang w:val="en-US"/>
        </w:rPr>
        <w:t>DeliveryMode.PERSISTENT</w:t>
      </w:r>
      <w:proofErr w:type="spellEnd"/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Create</w:t>
      </w:r>
      <w:proofErr w:type="gramEnd"/>
      <w:r w:rsidRPr="00BC2FDB">
        <w:rPr>
          <w:sz w:val="28"/>
          <w:szCs w:val="28"/>
          <w:lang w:val="en-US"/>
        </w:rPr>
        <w:t xml:space="preserve"> a message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r w:rsidRPr="00BC2FDB">
        <w:rPr>
          <w:sz w:val="28"/>
          <w:szCs w:val="28"/>
          <w:lang w:val="en-US"/>
        </w:rPr>
        <w:t>TextMessage</w:t>
      </w:r>
      <w:proofErr w:type="spellEnd"/>
      <w:r w:rsidRPr="00BC2FDB">
        <w:rPr>
          <w:sz w:val="28"/>
          <w:szCs w:val="28"/>
          <w:lang w:val="en-US"/>
        </w:rPr>
        <w:t xml:space="preserve"> message = </w:t>
      </w:r>
      <w:proofErr w:type="spellStart"/>
      <w:proofErr w:type="gramStart"/>
      <w:r w:rsidRPr="00BC2FDB">
        <w:rPr>
          <w:sz w:val="28"/>
          <w:szCs w:val="28"/>
          <w:lang w:val="en-US"/>
        </w:rPr>
        <w:t>session.createTextMessage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text);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Tell</w:t>
      </w:r>
      <w:proofErr w:type="gramEnd"/>
      <w:r w:rsidRPr="00BC2FDB">
        <w:rPr>
          <w:sz w:val="28"/>
          <w:szCs w:val="28"/>
          <w:lang w:val="en-US"/>
        </w:rPr>
        <w:t xml:space="preserve"> the producer to send the message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2FDB">
        <w:rPr>
          <w:sz w:val="28"/>
          <w:szCs w:val="28"/>
          <w:lang w:val="en-US"/>
        </w:rPr>
        <w:t>producer.send</w:t>
      </w:r>
      <w:proofErr w:type="spellEnd"/>
      <w:r w:rsidRPr="00BC2FDB">
        <w:rPr>
          <w:sz w:val="28"/>
          <w:szCs w:val="28"/>
          <w:lang w:val="en-US"/>
        </w:rPr>
        <w:t>(</w:t>
      </w:r>
      <w:proofErr w:type="gramEnd"/>
      <w:r w:rsidRPr="00BC2FDB">
        <w:rPr>
          <w:sz w:val="28"/>
          <w:szCs w:val="28"/>
          <w:lang w:val="en-US"/>
        </w:rPr>
        <w:t>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 finally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</w:t>
      </w:r>
      <w:proofErr w:type="gramStart"/>
      <w:r w:rsidRPr="00BC2FDB">
        <w:rPr>
          <w:sz w:val="28"/>
          <w:szCs w:val="28"/>
          <w:lang w:val="en-US"/>
        </w:rPr>
        <w:t>Clean</w:t>
      </w:r>
      <w:proofErr w:type="gramEnd"/>
      <w:r w:rsidRPr="00BC2FDB">
        <w:rPr>
          <w:sz w:val="28"/>
          <w:szCs w:val="28"/>
          <w:lang w:val="en-US"/>
        </w:rPr>
        <w:t xml:space="preserve"> up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(session != null) </w:t>
      </w:r>
      <w:proofErr w:type="spellStart"/>
      <w:r w:rsidRPr="00BC2FDB">
        <w:rPr>
          <w:sz w:val="28"/>
          <w:szCs w:val="28"/>
          <w:lang w:val="en-US"/>
        </w:rPr>
        <w:t>session.close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</w:t>
      </w:r>
      <w:proofErr w:type="gramStart"/>
      <w:r w:rsidRPr="00BC2FDB">
        <w:rPr>
          <w:sz w:val="28"/>
          <w:szCs w:val="28"/>
          <w:lang w:val="en-US"/>
        </w:rPr>
        <w:t>if</w:t>
      </w:r>
      <w:proofErr w:type="gramEnd"/>
      <w:r w:rsidRPr="00BC2FDB">
        <w:rPr>
          <w:sz w:val="28"/>
          <w:szCs w:val="28"/>
          <w:lang w:val="en-US"/>
        </w:rPr>
        <w:t xml:space="preserve"> (connection != null) </w:t>
      </w:r>
      <w:proofErr w:type="spellStart"/>
      <w:r w:rsidRPr="00BC2FDB">
        <w:rPr>
          <w:sz w:val="28"/>
          <w:szCs w:val="28"/>
          <w:lang w:val="en-US"/>
        </w:rPr>
        <w:t>connection.close</w:t>
      </w:r>
      <w:proofErr w:type="spellEnd"/>
      <w:r w:rsidRPr="00BC2FDB">
        <w:rPr>
          <w:sz w:val="28"/>
          <w:szCs w:val="28"/>
          <w:lang w:val="en-US"/>
        </w:rPr>
        <w:t>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44670F" w:rsidRPr="0044670F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}</w:t>
      </w:r>
    </w:p>
    <w:sectPr w:rsidR="0044670F" w:rsidRPr="0044670F" w:rsidSect="00402AE9">
      <w:footerReference w:type="even" r:id="rId37"/>
      <w:footerReference w:type="default" r:id="rId38"/>
      <w:footnotePr>
        <w:pos w:val="beneathText"/>
      </w:footnotePr>
      <w:type w:val="continuous"/>
      <w:pgSz w:w="11905" w:h="16837" w:code="9"/>
      <w:pgMar w:top="1134" w:right="851" w:bottom="1134" w:left="1701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369F" w:rsidRDefault="0058369F">
      <w:r>
        <w:separator/>
      </w:r>
    </w:p>
    <w:p w:rsidR="0058369F" w:rsidRDefault="0058369F"/>
  </w:endnote>
  <w:endnote w:type="continuationSeparator" w:id="0">
    <w:p w:rsidR="0058369F" w:rsidRDefault="0058369F">
      <w:r>
        <w:continuationSeparator/>
      </w:r>
    </w:p>
    <w:p w:rsidR="0058369F" w:rsidRDefault="0058369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0E" w:rsidRDefault="0014220E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220E" w:rsidRDefault="0014220E"/>
  <w:p w:rsidR="0014220E" w:rsidRDefault="0014220E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0E" w:rsidRDefault="0014220E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A4F35">
      <w:rPr>
        <w:rStyle w:val="a5"/>
        <w:noProof/>
      </w:rPr>
      <w:t>62</w:t>
    </w:r>
    <w:r>
      <w:rPr>
        <w:rStyle w:val="a5"/>
      </w:rPr>
      <w:fldChar w:fldCharType="end"/>
    </w:r>
  </w:p>
  <w:p w:rsidR="0014220E" w:rsidRDefault="0014220E"/>
  <w:p w:rsidR="0014220E" w:rsidRDefault="0014220E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369F" w:rsidRDefault="0058369F">
      <w:r>
        <w:separator/>
      </w:r>
    </w:p>
    <w:p w:rsidR="0058369F" w:rsidRDefault="0058369F"/>
  </w:footnote>
  <w:footnote w:type="continuationSeparator" w:id="0">
    <w:p w:rsidR="0058369F" w:rsidRDefault="0058369F">
      <w:r>
        <w:continuationSeparator/>
      </w:r>
    </w:p>
    <w:p w:rsidR="0058369F" w:rsidRDefault="0058369F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1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4">
    <w:nsid w:val="0000000F"/>
    <w:multiLevelType w:val="multi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5">
    <w:nsid w:val="00000010"/>
    <w:multiLevelType w:val="multi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6">
    <w:nsid w:val="00000011"/>
    <w:multiLevelType w:val="multilevel"/>
    <w:tmpl w:val="00000011"/>
    <w:name w:val="WW8Num19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72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9360" w:hanging="2160"/>
      </w:pPr>
    </w:lvl>
  </w:abstractNum>
  <w:abstractNum w:abstractNumId="17">
    <w:nsid w:val="00000013"/>
    <w:multiLevelType w:val="multi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8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15"/>
    <w:multiLevelType w:val="multi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1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19"/>
    <w:multiLevelType w:val="multilevel"/>
    <w:tmpl w:val="00000019"/>
    <w:name w:val="WW8Num40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432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684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828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936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10800"/>
        </w:tabs>
        <w:ind w:left="10800" w:hanging="2160"/>
      </w:pPr>
    </w:lvl>
  </w:abstractNum>
  <w:abstractNum w:abstractNumId="23">
    <w:nsid w:val="0000001A"/>
    <w:multiLevelType w:val="singleLevel"/>
    <w:tmpl w:val="0000001A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5D1921"/>
    <w:multiLevelType w:val="hybridMultilevel"/>
    <w:tmpl w:val="81CE397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01C75461"/>
    <w:multiLevelType w:val="hybridMultilevel"/>
    <w:tmpl w:val="A372CF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036029F8"/>
    <w:multiLevelType w:val="hybridMultilevel"/>
    <w:tmpl w:val="B8AC5488"/>
    <w:name w:val="WW8Num110"/>
    <w:lvl w:ilvl="0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7">
    <w:nsid w:val="072C5965"/>
    <w:multiLevelType w:val="hybridMultilevel"/>
    <w:tmpl w:val="61EE4E0A"/>
    <w:lvl w:ilvl="0" w:tplc="040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8">
    <w:nsid w:val="0DB629F1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7C048E"/>
    <w:multiLevelType w:val="multilevel"/>
    <w:tmpl w:val="38AA4E72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3"/>
      <w:numFmt w:val="decimal"/>
      <w:isLgl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0">
    <w:nsid w:val="158B214C"/>
    <w:multiLevelType w:val="hybridMultilevel"/>
    <w:tmpl w:val="48CC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29648D"/>
    <w:multiLevelType w:val="hybridMultilevel"/>
    <w:tmpl w:val="8D9ADF5E"/>
    <w:lvl w:ilvl="0" w:tplc="0409000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32">
    <w:nsid w:val="279F3BD0"/>
    <w:multiLevelType w:val="hybridMultilevel"/>
    <w:tmpl w:val="CA20C6A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>
    <w:nsid w:val="2B08115F"/>
    <w:multiLevelType w:val="multilevel"/>
    <w:tmpl w:val="13A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CCB1CA9"/>
    <w:multiLevelType w:val="hybridMultilevel"/>
    <w:tmpl w:val="32E4BE42"/>
    <w:lvl w:ilvl="0" w:tplc="806C17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3493E6F"/>
    <w:multiLevelType w:val="hybridMultilevel"/>
    <w:tmpl w:val="BFB4CC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>
    <w:nsid w:val="33ED500D"/>
    <w:multiLevelType w:val="hybridMultilevel"/>
    <w:tmpl w:val="9D2870A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>
    <w:nsid w:val="34A563AB"/>
    <w:multiLevelType w:val="hybridMultilevel"/>
    <w:tmpl w:val="D7E40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3DAD4CE2"/>
    <w:multiLevelType w:val="hybridMultilevel"/>
    <w:tmpl w:val="5D6E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22121EC"/>
    <w:multiLevelType w:val="hybridMultilevel"/>
    <w:tmpl w:val="F9864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3013B10"/>
    <w:multiLevelType w:val="hybridMultilevel"/>
    <w:tmpl w:val="6C70797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1">
    <w:nsid w:val="4454100B"/>
    <w:multiLevelType w:val="hybridMultilevel"/>
    <w:tmpl w:val="660E942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2">
    <w:nsid w:val="4F8C6E57"/>
    <w:multiLevelType w:val="multilevel"/>
    <w:tmpl w:val="1C44E5A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11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2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a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>
    <w:nsid w:val="50CB3044"/>
    <w:multiLevelType w:val="multilevel"/>
    <w:tmpl w:val="B8B8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51B97067"/>
    <w:multiLevelType w:val="multilevel"/>
    <w:tmpl w:val="F146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566C4259"/>
    <w:multiLevelType w:val="hybridMultilevel"/>
    <w:tmpl w:val="4AC6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EA176DA"/>
    <w:multiLevelType w:val="hybridMultilevel"/>
    <w:tmpl w:val="721C0DD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75766FE7"/>
    <w:multiLevelType w:val="hybridMultilevel"/>
    <w:tmpl w:val="811C8A2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8">
    <w:nsid w:val="7A4F7BEB"/>
    <w:multiLevelType w:val="hybridMultilevel"/>
    <w:tmpl w:val="8026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99029D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0">
    <w:nsid w:val="7E1F3C6A"/>
    <w:multiLevelType w:val="hybridMultilevel"/>
    <w:tmpl w:val="E42C158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1">
    <w:nsid w:val="7F330BDB"/>
    <w:multiLevelType w:val="hybridMultilevel"/>
    <w:tmpl w:val="0FE40388"/>
    <w:lvl w:ilvl="0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45"/>
  </w:num>
  <w:num w:numId="3">
    <w:abstractNumId w:val="48"/>
  </w:num>
  <w:num w:numId="4">
    <w:abstractNumId w:val="34"/>
  </w:num>
  <w:num w:numId="5">
    <w:abstractNumId w:val="33"/>
  </w:num>
  <w:num w:numId="6">
    <w:abstractNumId w:val="29"/>
  </w:num>
  <w:num w:numId="7">
    <w:abstractNumId w:val="44"/>
  </w:num>
  <w:num w:numId="8">
    <w:abstractNumId w:val="39"/>
  </w:num>
  <w:num w:numId="9">
    <w:abstractNumId w:val="43"/>
  </w:num>
  <w:num w:numId="10">
    <w:abstractNumId w:val="40"/>
  </w:num>
  <w:num w:numId="11">
    <w:abstractNumId w:val="30"/>
  </w:num>
  <w:num w:numId="12">
    <w:abstractNumId w:val="38"/>
  </w:num>
  <w:num w:numId="13">
    <w:abstractNumId w:val="28"/>
  </w:num>
  <w:num w:numId="14">
    <w:abstractNumId w:val="35"/>
  </w:num>
  <w:num w:numId="15">
    <w:abstractNumId w:val="31"/>
  </w:num>
  <w:num w:numId="16">
    <w:abstractNumId w:val="32"/>
  </w:num>
  <w:num w:numId="17">
    <w:abstractNumId w:val="47"/>
  </w:num>
  <w:num w:numId="18">
    <w:abstractNumId w:val="51"/>
  </w:num>
  <w:num w:numId="19">
    <w:abstractNumId w:val="36"/>
  </w:num>
  <w:num w:numId="20">
    <w:abstractNumId w:val="50"/>
  </w:num>
  <w:num w:numId="21">
    <w:abstractNumId w:val="49"/>
  </w:num>
  <w:num w:numId="22">
    <w:abstractNumId w:val="25"/>
  </w:num>
  <w:num w:numId="23">
    <w:abstractNumId w:val="27"/>
  </w:num>
  <w:num w:numId="24">
    <w:abstractNumId w:val="24"/>
  </w:num>
  <w:num w:numId="25">
    <w:abstractNumId w:val="41"/>
  </w:num>
  <w:num w:numId="26">
    <w:abstractNumId w:val="37"/>
  </w:num>
  <w:num w:numId="27">
    <w:abstractNumId w:val="46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 w:grammar="clean"/>
  <w:stylePaneFormatFilter w:val="3F01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35842"/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05C39"/>
    <w:rsid w:val="00000416"/>
    <w:rsid w:val="00000C5B"/>
    <w:rsid w:val="00002210"/>
    <w:rsid w:val="00006A7F"/>
    <w:rsid w:val="000117FE"/>
    <w:rsid w:val="00011D5D"/>
    <w:rsid w:val="0001430A"/>
    <w:rsid w:val="00014F96"/>
    <w:rsid w:val="00016B12"/>
    <w:rsid w:val="00017636"/>
    <w:rsid w:val="00021572"/>
    <w:rsid w:val="00026EB6"/>
    <w:rsid w:val="00027FEE"/>
    <w:rsid w:val="0003341D"/>
    <w:rsid w:val="00033A17"/>
    <w:rsid w:val="000355C9"/>
    <w:rsid w:val="00035E0B"/>
    <w:rsid w:val="0003602D"/>
    <w:rsid w:val="000370A9"/>
    <w:rsid w:val="00040052"/>
    <w:rsid w:val="00042A6E"/>
    <w:rsid w:val="00043707"/>
    <w:rsid w:val="00043AB9"/>
    <w:rsid w:val="00063341"/>
    <w:rsid w:val="00064B34"/>
    <w:rsid w:val="000659C1"/>
    <w:rsid w:val="00070676"/>
    <w:rsid w:val="00073449"/>
    <w:rsid w:val="00080216"/>
    <w:rsid w:val="000818EE"/>
    <w:rsid w:val="00085F8B"/>
    <w:rsid w:val="00092189"/>
    <w:rsid w:val="0009338A"/>
    <w:rsid w:val="00095C14"/>
    <w:rsid w:val="000A3022"/>
    <w:rsid w:val="000A52C6"/>
    <w:rsid w:val="000A6D62"/>
    <w:rsid w:val="000B0794"/>
    <w:rsid w:val="000B0859"/>
    <w:rsid w:val="000B0CF4"/>
    <w:rsid w:val="000B1B53"/>
    <w:rsid w:val="000B29F1"/>
    <w:rsid w:val="000B3E87"/>
    <w:rsid w:val="000B5715"/>
    <w:rsid w:val="000C2F9A"/>
    <w:rsid w:val="000C471E"/>
    <w:rsid w:val="000D5754"/>
    <w:rsid w:val="000D58EF"/>
    <w:rsid w:val="000D64D4"/>
    <w:rsid w:val="000D7329"/>
    <w:rsid w:val="000D7878"/>
    <w:rsid w:val="000D7B3B"/>
    <w:rsid w:val="000E0E4F"/>
    <w:rsid w:val="000E1734"/>
    <w:rsid w:val="000E225D"/>
    <w:rsid w:val="000E4660"/>
    <w:rsid w:val="000E47AC"/>
    <w:rsid w:val="000E61C9"/>
    <w:rsid w:val="000E729B"/>
    <w:rsid w:val="000F0C03"/>
    <w:rsid w:val="000F213B"/>
    <w:rsid w:val="000F42C8"/>
    <w:rsid w:val="000F4F9D"/>
    <w:rsid w:val="000F58C0"/>
    <w:rsid w:val="000F6677"/>
    <w:rsid w:val="000F695D"/>
    <w:rsid w:val="00101D9F"/>
    <w:rsid w:val="00104488"/>
    <w:rsid w:val="00106EB4"/>
    <w:rsid w:val="00113F75"/>
    <w:rsid w:val="00122AB2"/>
    <w:rsid w:val="00127FDE"/>
    <w:rsid w:val="00136C37"/>
    <w:rsid w:val="00141C52"/>
    <w:rsid w:val="001421A0"/>
    <w:rsid w:val="0014220E"/>
    <w:rsid w:val="0014221E"/>
    <w:rsid w:val="00142838"/>
    <w:rsid w:val="00142A09"/>
    <w:rsid w:val="001470FC"/>
    <w:rsid w:val="00160185"/>
    <w:rsid w:val="00163545"/>
    <w:rsid w:val="001660FF"/>
    <w:rsid w:val="00170BF5"/>
    <w:rsid w:val="00174717"/>
    <w:rsid w:val="00174B66"/>
    <w:rsid w:val="0018406D"/>
    <w:rsid w:val="00184F6E"/>
    <w:rsid w:val="00185956"/>
    <w:rsid w:val="00190913"/>
    <w:rsid w:val="001A13E3"/>
    <w:rsid w:val="001A4A66"/>
    <w:rsid w:val="001A4C8F"/>
    <w:rsid w:val="001A4EA3"/>
    <w:rsid w:val="001A52C9"/>
    <w:rsid w:val="001A5A89"/>
    <w:rsid w:val="001A6ECA"/>
    <w:rsid w:val="001B2930"/>
    <w:rsid w:val="001B3B6A"/>
    <w:rsid w:val="001B745F"/>
    <w:rsid w:val="001C6E12"/>
    <w:rsid w:val="001C7C8F"/>
    <w:rsid w:val="001D3ACC"/>
    <w:rsid w:val="001D5020"/>
    <w:rsid w:val="001D5657"/>
    <w:rsid w:val="001D626E"/>
    <w:rsid w:val="001D7F6D"/>
    <w:rsid w:val="001E1D1C"/>
    <w:rsid w:val="001E384A"/>
    <w:rsid w:val="001E450D"/>
    <w:rsid w:val="001F03AF"/>
    <w:rsid w:val="001F2643"/>
    <w:rsid w:val="001F44EC"/>
    <w:rsid w:val="001F76B5"/>
    <w:rsid w:val="0020337A"/>
    <w:rsid w:val="002051D8"/>
    <w:rsid w:val="00205C39"/>
    <w:rsid w:val="00212788"/>
    <w:rsid w:val="002209AD"/>
    <w:rsid w:val="00227EC3"/>
    <w:rsid w:val="00232F55"/>
    <w:rsid w:val="0024079F"/>
    <w:rsid w:val="00240FFF"/>
    <w:rsid w:val="00241017"/>
    <w:rsid w:val="00241596"/>
    <w:rsid w:val="0024390D"/>
    <w:rsid w:val="00246B91"/>
    <w:rsid w:val="0024706C"/>
    <w:rsid w:val="00256FFB"/>
    <w:rsid w:val="002578E2"/>
    <w:rsid w:val="002611E5"/>
    <w:rsid w:val="00262DF0"/>
    <w:rsid w:val="00263A46"/>
    <w:rsid w:val="0026429C"/>
    <w:rsid w:val="00264C99"/>
    <w:rsid w:val="00265673"/>
    <w:rsid w:val="00273D09"/>
    <w:rsid w:val="00273F5D"/>
    <w:rsid w:val="002849F3"/>
    <w:rsid w:val="002866D0"/>
    <w:rsid w:val="00291EE2"/>
    <w:rsid w:val="00292FDA"/>
    <w:rsid w:val="00294212"/>
    <w:rsid w:val="002961CC"/>
    <w:rsid w:val="002A2968"/>
    <w:rsid w:val="002A2E0B"/>
    <w:rsid w:val="002A6180"/>
    <w:rsid w:val="002B0F69"/>
    <w:rsid w:val="002B1094"/>
    <w:rsid w:val="002B3ECD"/>
    <w:rsid w:val="002B5D9A"/>
    <w:rsid w:val="002B61AC"/>
    <w:rsid w:val="002B62F9"/>
    <w:rsid w:val="002C3E6E"/>
    <w:rsid w:val="002C6881"/>
    <w:rsid w:val="002C6A2A"/>
    <w:rsid w:val="002D53EF"/>
    <w:rsid w:val="002D6A97"/>
    <w:rsid w:val="002E0413"/>
    <w:rsid w:val="002E5BD1"/>
    <w:rsid w:val="002E7014"/>
    <w:rsid w:val="002E7191"/>
    <w:rsid w:val="002F0DCE"/>
    <w:rsid w:val="002F1626"/>
    <w:rsid w:val="002F1744"/>
    <w:rsid w:val="002F2414"/>
    <w:rsid w:val="00301890"/>
    <w:rsid w:val="00301CF1"/>
    <w:rsid w:val="003022C6"/>
    <w:rsid w:val="00303034"/>
    <w:rsid w:val="00306F97"/>
    <w:rsid w:val="003100F0"/>
    <w:rsid w:val="00315144"/>
    <w:rsid w:val="003247EA"/>
    <w:rsid w:val="00326A6A"/>
    <w:rsid w:val="00327AB5"/>
    <w:rsid w:val="00337A79"/>
    <w:rsid w:val="00344C0D"/>
    <w:rsid w:val="00347467"/>
    <w:rsid w:val="00347585"/>
    <w:rsid w:val="00347E7B"/>
    <w:rsid w:val="00350E3A"/>
    <w:rsid w:val="0035118B"/>
    <w:rsid w:val="0035228E"/>
    <w:rsid w:val="00356A34"/>
    <w:rsid w:val="00362761"/>
    <w:rsid w:val="00363074"/>
    <w:rsid w:val="00371E30"/>
    <w:rsid w:val="00383EC6"/>
    <w:rsid w:val="00383F70"/>
    <w:rsid w:val="0038651A"/>
    <w:rsid w:val="00386D96"/>
    <w:rsid w:val="00386F93"/>
    <w:rsid w:val="00387EBB"/>
    <w:rsid w:val="00391959"/>
    <w:rsid w:val="003923A4"/>
    <w:rsid w:val="003941A6"/>
    <w:rsid w:val="00395483"/>
    <w:rsid w:val="00395DAB"/>
    <w:rsid w:val="003979ED"/>
    <w:rsid w:val="003A06BA"/>
    <w:rsid w:val="003A7DF9"/>
    <w:rsid w:val="003B0E6B"/>
    <w:rsid w:val="003B1CCA"/>
    <w:rsid w:val="003B2207"/>
    <w:rsid w:val="003B2807"/>
    <w:rsid w:val="003B4B1A"/>
    <w:rsid w:val="003B5422"/>
    <w:rsid w:val="003B7D15"/>
    <w:rsid w:val="003C2A03"/>
    <w:rsid w:val="003C3236"/>
    <w:rsid w:val="003C4715"/>
    <w:rsid w:val="003C4A5B"/>
    <w:rsid w:val="003C4BF3"/>
    <w:rsid w:val="003D08E5"/>
    <w:rsid w:val="003D50AB"/>
    <w:rsid w:val="003D6063"/>
    <w:rsid w:val="003E366D"/>
    <w:rsid w:val="003E50C6"/>
    <w:rsid w:val="003E7EF6"/>
    <w:rsid w:val="003F3B06"/>
    <w:rsid w:val="00400993"/>
    <w:rsid w:val="00402AE9"/>
    <w:rsid w:val="00403390"/>
    <w:rsid w:val="00405092"/>
    <w:rsid w:val="004057B5"/>
    <w:rsid w:val="00410D1F"/>
    <w:rsid w:val="004111C4"/>
    <w:rsid w:val="00411C5C"/>
    <w:rsid w:val="004170DB"/>
    <w:rsid w:val="00420352"/>
    <w:rsid w:val="0042068B"/>
    <w:rsid w:val="00422C41"/>
    <w:rsid w:val="00425E42"/>
    <w:rsid w:val="00427A9E"/>
    <w:rsid w:val="004350D5"/>
    <w:rsid w:val="0043786F"/>
    <w:rsid w:val="00437FBB"/>
    <w:rsid w:val="004404C1"/>
    <w:rsid w:val="004423B8"/>
    <w:rsid w:val="004429C0"/>
    <w:rsid w:val="0044670F"/>
    <w:rsid w:val="00451ACF"/>
    <w:rsid w:val="00451B67"/>
    <w:rsid w:val="0045384D"/>
    <w:rsid w:val="00453B32"/>
    <w:rsid w:val="00453FFB"/>
    <w:rsid w:val="004553D3"/>
    <w:rsid w:val="00456163"/>
    <w:rsid w:val="0045700F"/>
    <w:rsid w:val="004576F6"/>
    <w:rsid w:val="00457994"/>
    <w:rsid w:val="00457E32"/>
    <w:rsid w:val="00464846"/>
    <w:rsid w:val="00465A71"/>
    <w:rsid w:val="00467A37"/>
    <w:rsid w:val="0047050B"/>
    <w:rsid w:val="00471311"/>
    <w:rsid w:val="0047306A"/>
    <w:rsid w:val="00480505"/>
    <w:rsid w:val="004816A8"/>
    <w:rsid w:val="00483BDF"/>
    <w:rsid w:val="004841C8"/>
    <w:rsid w:val="004935FB"/>
    <w:rsid w:val="004A0499"/>
    <w:rsid w:val="004A63ED"/>
    <w:rsid w:val="004B03DF"/>
    <w:rsid w:val="004B11BA"/>
    <w:rsid w:val="004B685F"/>
    <w:rsid w:val="004C009A"/>
    <w:rsid w:val="004C1356"/>
    <w:rsid w:val="004C76AD"/>
    <w:rsid w:val="004D23AF"/>
    <w:rsid w:val="004D2666"/>
    <w:rsid w:val="004E2C59"/>
    <w:rsid w:val="004E3C12"/>
    <w:rsid w:val="004E41AA"/>
    <w:rsid w:val="004E57B7"/>
    <w:rsid w:val="004E61C5"/>
    <w:rsid w:val="004F25FC"/>
    <w:rsid w:val="00501848"/>
    <w:rsid w:val="00502818"/>
    <w:rsid w:val="00502C1B"/>
    <w:rsid w:val="00505187"/>
    <w:rsid w:val="00505442"/>
    <w:rsid w:val="005065E6"/>
    <w:rsid w:val="0050797F"/>
    <w:rsid w:val="0051460B"/>
    <w:rsid w:val="00514F2F"/>
    <w:rsid w:val="0052458D"/>
    <w:rsid w:val="00524D0B"/>
    <w:rsid w:val="0052574A"/>
    <w:rsid w:val="0053047C"/>
    <w:rsid w:val="00531887"/>
    <w:rsid w:val="00532454"/>
    <w:rsid w:val="0053786E"/>
    <w:rsid w:val="00546153"/>
    <w:rsid w:val="00553003"/>
    <w:rsid w:val="005564B1"/>
    <w:rsid w:val="00556663"/>
    <w:rsid w:val="00556AAC"/>
    <w:rsid w:val="00557685"/>
    <w:rsid w:val="005607F0"/>
    <w:rsid w:val="00560DAC"/>
    <w:rsid w:val="00562E01"/>
    <w:rsid w:val="00563E0F"/>
    <w:rsid w:val="00565D82"/>
    <w:rsid w:val="00567253"/>
    <w:rsid w:val="00571AB6"/>
    <w:rsid w:val="00571C95"/>
    <w:rsid w:val="00572019"/>
    <w:rsid w:val="00573E63"/>
    <w:rsid w:val="005745FC"/>
    <w:rsid w:val="005746FD"/>
    <w:rsid w:val="00574B20"/>
    <w:rsid w:val="0057597D"/>
    <w:rsid w:val="00577959"/>
    <w:rsid w:val="0058369F"/>
    <w:rsid w:val="00583F20"/>
    <w:rsid w:val="00585BA7"/>
    <w:rsid w:val="00594E9F"/>
    <w:rsid w:val="005A0742"/>
    <w:rsid w:val="005A0757"/>
    <w:rsid w:val="005A234A"/>
    <w:rsid w:val="005A2A5C"/>
    <w:rsid w:val="005A4F66"/>
    <w:rsid w:val="005A6767"/>
    <w:rsid w:val="005A72C5"/>
    <w:rsid w:val="005B0DD4"/>
    <w:rsid w:val="005B2E74"/>
    <w:rsid w:val="005C1B64"/>
    <w:rsid w:val="005C1CB5"/>
    <w:rsid w:val="005C3D1E"/>
    <w:rsid w:val="005C4C2E"/>
    <w:rsid w:val="005D2BDC"/>
    <w:rsid w:val="005D2CC1"/>
    <w:rsid w:val="005D6AD9"/>
    <w:rsid w:val="005E094E"/>
    <w:rsid w:val="005E3D36"/>
    <w:rsid w:val="005F2389"/>
    <w:rsid w:val="005F4721"/>
    <w:rsid w:val="005F61A7"/>
    <w:rsid w:val="006009CE"/>
    <w:rsid w:val="006018F1"/>
    <w:rsid w:val="00602A57"/>
    <w:rsid w:val="006033D0"/>
    <w:rsid w:val="00610B6F"/>
    <w:rsid w:val="00612CDF"/>
    <w:rsid w:val="00617668"/>
    <w:rsid w:val="006200ED"/>
    <w:rsid w:val="00620EC2"/>
    <w:rsid w:val="006214AA"/>
    <w:rsid w:val="0062522C"/>
    <w:rsid w:val="00635006"/>
    <w:rsid w:val="00642AEB"/>
    <w:rsid w:val="0064631B"/>
    <w:rsid w:val="00646806"/>
    <w:rsid w:val="00660570"/>
    <w:rsid w:val="00661C70"/>
    <w:rsid w:val="006620B4"/>
    <w:rsid w:val="00665A15"/>
    <w:rsid w:val="00670BF0"/>
    <w:rsid w:val="00670C67"/>
    <w:rsid w:val="0067374C"/>
    <w:rsid w:val="006744E7"/>
    <w:rsid w:val="006757F0"/>
    <w:rsid w:val="00681B76"/>
    <w:rsid w:val="00683288"/>
    <w:rsid w:val="00684240"/>
    <w:rsid w:val="00692526"/>
    <w:rsid w:val="00692996"/>
    <w:rsid w:val="00696B23"/>
    <w:rsid w:val="006A2B7E"/>
    <w:rsid w:val="006A2DFD"/>
    <w:rsid w:val="006A6EC1"/>
    <w:rsid w:val="006B53B1"/>
    <w:rsid w:val="006B5E39"/>
    <w:rsid w:val="006B77DE"/>
    <w:rsid w:val="006C0216"/>
    <w:rsid w:val="006C6FF7"/>
    <w:rsid w:val="006C7CA7"/>
    <w:rsid w:val="006D2A38"/>
    <w:rsid w:val="006D3D2F"/>
    <w:rsid w:val="006E0DE8"/>
    <w:rsid w:val="006E206F"/>
    <w:rsid w:val="006E2667"/>
    <w:rsid w:val="006E36E3"/>
    <w:rsid w:val="006E6C34"/>
    <w:rsid w:val="006E7D53"/>
    <w:rsid w:val="006F0668"/>
    <w:rsid w:val="006F1578"/>
    <w:rsid w:val="006F1BD0"/>
    <w:rsid w:val="006F431A"/>
    <w:rsid w:val="006F5D61"/>
    <w:rsid w:val="006F5E86"/>
    <w:rsid w:val="006F7559"/>
    <w:rsid w:val="00702472"/>
    <w:rsid w:val="00705527"/>
    <w:rsid w:val="007075C2"/>
    <w:rsid w:val="00707E4E"/>
    <w:rsid w:val="0071092D"/>
    <w:rsid w:val="00711324"/>
    <w:rsid w:val="00712D0A"/>
    <w:rsid w:val="00723342"/>
    <w:rsid w:val="0072571F"/>
    <w:rsid w:val="00725932"/>
    <w:rsid w:val="00727038"/>
    <w:rsid w:val="00733AD2"/>
    <w:rsid w:val="00733C63"/>
    <w:rsid w:val="00734894"/>
    <w:rsid w:val="007350DB"/>
    <w:rsid w:val="007365A6"/>
    <w:rsid w:val="00736EEC"/>
    <w:rsid w:val="00737A88"/>
    <w:rsid w:val="00741167"/>
    <w:rsid w:val="00741409"/>
    <w:rsid w:val="00741599"/>
    <w:rsid w:val="00741A23"/>
    <w:rsid w:val="0074235D"/>
    <w:rsid w:val="00742CDB"/>
    <w:rsid w:val="007436F0"/>
    <w:rsid w:val="00745372"/>
    <w:rsid w:val="00753DDE"/>
    <w:rsid w:val="00755378"/>
    <w:rsid w:val="0075552B"/>
    <w:rsid w:val="00755874"/>
    <w:rsid w:val="007604AF"/>
    <w:rsid w:val="007739CB"/>
    <w:rsid w:val="007742C7"/>
    <w:rsid w:val="00775040"/>
    <w:rsid w:val="0077504E"/>
    <w:rsid w:val="007803ED"/>
    <w:rsid w:val="00781ADA"/>
    <w:rsid w:val="00785FDD"/>
    <w:rsid w:val="007868F4"/>
    <w:rsid w:val="007905B8"/>
    <w:rsid w:val="00792B2A"/>
    <w:rsid w:val="007A07C7"/>
    <w:rsid w:val="007A10C9"/>
    <w:rsid w:val="007A1EF9"/>
    <w:rsid w:val="007A2CDA"/>
    <w:rsid w:val="007A36C0"/>
    <w:rsid w:val="007A3826"/>
    <w:rsid w:val="007A5F10"/>
    <w:rsid w:val="007B0365"/>
    <w:rsid w:val="007B09E4"/>
    <w:rsid w:val="007B0AB4"/>
    <w:rsid w:val="007B2D20"/>
    <w:rsid w:val="007B4458"/>
    <w:rsid w:val="007B4BFD"/>
    <w:rsid w:val="007B5DB2"/>
    <w:rsid w:val="007B7AA9"/>
    <w:rsid w:val="007B7BAA"/>
    <w:rsid w:val="007C3B28"/>
    <w:rsid w:val="007C5C51"/>
    <w:rsid w:val="007C5DD3"/>
    <w:rsid w:val="007D2804"/>
    <w:rsid w:val="007D45D2"/>
    <w:rsid w:val="007D6641"/>
    <w:rsid w:val="007E159F"/>
    <w:rsid w:val="007E27F0"/>
    <w:rsid w:val="007E613B"/>
    <w:rsid w:val="007E6902"/>
    <w:rsid w:val="007F45B7"/>
    <w:rsid w:val="008014DF"/>
    <w:rsid w:val="00802CD2"/>
    <w:rsid w:val="0080351E"/>
    <w:rsid w:val="008054AB"/>
    <w:rsid w:val="00805B59"/>
    <w:rsid w:val="008063E6"/>
    <w:rsid w:val="00810C54"/>
    <w:rsid w:val="00810CB4"/>
    <w:rsid w:val="008120EA"/>
    <w:rsid w:val="00820820"/>
    <w:rsid w:val="00822DD8"/>
    <w:rsid w:val="00823002"/>
    <w:rsid w:val="00824125"/>
    <w:rsid w:val="00827EC8"/>
    <w:rsid w:val="00830795"/>
    <w:rsid w:val="00830946"/>
    <w:rsid w:val="00830C73"/>
    <w:rsid w:val="0083409F"/>
    <w:rsid w:val="00835735"/>
    <w:rsid w:val="0083645B"/>
    <w:rsid w:val="00837699"/>
    <w:rsid w:val="00842AF4"/>
    <w:rsid w:val="00842B2B"/>
    <w:rsid w:val="00844254"/>
    <w:rsid w:val="00844BBB"/>
    <w:rsid w:val="00845F85"/>
    <w:rsid w:val="00845FAF"/>
    <w:rsid w:val="00853AEC"/>
    <w:rsid w:val="00854A9F"/>
    <w:rsid w:val="00857EE0"/>
    <w:rsid w:val="00861CCD"/>
    <w:rsid w:val="00862F3B"/>
    <w:rsid w:val="008668C1"/>
    <w:rsid w:val="00871CAA"/>
    <w:rsid w:val="00873519"/>
    <w:rsid w:val="00892386"/>
    <w:rsid w:val="00897691"/>
    <w:rsid w:val="00897927"/>
    <w:rsid w:val="008A1348"/>
    <w:rsid w:val="008A32ED"/>
    <w:rsid w:val="008A3663"/>
    <w:rsid w:val="008A4BAB"/>
    <w:rsid w:val="008B1231"/>
    <w:rsid w:val="008B43EB"/>
    <w:rsid w:val="008B5568"/>
    <w:rsid w:val="008C0DC9"/>
    <w:rsid w:val="008C11B3"/>
    <w:rsid w:val="008C3A9A"/>
    <w:rsid w:val="008C3CEE"/>
    <w:rsid w:val="008D0EFE"/>
    <w:rsid w:val="008D26D6"/>
    <w:rsid w:val="008D39FD"/>
    <w:rsid w:val="008D4DED"/>
    <w:rsid w:val="008D73FE"/>
    <w:rsid w:val="008E2781"/>
    <w:rsid w:val="008E6E99"/>
    <w:rsid w:val="008F13C2"/>
    <w:rsid w:val="008F3DCD"/>
    <w:rsid w:val="008F75F5"/>
    <w:rsid w:val="008F7990"/>
    <w:rsid w:val="0090049D"/>
    <w:rsid w:val="00900611"/>
    <w:rsid w:val="0090078A"/>
    <w:rsid w:val="00902C92"/>
    <w:rsid w:val="00902D21"/>
    <w:rsid w:val="00904991"/>
    <w:rsid w:val="00906C15"/>
    <w:rsid w:val="00907A21"/>
    <w:rsid w:val="00914B03"/>
    <w:rsid w:val="009165FD"/>
    <w:rsid w:val="00920636"/>
    <w:rsid w:val="00923F38"/>
    <w:rsid w:val="009255CA"/>
    <w:rsid w:val="00927ADF"/>
    <w:rsid w:val="009328FD"/>
    <w:rsid w:val="00932E28"/>
    <w:rsid w:val="00934153"/>
    <w:rsid w:val="009471FC"/>
    <w:rsid w:val="00947A86"/>
    <w:rsid w:val="00947D28"/>
    <w:rsid w:val="009507DE"/>
    <w:rsid w:val="00950E75"/>
    <w:rsid w:val="0095223C"/>
    <w:rsid w:val="009535D6"/>
    <w:rsid w:val="00953633"/>
    <w:rsid w:val="00954E96"/>
    <w:rsid w:val="00957639"/>
    <w:rsid w:val="00957822"/>
    <w:rsid w:val="00962164"/>
    <w:rsid w:val="00962C5C"/>
    <w:rsid w:val="00962FAD"/>
    <w:rsid w:val="00965D31"/>
    <w:rsid w:val="00966960"/>
    <w:rsid w:val="00970407"/>
    <w:rsid w:val="00971F23"/>
    <w:rsid w:val="00973746"/>
    <w:rsid w:val="009762EC"/>
    <w:rsid w:val="009821F2"/>
    <w:rsid w:val="00985D6B"/>
    <w:rsid w:val="009919C2"/>
    <w:rsid w:val="00993C07"/>
    <w:rsid w:val="00993E47"/>
    <w:rsid w:val="009944FB"/>
    <w:rsid w:val="00995AA9"/>
    <w:rsid w:val="00997345"/>
    <w:rsid w:val="009A0954"/>
    <w:rsid w:val="009A2074"/>
    <w:rsid w:val="009A7E61"/>
    <w:rsid w:val="009B2473"/>
    <w:rsid w:val="009B3F7F"/>
    <w:rsid w:val="009B55A9"/>
    <w:rsid w:val="009B7D81"/>
    <w:rsid w:val="009C42E7"/>
    <w:rsid w:val="009C5388"/>
    <w:rsid w:val="009C77FB"/>
    <w:rsid w:val="009D0058"/>
    <w:rsid w:val="009D1ACB"/>
    <w:rsid w:val="009D2588"/>
    <w:rsid w:val="009D4415"/>
    <w:rsid w:val="009D5B10"/>
    <w:rsid w:val="009D69E6"/>
    <w:rsid w:val="009E2499"/>
    <w:rsid w:val="009E3ABB"/>
    <w:rsid w:val="009F0402"/>
    <w:rsid w:val="009F0EC0"/>
    <w:rsid w:val="009F2284"/>
    <w:rsid w:val="009F30EA"/>
    <w:rsid w:val="00A03A40"/>
    <w:rsid w:val="00A04EAD"/>
    <w:rsid w:val="00A06399"/>
    <w:rsid w:val="00A065A0"/>
    <w:rsid w:val="00A10C0C"/>
    <w:rsid w:val="00A15B2C"/>
    <w:rsid w:val="00A17D6A"/>
    <w:rsid w:val="00A21150"/>
    <w:rsid w:val="00A226AA"/>
    <w:rsid w:val="00A24057"/>
    <w:rsid w:val="00A2606D"/>
    <w:rsid w:val="00A30484"/>
    <w:rsid w:val="00A32BF0"/>
    <w:rsid w:val="00A351EF"/>
    <w:rsid w:val="00A37733"/>
    <w:rsid w:val="00A5504D"/>
    <w:rsid w:val="00A55576"/>
    <w:rsid w:val="00A55AF1"/>
    <w:rsid w:val="00A57FDC"/>
    <w:rsid w:val="00A639A8"/>
    <w:rsid w:val="00A65174"/>
    <w:rsid w:val="00A65663"/>
    <w:rsid w:val="00A656F9"/>
    <w:rsid w:val="00A657C6"/>
    <w:rsid w:val="00A7365E"/>
    <w:rsid w:val="00A73D24"/>
    <w:rsid w:val="00A73FEF"/>
    <w:rsid w:val="00A74547"/>
    <w:rsid w:val="00A80A77"/>
    <w:rsid w:val="00A82A35"/>
    <w:rsid w:val="00A85A58"/>
    <w:rsid w:val="00A90C7F"/>
    <w:rsid w:val="00A94898"/>
    <w:rsid w:val="00A969D6"/>
    <w:rsid w:val="00AB0ED0"/>
    <w:rsid w:val="00AB1035"/>
    <w:rsid w:val="00AB16E1"/>
    <w:rsid w:val="00AB345C"/>
    <w:rsid w:val="00AB5CD8"/>
    <w:rsid w:val="00AB6FDE"/>
    <w:rsid w:val="00AB7EA7"/>
    <w:rsid w:val="00AC330B"/>
    <w:rsid w:val="00AD4F23"/>
    <w:rsid w:val="00AD5904"/>
    <w:rsid w:val="00AD7824"/>
    <w:rsid w:val="00AE1248"/>
    <w:rsid w:val="00AE2D99"/>
    <w:rsid w:val="00AE3D3E"/>
    <w:rsid w:val="00AE40E0"/>
    <w:rsid w:val="00AE60C2"/>
    <w:rsid w:val="00AE6802"/>
    <w:rsid w:val="00AF5C32"/>
    <w:rsid w:val="00AF60C7"/>
    <w:rsid w:val="00AF6818"/>
    <w:rsid w:val="00B00CF8"/>
    <w:rsid w:val="00B0392D"/>
    <w:rsid w:val="00B0520C"/>
    <w:rsid w:val="00B06546"/>
    <w:rsid w:val="00B2151D"/>
    <w:rsid w:val="00B25280"/>
    <w:rsid w:val="00B268EF"/>
    <w:rsid w:val="00B30276"/>
    <w:rsid w:val="00B340E0"/>
    <w:rsid w:val="00B35DA4"/>
    <w:rsid w:val="00B379EA"/>
    <w:rsid w:val="00B40CF5"/>
    <w:rsid w:val="00B41A64"/>
    <w:rsid w:val="00B41AEF"/>
    <w:rsid w:val="00B42086"/>
    <w:rsid w:val="00B46A81"/>
    <w:rsid w:val="00B46E42"/>
    <w:rsid w:val="00B50115"/>
    <w:rsid w:val="00B51A56"/>
    <w:rsid w:val="00B54C61"/>
    <w:rsid w:val="00B558A1"/>
    <w:rsid w:val="00B57804"/>
    <w:rsid w:val="00B57FBF"/>
    <w:rsid w:val="00B60F24"/>
    <w:rsid w:val="00B65421"/>
    <w:rsid w:val="00B6750E"/>
    <w:rsid w:val="00B742DE"/>
    <w:rsid w:val="00B767D1"/>
    <w:rsid w:val="00B833E1"/>
    <w:rsid w:val="00B8583C"/>
    <w:rsid w:val="00B909E2"/>
    <w:rsid w:val="00B9186B"/>
    <w:rsid w:val="00B92875"/>
    <w:rsid w:val="00B93657"/>
    <w:rsid w:val="00B96DD5"/>
    <w:rsid w:val="00BA50E4"/>
    <w:rsid w:val="00BA5340"/>
    <w:rsid w:val="00BA7629"/>
    <w:rsid w:val="00BB5E31"/>
    <w:rsid w:val="00BB7071"/>
    <w:rsid w:val="00BB786D"/>
    <w:rsid w:val="00BB7E34"/>
    <w:rsid w:val="00BC2FDB"/>
    <w:rsid w:val="00BC415A"/>
    <w:rsid w:val="00BC46CD"/>
    <w:rsid w:val="00BC57E6"/>
    <w:rsid w:val="00BC5E64"/>
    <w:rsid w:val="00BD15CD"/>
    <w:rsid w:val="00BD2938"/>
    <w:rsid w:val="00BD6595"/>
    <w:rsid w:val="00BD6E7E"/>
    <w:rsid w:val="00BD7673"/>
    <w:rsid w:val="00BD7AF2"/>
    <w:rsid w:val="00BE05C8"/>
    <w:rsid w:val="00BE3A38"/>
    <w:rsid w:val="00BF11CB"/>
    <w:rsid w:val="00BF2D43"/>
    <w:rsid w:val="00BF317B"/>
    <w:rsid w:val="00BF3A36"/>
    <w:rsid w:val="00BF4298"/>
    <w:rsid w:val="00BF4BEE"/>
    <w:rsid w:val="00C016E4"/>
    <w:rsid w:val="00C02923"/>
    <w:rsid w:val="00C03870"/>
    <w:rsid w:val="00C04E2F"/>
    <w:rsid w:val="00C04FCA"/>
    <w:rsid w:val="00C05C75"/>
    <w:rsid w:val="00C05CDA"/>
    <w:rsid w:val="00C11770"/>
    <w:rsid w:val="00C130A4"/>
    <w:rsid w:val="00C16A20"/>
    <w:rsid w:val="00C21D11"/>
    <w:rsid w:val="00C30F3A"/>
    <w:rsid w:val="00C3241F"/>
    <w:rsid w:val="00C3320A"/>
    <w:rsid w:val="00C37995"/>
    <w:rsid w:val="00C4081A"/>
    <w:rsid w:val="00C44930"/>
    <w:rsid w:val="00C45CE0"/>
    <w:rsid w:val="00C467CA"/>
    <w:rsid w:val="00C50ECF"/>
    <w:rsid w:val="00C51929"/>
    <w:rsid w:val="00C54832"/>
    <w:rsid w:val="00C54F14"/>
    <w:rsid w:val="00C579CD"/>
    <w:rsid w:val="00C57C6D"/>
    <w:rsid w:val="00C57C8F"/>
    <w:rsid w:val="00C67D24"/>
    <w:rsid w:val="00C72E32"/>
    <w:rsid w:val="00C73A07"/>
    <w:rsid w:val="00C7494E"/>
    <w:rsid w:val="00C74A2F"/>
    <w:rsid w:val="00C74E45"/>
    <w:rsid w:val="00C75447"/>
    <w:rsid w:val="00C803AB"/>
    <w:rsid w:val="00C807AA"/>
    <w:rsid w:val="00C83B97"/>
    <w:rsid w:val="00C84D92"/>
    <w:rsid w:val="00C85F03"/>
    <w:rsid w:val="00C92236"/>
    <w:rsid w:val="00C92BA0"/>
    <w:rsid w:val="00C96409"/>
    <w:rsid w:val="00CA24AE"/>
    <w:rsid w:val="00CA576A"/>
    <w:rsid w:val="00CB157F"/>
    <w:rsid w:val="00CB1587"/>
    <w:rsid w:val="00CB50F3"/>
    <w:rsid w:val="00CC0DE2"/>
    <w:rsid w:val="00CC5100"/>
    <w:rsid w:val="00CC54D8"/>
    <w:rsid w:val="00CC7AFC"/>
    <w:rsid w:val="00CD2864"/>
    <w:rsid w:val="00CD2B83"/>
    <w:rsid w:val="00CD3614"/>
    <w:rsid w:val="00CD591E"/>
    <w:rsid w:val="00CE0FF7"/>
    <w:rsid w:val="00CE2CDB"/>
    <w:rsid w:val="00CE4E5D"/>
    <w:rsid w:val="00CE648C"/>
    <w:rsid w:val="00CF2B44"/>
    <w:rsid w:val="00CF379A"/>
    <w:rsid w:val="00CF3FB5"/>
    <w:rsid w:val="00CF40D2"/>
    <w:rsid w:val="00CF5DD2"/>
    <w:rsid w:val="00CF6510"/>
    <w:rsid w:val="00CF7192"/>
    <w:rsid w:val="00CF78D7"/>
    <w:rsid w:val="00CF7BCE"/>
    <w:rsid w:val="00D00BAE"/>
    <w:rsid w:val="00D03BDB"/>
    <w:rsid w:val="00D0476B"/>
    <w:rsid w:val="00D0520B"/>
    <w:rsid w:val="00D06EAC"/>
    <w:rsid w:val="00D1030E"/>
    <w:rsid w:val="00D14C06"/>
    <w:rsid w:val="00D14F93"/>
    <w:rsid w:val="00D20AE5"/>
    <w:rsid w:val="00D235B8"/>
    <w:rsid w:val="00D315C7"/>
    <w:rsid w:val="00D31964"/>
    <w:rsid w:val="00D31C38"/>
    <w:rsid w:val="00D335EC"/>
    <w:rsid w:val="00D35317"/>
    <w:rsid w:val="00D35C45"/>
    <w:rsid w:val="00D40124"/>
    <w:rsid w:val="00D410CB"/>
    <w:rsid w:val="00D41C4A"/>
    <w:rsid w:val="00D43AD6"/>
    <w:rsid w:val="00D451CA"/>
    <w:rsid w:val="00D47A1C"/>
    <w:rsid w:val="00D47DCA"/>
    <w:rsid w:val="00D5024C"/>
    <w:rsid w:val="00D52530"/>
    <w:rsid w:val="00D53DEF"/>
    <w:rsid w:val="00D53F79"/>
    <w:rsid w:val="00D555E7"/>
    <w:rsid w:val="00D562EB"/>
    <w:rsid w:val="00D605D6"/>
    <w:rsid w:val="00D63436"/>
    <w:rsid w:val="00D63A7E"/>
    <w:rsid w:val="00D65B00"/>
    <w:rsid w:val="00D70583"/>
    <w:rsid w:val="00D7156A"/>
    <w:rsid w:val="00D727A7"/>
    <w:rsid w:val="00D72BA7"/>
    <w:rsid w:val="00D73072"/>
    <w:rsid w:val="00D73D86"/>
    <w:rsid w:val="00D75876"/>
    <w:rsid w:val="00D76427"/>
    <w:rsid w:val="00D7756D"/>
    <w:rsid w:val="00D7799F"/>
    <w:rsid w:val="00D81771"/>
    <w:rsid w:val="00D81A50"/>
    <w:rsid w:val="00D84D78"/>
    <w:rsid w:val="00D84E78"/>
    <w:rsid w:val="00D934F9"/>
    <w:rsid w:val="00D94841"/>
    <w:rsid w:val="00D94958"/>
    <w:rsid w:val="00D9608D"/>
    <w:rsid w:val="00DA181D"/>
    <w:rsid w:val="00DA4214"/>
    <w:rsid w:val="00DA5305"/>
    <w:rsid w:val="00DA7B00"/>
    <w:rsid w:val="00DB18BE"/>
    <w:rsid w:val="00DB4F4C"/>
    <w:rsid w:val="00DB7A15"/>
    <w:rsid w:val="00DC241C"/>
    <w:rsid w:val="00DC349D"/>
    <w:rsid w:val="00DC7398"/>
    <w:rsid w:val="00DD2203"/>
    <w:rsid w:val="00DD46F2"/>
    <w:rsid w:val="00DE17B3"/>
    <w:rsid w:val="00DE2A9D"/>
    <w:rsid w:val="00DE2D8F"/>
    <w:rsid w:val="00DE32A7"/>
    <w:rsid w:val="00DE4569"/>
    <w:rsid w:val="00DE5FB0"/>
    <w:rsid w:val="00DE6195"/>
    <w:rsid w:val="00DE66AB"/>
    <w:rsid w:val="00DE723E"/>
    <w:rsid w:val="00DF05C0"/>
    <w:rsid w:val="00DF170C"/>
    <w:rsid w:val="00DF5915"/>
    <w:rsid w:val="00DF67DD"/>
    <w:rsid w:val="00E03EDF"/>
    <w:rsid w:val="00E05530"/>
    <w:rsid w:val="00E104CD"/>
    <w:rsid w:val="00E1088A"/>
    <w:rsid w:val="00E137A5"/>
    <w:rsid w:val="00E158CD"/>
    <w:rsid w:val="00E20C99"/>
    <w:rsid w:val="00E218D9"/>
    <w:rsid w:val="00E21A18"/>
    <w:rsid w:val="00E21F5C"/>
    <w:rsid w:val="00E25FA7"/>
    <w:rsid w:val="00E315C7"/>
    <w:rsid w:val="00E36B1D"/>
    <w:rsid w:val="00E41150"/>
    <w:rsid w:val="00E41C81"/>
    <w:rsid w:val="00E42028"/>
    <w:rsid w:val="00E43F5F"/>
    <w:rsid w:val="00E469CB"/>
    <w:rsid w:val="00E535B5"/>
    <w:rsid w:val="00E575CF"/>
    <w:rsid w:val="00E60BD5"/>
    <w:rsid w:val="00E61DD0"/>
    <w:rsid w:val="00E64AA1"/>
    <w:rsid w:val="00E65A71"/>
    <w:rsid w:val="00E66518"/>
    <w:rsid w:val="00E66B1D"/>
    <w:rsid w:val="00E7031E"/>
    <w:rsid w:val="00E70D37"/>
    <w:rsid w:val="00E73BF2"/>
    <w:rsid w:val="00E74BE9"/>
    <w:rsid w:val="00E80664"/>
    <w:rsid w:val="00E8379A"/>
    <w:rsid w:val="00E844F1"/>
    <w:rsid w:val="00E84BC5"/>
    <w:rsid w:val="00E855C2"/>
    <w:rsid w:val="00E924CD"/>
    <w:rsid w:val="00E93638"/>
    <w:rsid w:val="00E938FA"/>
    <w:rsid w:val="00E9530B"/>
    <w:rsid w:val="00E955F0"/>
    <w:rsid w:val="00EA3C02"/>
    <w:rsid w:val="00EA4F35"/>
    <w:rsid w:val="00EA6BBA"/>
    <w:rsid w:val="00EB0F56"/>
    <w:rsid w:val="00EB6B10"/>
    <w:rsid w:val="00EB731F"/>
    <w:rsid w:val="00EB7DC9"/>
    <w:rsid w:val="00EC0BBC"/>
    <w:rsid w:val="00EC588A"/>
    <w:rsid w:val="00ED0DD9"/>
    <w:rsid w:val="00ED209D"/>
    <w:rsid w:val="00ED28A9"/>
    <w:rsid w:val="00ED666B"/>
    <w:rsid w:val="00ED67B5"/>
    <w:rsid w:val="00EE1A46"/>
    <w:rsid w:val="00EE1C03"/>
    <w:rsid w:val="00EE3A7E"/>
    <w:rsid w:val="00EE50C2"/>
    <w:rsid w:val="00EF2635"/>
    <w:rsid w:val="00EF45B3"/>
    <w:rsid w:val="00F012B3"/>
    <w:rsid w:val="00F015BB"/>
    <w:rsid w:val="00F036D5"/>
    <w:rsid w:val="00F05DFC"/>
    <w:rsid w:val="00F11D7B"/>
    <w:rsid w:val="00F139ED"/>
    <w:rsid w:val="00F156AD"/>
    <w:rsid w:val="00F15CC1"/>
    <w:rsid w:val="00F204E9"/>
    <w:rsid w:val="00F208F8"/>
    <w:rsid w:val="00F2294A"/>
    <w:rsid w:val="00F26C67"/>
    <w:rsid w:val="00F27FE4"/>
    <w:rsid w:val="00F317FC"/>
    <w:rsid w:val="00F3459B"/>
    <w:rsid w:val="00F3562B"/>
    <w:rsid w:val="00F37266"/>
    <w:rsid w:val="00F402A8"/>
    <w:rsid w:val="00F40932"/>
    <w:rsid w:val="00F41721"/>
    <w:rsid w:val="00F43E03"/>
    <w:rsid w:val="00F4475F"/>
    <w:rsid w:val="00F478A5"/>
    <w:rsid w:val="00F54091"/>
    <w:rsid w:val="00F56C28"/>
    <w:rsid w:val="00F62C8C"/>
    <w:rsid w:val="00F62CC3"/>
    <w:rsid w:val="00F64FD0"/>
    <w:rsid w:val="00F6538C"/>
    <w:rsid w:val="00F655C6"/>
    <w:rsid w:val="00F657A8"/>
    <w:rsid w:val="00F71C44"/>
    <w:rsid w:val="00F737A4"/>
    <w:rsid w:val="00F74C8B"/>
    <w:rsid w:val="00F75355"/>
    <w:rsid w:val="00F7545A"/>
    <w:rsid w:val="00F7696E"/>
    <w:rsid w:val="00F80995"/>
    <w:rsid w:val="00F824A1"/>
    <w:rsid w:val="00F84440"/>
    <w:rsid w:val="00F849E3"/>
    <w:rsid w:val="00F84CDD"/>
    <w:rsid w:val="00F87294"/>
    <w:rsid w:val="00F93389"/>
    <w:rsid w:val="00F964C8"/>
    <w:rsid w:val="00F96FA2"/>
    <w:rsid w:val="00FA0CF8"/>
    <w:rsid w:val="00FA1615"/>
    <w:rsid w:val="00FA1EA6"/>
    <w:rsid w:val="00FA6220"/>
    <w:rsid w:val="00FB032F"/>
    <w:rsid w:val="00FB1174"/>
    <w:rsid w:val="00FB1ABA"/>
    <w:rsid w:val="00FB707D"/>
    <w:rsid w:val="00FB79F2"/>
    <w:rsid w:val="00FB7F8F"/>
    <w:rsid w:val="00FC6D11"/>
    <w:rsid w:val="00FC7003"/>
    <w:rsid w:val="00FD0E1B"/>
    <w:rsid w:val="00FD2D60"/>
    <w:rsid w:val="00FD6D60"/>
    <w:rsid w:val="00FE5312"/>
    <w:rsid w:val="00FF07B7"/>
    <w:rsid w:val="00FF0980"/>
    <w:rsid w:val="00FF4150"/>
    <w:rsid w:val="00FF41DC"/>
    <w:rsid w:val="00FF4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427A9E"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427A9E"/>
    <w:rPr>
      <w:rFonts w:ascii="Symbol" w:hAnsi="Symbol" w:cs="OpenSymbol"/>
    </w:rPr>
  </w:style>
  <w:style w:type="character" w:customStyle="1" w:styleId="WW8Num1z1">
    <w:name w:val="WW8Num1z1"/>
    <w:rsid w:val="00427A9E"/>
    <w:rPr>
      <w:rFonts w:ascii="OpenSymbol" w:hAnsi="OpenSymbol" w:cs="OpenSymbol"/>
    </w:rPr>
  </w:style>
  <w:style w:type="character" w:customStyle="1" w:styleId="WW8Num2z0">
    <w:name w:val="WW8Num2z0"/>
    <w:rsid w:val="00427A9E"/>
    <w:rPr>
      <w:sz w:val="28"/>
      <w:szCs w:val="28"/>
    </w:rPr>
  </w:style>
  <w:style w:type="character" w:customStyle="1" w:styleId="WW8Num3z0">
    <w:name w:val="WW8Num3z0"/>
    <w:rsid w:val="00427A9E"/>
    <w:rPr>
      <w:rFonts w:ascii="Symbol" w:hAnsi="Symbol" w:cs="OpenSymbol"/>
    </w:rPr>
  </w:style>
  <w:style w:type="character" w:customStyle="1" w:styleId="WW8Num3z1">
    <w:name w:val="WW8Num3z1"/>
    <w:rsid w:val="00427A9E"/>
    <w:rPr>
      <w:rFonts w:ascii="OpenSymbol" w:hAnsi="OpenSymbol" w:cs="OpenSymbol"/>
    </w:rPr>
  </w:style>
  <w:style w:type="character" w:customStyle="1" w:styleId="WW8Num4z0">
    <w:name w:val="WW8Num4z0"/>
    <w:rsid w:val="00427A9E"/>
    <w:rPr>
      <w:rFonts w:ascii="Symbol" w:hAnsi="Symbol"/>
    </w:rPr>
  </w:style>
  <w:style w:type="character" w:customStyle="1" w:styleId="WW8Num4z1">
    <w:name w:val="WW8Num4z1"/>
    <w:rsid w:val="00427A9E"/>
    <w:rPr>
      <w:rFonts w:ascii="Courier New" w:hAnsi="Courier New" w:cs="Courier New"/>
    </w:rPr>
  </w:style>
  <w:style w:type="character" w:customStyle="1" w:styleId="WW8Num4z2">
    <w:name w:val="WW8Num4z2"/>
    <w:rsid w:val="00427A9E"/>
    <w:rPr>
      <w:rFonts w:ascii="Wingdings" w:hAnsi="Wingdings"/>
    </w:rPr>
  </w:style>
  <w:style w:type="character" w:customStyle="1" w:styleId="WW8Num5z0">
    <w:name w:val="WW8Num5z0"/>
    <w:rsid w:val="00427A9E"/>
    <w:rPr>
      <w:rFonts w:ascii="Symbol" w:hAnsi="Symbol" w:cs="OpenSymbol"/>
    </w:rPr>
  </w:style>
  <w:style w:type="character" w:customStyle="1" w:styleId="WW8Num5z1">
    <w:name w:val="WW8Num5z1"/>
    <w:rsid w:val="00427A9E"/>
    <w:rPr>
      <w:rFonts w:ascii="Courier New" w:hAnsi="Courier New" w:cs="Courier New"/>
    </w:rPr>
  </w:style>
  <w:style w:type="character" w:customStyle="1" w:styleId="WW8Num5z2">
    <w:name w:val="WW8Num5z2"/>
    <w:rsid w:val="00427A9E"/>
    <w:rPr>
      <w:rFonts w:ascii="OpenSymbol" w:hAnsi="OpenSymbol" w:cs="OpenSymbol"/>
    </w:rPr>
  </w:style>
  <w:style w:type="character" w:customStyle="1" w:styleId="WW8Num6z0">
    <w:name w:val="WW8Num6z0"/>
    <w:rsid w:val="00427A9E"/>
    <w:rPr>
      <w:rFonts w:ascii="Symbol" w:hAnsi="Symbol"/>
    </w:rPr>
  </w:style>
  <w:style w:type="character" w:customStyle="1" w:styleId="WW8Num6z1">
    <w:name w:val="WW8Num6z1"/>
    <w:rsid w:val="00427A9E"/>
    <w:rPr>
      <w:rFonts w:ascii="Courier New" w:hAnsi="Courier New" w:cs="Courier New"/>
    </w:rPr>
  </w:style>
  <w:style w:type="character" w:customStyle="1" w:styleId="WW8Num6z2">
    <w:name w:val="WW8Num6z2"/>
    <w:rsid w:val="00427A9E"/>
    <w:rPr>
      <w:rFonts w:ascii="Wingdings" w:hAnsi="Wingdings"/>
    </w:rPr>
  </w:style>
  <w:style w:type="character" w:customStyle="1" w:styleId="WW8Num7z0">
    <w:name w:val="WW8Num7z0"/>
    <w:rsid w:val="00427A9E"/>
    <w:rPr>
      <w:rFonts w:ascii="Symbol" w:hAnsi="Symbol"/>
    </w:rPr>
  </w:style>
  <w:style w:type="character" w:customStyle="1" w:styleId="WW8Num7z1">
    <w:name w:val="WW8Num7z1"/>
    <w:rsid w:val="00427A9E"/>
    <w:rPr>
      <w:rFonts w:ascii="Courier New" w:hAnsi="Courier New" w:cs="Courier New"/>
    </w:rPr>
  </w:style>
  <w:style w:type="character" w:customStyle="1" w:styleId="WW8Num7z2">
    <w:name w:val="WW8Num7z2"/>
    <w:rsid w:val="00427A9E"/>
    <w:rPr>
      <w:rFonts w:ascii="Wingdings" w:hAnsi="Wingdings"/>
    </w:rPr>
  </w:style>
  <w:style w:type="character" w:customStyle="1" w:styleId="WW8Num8z0">
    <w:name w:val="WW8Num8z0"/>
    <w:rsid w:val="00427A9E"/>
    <w:rPr>
      <w:rFonts w:ascii="Symbol" w:hAnsi="Symbol" w:cs="OpenSymbol"/>
    </w:rPr>
  </w:style>
  <w:style w:type="character" w:customStyle="1" w:styleId="WW8Num8z1">
    <w:name w:val="WW8Num8z1"/>
    <w:rsid w:val="00427A9E"/>
    <w:rPr>
      <w:rFonts w:ascii="Courier New" w:hAnsi="Courier New" w:cs="Courier New"/>
    </w:rPr>
  </w:style>
  <w:style w:type="character" w:customStyle="1" w:styleId="WW8Num8z2">
    <w:name w:val="WW8Num8z2"/>
    <w:rsid w:val="00427A9E"/>
    <w:rPr>
      <w:rFonts w:ascii="OpenSymbol" w:hAnsi="OpenSymbol" w:cs="OpenSymbol"/>
    </w:rPr>
  </w:style>
  <w:style w:type="character" w:customStyle="1" w:styleId="WW8Num9z0">
    <w:name w:val="WW8Num9z0"/>
    <w:rsid w:val="00427A9E"/>
    <w:rPr>
      <w:rFonts w:ascii="Symbol" w:hAnsi="Symbol" w:cs="OpenSymbol"/>
    </w:rPr>
  </w:style>
  <w:style w:type="character" w:customStyle="1" w:styleId="WW8Num9z1">
    <w:name w:val="WW8Num9z1"/>
    <w:rsid w:val="00427A9E"/>
    <w:rPr>
      <w:rFonts w:ascii="Courier New" w:hAnsi="Courier New" w:cs="Courier New"/>
    </w:rPr>
  </w:style>
  <w:style w:type="character" w:customStyle="1" w:styleId="WW8Num9z2">
    <w:name w:val="WW8Num9z2"/>
    <w:rsid w:val="00427A9E"/>
    <w:rPr>
      <w:rFonts w:ascii="OpenSymbol" w:hAnsi="OpenSymbol" w:cs="OpenSymbol"/>
    </w:rPr>
  </w:style>
  <w:style w:type="character" w:customStyle="1" w:styleId="WW8Num10z0">
    <w:name w:val="WW8Num10z0"/>
    <w:rsid w:val="00427A9E"/>
    <w:rPr>
      <w:rFonts w:ascii="Courier New" w:hAnsi="Courier New" w:cs="Courier New"/>
    </w:rPr>
  </w:style>
  <w:style w:type="character" w:customStyle="1" w:styleId="WW8Num10z2">
    <w:name w:val="WW8Num10z2"/>
    <w:rsid w:val="00427A9E"/>
    <w:rPr>
      <w:rFonts w:ascii="Wingdings" w:hAnsi="Wingdings"/>
    </w:rPr>
  </w:style>
  <w:style w:type="character" w:customStyle="1" w:styleId="WW8Num10z3">
    <w:name w:val="WW8Num10z3"/>
    <w:rsid w:val="00427A9E"/>
    <w:rPr>
      <w:rFonts w:ascii="Symbol" w:hAnsi="Symbol"/>
    </w:rPr>
  </w:style>
  <w:style w:type="character" w:customStyle="1" w:styleId="WW8Num11z0">
    <w:name w:val="WW8Num11z0"/>
    <w:rsid w:val="00427A9E"/>
    <w:rPr>
      <w:rFonts w:ascii="Courier New" w:hAnsi="Courier New" w:cs="Courier New"/>
    </w:rPr>
  </w:style>
  <w:style w:type="character" w:customStyle="1" w:styleId="WW8Num11z2">
    <w:name w:val="WW8Num11z2"/>
    <w:rsid w:val="00427A9E"/>
    <w:rPr>
      <w:rFonts w:ascii="Wingdings" w:hAnsi="Wingdings"/>
    </w:rPr>
  </w:style>
  <w:style w:type="character" w:customStyle="1" w:styleId="WW8Num11z3">
    <w:name w:val="WW8Num11z3"/>
    <w:rsid w:val="00427A9E"/>
    <w:rPr>
      <w:rFonts w:ascii="Symbol" w:hAnsi="Symbol"/>
    </w:rPr>
  </w:style>
  <w:style w:type="character" w:customStyle="1" w:styleId="WW8Num12z0">
    <w:name w:val="WW8Num12z0"/>
    <w:rsid w:val="00427A9E"/>
    <w:rPr>
      <w:rFonts w:ascii="Symbol" w:hAnsi="Symbol" w:cs="OpenSymbol"/>
    </w:rPr>
  </w:style>
  <w:style w:type="character" w:customStyle="1" w:styleId="WW8Num12z1">
    <w:name w:val="WW8Num12z1"/>
    <w:rsid w:val="00427A9E"/>
    <w:rPr>
      <w:rFonts w:ascii="Courier New" w:hAnsi="Courier New" w:cs="Courier New"/>
    </w:rPr>
  </w:style>
  <w:style w:type="character" w:customStyle="1" w:styleId="WW8Num12z2">
    <w:name w:val="WW8Num12z2"/>
    <w:rsid w:val="00427A9E"/>
    <w:rPr>
      <w:rFonts w:ascii="OpenSymbol" w:hAnsi="OpenSymbol" w:cs="OpenSymbol"/>
    </w:rPr>
  </w:style>
  <w:style w:type="character" w:customStyle="1" w:styleId="WW8Num13z0">
    <w:name w:val="WW8Num13z0"/>
    <w:rsid w:val="00427A9E"/>
    <w:rPr>
      <w:rFonts w:ascii="Symbol" w:hAnsi="Symbol" w:cs="OpenSymbol"/>
    </w:rPr>
  </w:style>
  <w:style w:type="character" w:customStyle="1" w:styleId="WW8Num13z1">
    <w:name w:val="WW8Num13z1"/>
    <w:rsid w:val="00427A9E"/>
    <w:rPr>
      <w:rFonts w:ascii="Courier New" w:hAnsi="Courier New" w:cs="Courier New"/>
    </w:rPr>
  </w:style>
  <w:style w:type="character" w:customStyle="1" w:styleId="WW8Num13z2">
    <w:name w:val="WW8Num13z2"/>
    <w:rsid w:val="00427A9E"/>
    <w:rPr>
      <w:rFonts w:ascii="OpenSymbol" w:hAnsi="OpenSymbol" w:cs="OpenSymbol"/>
    </w:rPr>
  </w:style>
  <w:style w:type="character" w:customStyle="1" w:styleId="WW8Num14z0">
    <w:name w:val="WW8Num14z0"/>
    <w:rsid w:val="00427A9E"/>
    <w:rPr>
      <w:rFonts w:ascii="Symbol" w:hAnsi="Symbol"/>
    </w:rPr>
  </w:style>
  <w:style w:type="character" w:customStyle="1" w:styleId="WW8Num14z1">
    <w:name w:val="WW8Num14z1"/>
    <w:rsid w:val="00427A9E"/>
    <w:rPr>
      <w:rFonts w:ascii="Courier New" w:hAnsi="Courier New" w:cs="Courier New"/>
    </w:rPr>
  </w:style>
  <w:style w:type="character" w:customStyle="1" w:styleId="WW8Num14z2">
    <w:name w:val="WW8Num14z2"/>
    <w:rsid w:val="00427A9E"/>
    <w:rPr>
      <w:rFonts w:ascii="Wingdings" w:hAnsi="Wingdings"/>
    </w:rPr>
  </w:style>
  <w:style w:type="character" w:customStyle="1" w:styleId="WW8Num15z0">
    <w:name w:val="WW8Num15z0"/>
    <w:rsid w:val="00427A9E"/>
    <w:rPr>
      <w:rFonts w:ascii="Symbol" w:hAnsi="Symbol"/>
    </w:rPr>
  </w:style>
  <w:style w:type="character" w:customStyle="1" w:styleId="WW8Num15z1">
    <w:name w:val="WW8Num15z1"/>
    <w:rsid w:val="00427A9E"/>
    <w:rPr>
      <w:rFonts w:ascii="Courier New" w:hAnsi="Courier New" w:cs="Courier New"/>
    </w:rPr>
  </w:style>
  <w:style w:type="character" w:customStyle="1" w:styleId="WW8Num15z2">
    <w:name w:val="WW8Num15z2"/>
    <w:rsid w:val="00427A9E"/>
    <w:rPr>
      <w:rFonts w:ascii="Wingdings" w:hAnsi="Wingdings"/>
    </w:rPr>
  </w:style>
  <w:style w:type="character" w:customStyle="1" w:styleId="WW8Num16z0">
    <w:name w:val="WW8Num16z0"/>
    <w:rsid w:val="00427A9E"/>
    <w:rPr>
      <w:rFonts w:ascii="Symbol" w:hAnsi="Symbol" w:cs="OpenSymbol"/>
    </w:rPr>
  </w:style>
  <w:style w:type="character" w:customStyle="1" w:styleId="WW8Num16z1">
    <w:name w:val="WW8Num16z1"/>
    <w:rsid w:val="00427A9E"/>
    <w:rPr>
      <w:rFonts w:ascii="OpenSymbol" w:hAnsi="OpenSymbol" w:cs="OpenSymbol"/>
    </w:rPr>
  </w:style>
  <w:style w:type="character" w:customStyle="1" w:styleId="WW8Num17z0">
    <w:name w:val="WW8Num17z0"/>
    <w:rsid w:val="00427A9E"/>
    <w:rPr>
      <w:rFonts w:ascii="Symbol" w:hAnsi="Symbol" w:cs="OpenSymbol"/>
    </w:rPr>
  </w:style>
  <w:style w:type="character" w:customStyle="1" w:styleId="WW8Num17z1">
    <w:name w:val="WW8Num17z1"/>
    <w:rsid w:val="00427A9E"/>
    <w:rPr>
      <w:rFonts w:ascii="Courier New" w:hAnsi="Courier New" w:cs="Courier New"/>
    </w:rPr>
  </w:style>
  <w:style w:type="character" w:customStyle="1" w:styleId="WW8Num17z2">
    <w:name w:val="WW8Num17z2"/>
    <w:rsid w:val="00427A9E"/>
    <w:rPr>
      <w:rFonts w:ascii="OpenSymbol" w:hAnsi="OpenSymbol" w:cs="OpenSymbol"/>
    </w:rPr>
  </w:style>
  <w:style w:type="character" w:customStyle="1" w:styleId="WW8Num18z0">
    <w:name w:val="WW8Num18z0"/>
    <w:rsid w:val="00427A9E"/>
    <w:rPr>
      <w:rFonts w:ascii="Symbol" w:hAnsi="Symbol" w:cs="OpenSymbol"/>
    </w:rPr>
  </w:style>
  <w:style w:type="character" w:customStyle="1" w:styleId="WW8Num18z1">
    <w:name w:val="WW8Num18z1"/>
    <w:rsid w:val="00427A9E"/>
    <w:rPr>
      <w:rFonts w:ascii="Courier New" w:hAnsi="Courier New" w:cs="Courier New"/>
    </w:rPr>
  </w:style>
  <w:style w:type="character" w:customStyle="1" w:styleId="WW8Num18z2">
    <w:name w:val="WW8Num18z2"/>
    <w:rsid w:val="00427A9E"/>
    <w:rPr>
      <w:rFonts w:ascii="OpenSymbol" w:hAnsi="OpenSymbol" w:cs="OpenSymbol"/>
    </w:rPr>
  </w:style>
  <w:style w:type="character" w:customStyle="1" w:styleId="WW8Num20z0">
    <w:name w:val="WW8Num20z0"/>
    <w:rsid w:val="00427A9E"/>
    <w:rPr>
      <w:rFonts w:ascii="Symbol" w:hAnsi="Symbol"/>
    </w:rPr>
  </w:style>
  <w:style w:type="character" w:customStyle="1" w:styleId="WW8Num20z1">
    <w:name w:val="WW8Num20z1"/>
    <w:rsid w:val="00427A9E"/>
    <w:rPr>
      <w:rFonts w:ascii="Courier New" w:hAnsi="Courier New" w:cs="Courier New"/>
    </w:rPr>
  </w:style>
  <w:style w:type="character" w:customStyle="1" w:styleId="WW8Num21z0">
    <w:name w:val="WW8Num21z0"/>
    <w:rsid w:val="00427A9E"/>
    <w:rPr>
      <w:rFonts w:ascii="Symbol" w:hAnsi="Symbol" w:cs="OpenSymbol"/>
    </w:rPr>
  </w:style>
  <w:style w:type="character" w:customStyle="1" w:styleId="WW8Num21z1">
    <w:name w:val="WW8Num21z1"/>
    <w:rsid w:val="00427A9E"/>
    <w:rPr>
      <w:rFonts w:ascii="Courier New" w:hAnsi="Courier New" w:cs="Courier New"/>
    </w:rPr>
  </w:style>
  <w:style w:type="character" w:customStyle="1" w:styleId="WW8Num21z2">
    <w:name w:val="WW8Num21z2"/>
    <w:rsid w:val="00427A9E"/>
    <w:rPr>
      <w:rFonts w:ascii="OpenSymbol" w:hAnsi="OpenSymbol" w:cs="OpenSymbol"/>
    </w:rPr>
  </w:style>
  <w:style w:type="character" w:customStyle="1" w:styleId="WW8Num22z0">
    <w:name w:val="WW8Num22z0"/>
    <w:rsid w:val="00427A9E"/>
    <w:rPr>
      <w:rFonts w:ascii="Symbol" w:hAnsi="Symbol"/>
    </w:rPr>
  </w:style>
  <w:style w:type="character" w:customStyle="1" w:styleId="WW8Num22z1">
    <w:name w:val="WW8Num22z1"/>
    <w:rsid w:val="00427A9E"/>
    <w:rPr>
      <w:rFonts w:ascii="Courier New" w:hAnsi="Courier New" w:cs="Courier New"/>
    </w:rPr>
  </w:style>
  <w:style w:type="character" w:customStyle="1" w:styleId="WW8Num22z2">
    <w:name w:val="WW8Num22z2"/>
    <w:rsid w:val="00427A9E"/>
    <w:rPr>
      <w:rFonts w:ascii="Wingdings" w:hAnsi="Wingdings"/>
    </w:rPr>
  </w:style>
  <w:style w:type="character" w:customStyle="1" w:styleId="WW8Num23z0">
    <w:name w:val="WW8Num23z0"/>
    <w:rsid w:val="00427A9E"/>
    <w:rPr>
      <w:rFonts w:ascii="Symbol" w:hAnsi="Symbol"/>
    </w:rPr>
  </w:style>
  <w:style w:type="character" w:customStyle="1" w:styleId="WW8Num23z1">
    <w:name w:val="WW8Num23z1"/>
    <w:rsid w:val="00427A9E"/>
    <w:rPr>
      <w:rFonts w:ascii="Courier New" w:hAnsi="Courier New" w:cs="Courier New"/>
    </w:rPr>
  </w:style>
  <w:style w:type="character" w:customStyle="1" w:styleId="WW8Num23z2">
    <w:name w:val="WW8Num23z2"/>
    <w:rsid w:val="00427A9E"/>
    <w:rPr>
      <w:rFonts w:ascii="Wingdings" w:hAnsi="Wingdings"/>
    </w:rPr>
  </w:style>
  <w:style w:type="character" w:customStyle="1" w:styleId="WW8Num24z0">
    <w:name w:val="WW8Num24z0"/>
    <w:rsid w:val="00427A9E"/>
    <w:rPr>
      <w:rFonts w:ascii="Symbol" w:hAnsi="Symbol"/>
    </w:rPr>
  </w:style>
  <w:style w:type="character" w:customStyle="1" w:styleId="WW8Num24z1">
    <w:name w:val="WW8Num24z1"/>
    <w:rsid w:val="00427A9E"/>
    <w:rPr>
      <w:rFonts w:ascii="Courier New" w:hAnsi="Courier New" w:cs="Courier New"/>
    </w:rPr>
  </w:style>
  <w:style w:type="character" w:customStyle="1" w:styleId="WW8Num24z2">
    <w:name w:val="WW8Num24z2"/>
    <w:rsid w:val="00427A9E"/>
    <w:rPr>
      <w:rFonts w:ascii="Wingdings" w:hAnsi="Wingdings"/>
    </w:rPr>
  </w:style>
  <w:style w:type="character" w:customStyle="1" w:styleId="WW8Num25z0">
    <w:name w:val="WW8Num25z0"/>
    <w:rsid w:val="00427A9E"/>
    <w:rPr>
      <w:rFonts w:ascii="Symbol" w:hAnsi="Symbol"/>
    </w:rPr>
  </w:style>
  <w:style w:type="character" w:customStyle="1" w:styleId="WW8Num25z1">
    <w:name w:val="WW8Num25z1"/>
    <w:rsid w:val="00427A9E"/>
    <w:rPr>
      <w:rFonts w:ascii="Courier New" w:hAnsi="Courier New" w:cs="Courier New"/>
    </w:rPr>
  </w:style>
  <w:style w:type="character" w:customStyle="1" w:styleId="WW8Num25z2">
    <w:name w:val="WW8Num25z2"/>
    <w:rsid w:val="00427A9E"/>
    <w:rPr>
      <w:rFonts w:ascii="Wingdings" w:hAnsi="Wingdings"/>
    </w:rPr>
  </w:style>
  <w:style w:type="character" w:customStyle="1" w:styleId="13">
    <w:name w:val="Основной шрифт абзаца1"/>
    <w:rsid w:val="00427A9E"/>
  </w:style>
  <w:style w:type="character" w:styleId="a4">
    <w:name w:val="Hyperlink"/>
    <w:uiPriority w:val="99"/>
    <w:rsid w:val="00427A9E"/>
    <w:rPr>
      <w:color w:val="0000FF"/>
      <w:u w:val="single"/>
    </w:rPr>
  </w:style>
  <w:style w:type="character" w:styleId="a5">
    <w:name w:val="page number"/>
    <w:basedOn w:val="13"/>
    <w:rsid w:val="00427A9E"/>
  </w:style>
  <w:style w:type="character" w:customStyle="1" w:styleId="a6">
    <w:name w:val="Символ нумерации"/>
    <w:rsid w:val="00427A9E"/>
  </w:style>
  <w:style w:type="character" w:customStyle="1" w:styleId="WW8Num29z0">
    <w:name w:val="WW8Num29z0"/>
    <w:rsid w:val="00427A9E"/>
    <w:rPr>
      <w:rFonts w:ascii="Symbol" w:hAnsi="Symbol"/>
    </w:rPr>
  </w:style>
  <w:style w:type="character" w:customStyle="1" w:styleId="WW8Num29z1">
    <w:name w:val="WW8Num29z1"/>
    <w:rsid w:val="00427A9E"/>
    <w:rPr>
      <w:rFonts w:ascii="Courier New" w:hAnsi="Courier New" w:cs="Courier New"/>
    </w:rPr>
  </w:style>
  <w:style w:type="character" w:customStyle="1" w:styleId="WW8Num29z2">
    <w:name w:val="WW8Num29z2"/>
    <w:rsid w:val="00427A9E"/>
    <w:rPr>
      <w:rFonts w:ascii="Wingdings" w:hAnsi="Wingdings"/>
    </w:rPr>
  </w:style>
  <w:style w:type="paragraph" w:customStyle="1" w:styleId="a7">
    <w:name w:val="Заголовок"/>
    <w:basedOn w:val="a0"/>
    <w:next w:val="a8"/>
    <w:rsid w:val="00427A9E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rsid w:val="00427A9E"/>
    <w:pPr>
      <w:spacing w:after="120"/>
    </w:pPr>
  </w:style>
  <w:style w:type="paragraph" w:styleId="a9">
    <w:name w:val="List"/>
    <w:basedOn w:val="a8"/>
    <w:rsid w:val="00427A9E"/>
  </w:style>
  <w:style w:type="paragraph" w:customStyle="1" w:styleId="14">
    <w:name w:val="Название1"/>
    <w:basedOn w:val="a0"/>
    <w:rsid w:val="00427A9E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rsid w:val="00427A9E"/>
    <w:pPr>
      <w:suppressLineNumbers/>
    </w:pPr>
  </w:style>
  <w:style w:type="paragraph" w:styleId="16">
    <w:name w:val="toc 1"/>
    <w:basedOn w:val="a0"/>
    <w:next w:val="a0"/>
    <w:uiPriority w:val="39"/>
    <w:qFormat/>
    <w:rsid w:val="00427A9E"/>
  </w:style>
  <w:style w:type="paragraph" w:styleId="22">
    <w:name w:val="toc 2"/>
    <w:basedOn w:val="a0"/>
    <w:next w:val="a0"/>
    <w:uiPriority w:val="39"/>
    <w:qFormat/>
    <w:rsid w:val="00427A9E"/>
    <w:pPr>
      <w:ind w:left="240"/>
    </w:pPr>
  </w:style>
  <w:style w:type="paragraph" w:styleId="31">
    <w:name w:val="toc 3"/>
    <w:basedOn w:val="a0"/>
    <w:next w:val="a0"/>
    <w:uiPriority w:val="39"/>
    <w:qFormat/>
    <w:rsid w:val="00427A9E"/>
    <w:pPr>
      <w:ind w:left="480"/>
    </w:pPr>
  </w:style>
  <w:style w:type="paragraph" w:styleId="aa">
    <w:name w:val="footer"/>
    <w:basedOn w:val="a0"/>
    <w:link w:val="ab"/>
    <w:uiPriority w:val="99"/>
    <w:rsid w:val="00427A9E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rsid w:val="00427A9E"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rsid w:val="00427A9E"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rsid w:val="00427A9E"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rsid w:val="00427A9E"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rsid w:val="00427A9E"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rsid w:val="00427A9E"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rsid w:val="00427A9E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  <w:rsid w:val="00427A9E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link w:val="af5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D47A1C"/>
    <w:pPr>
      <w:suppressAutoHyphens w:val="0"/>
      <w:spacing w:after="200"/>
      <w:jc w:val="center"/>
    </w:pPr>
    <w:rPr>
      <w:rFonts w:eastAsia="Calibri"/>
      <w:bCs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rPr>
      <w:color w:val="40404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  <w:style w:type="paragraph" w:customStyle="1" w:styleId="a">
    <w:name w:val="подраздел"/>
    <w:basedOn w:val="10"/>
    <w:link w:val="aff6"/>
    <w:qFormat/>
    <w:rsid w:val="00835735"/>
    <w:pPr>
      <w:numPr>
        <w:ilvl w:val="3"/>
        <w:numId w:val="1"/>
      </w:numPr>
      <w:spacing w:before="360" w:after="180"/>
    </w:pPr>
    <w:rPr>
      <w:sz w:val="28"/>
    </w:rPr>
  </w:style>
  <w:style w:type="paragraph" w:customStyle="1" w:styleId="11">
    <w:name w:val="1.1 подраздел"/>
    <w:basedOn w:val="10"/>
    <w:link w:val="110"/>
    <w:qFormat/>
    <w:rsid w:val="00A639A8"/>
    <w:pPr>
      <w:numPr>
        <w:ilvl w:val="1"/>
        <w:numId w:val="1"/>
      </w:numPr>
    </w:pPr>
    <w:rPr>
      <w:sz w:val="28"/>
      <w:lang w:val="en-US"/>
    </w:rPr>
  </w:style>
  <w:style w:type="character" w:customStyle="1" w:styleId="aff6">
    <w:name w:val="подраздел Знак"/>
    <w:basedOn w:val="12"/>
    <w:link w:val="a"/>
    <w:rsid w:val="00835735"/>
    <w:rPr>
      <w:b/>
      <w:bCs/>
      <w:sz w:val="28"/>
    </w:rPr>
  </w:style>
  <w:style w:type="paragraph" w:customStyle="1" w:styleId="2">
    <w:name w:val="2подзаголовок"/>
    <w:basedOn w:val="10"/>
    <w:link w:val="25"/>
    <w:qFormat/>
    <w:rsid w:val="00A639A8"/>
    <w:pPr>
      <w:numPr>
        <w:ilvl w:val="2"/>
        <w:numId w:val="1"/>
      </w:numPr>
    </w:pPr>
    <w:rPr>
      <w:sz w:val="28"/>
    </w:rPr>
  </w:style>
  <w:style w:type="character" w:customStyle="1" w:styleId="110">
    <w:name w:val="1.1 подраздел Знак"/>
    <w:basedOn w:val="12"/>
    <w:link w:val="11"/>
    <w:rsid w:val="00A639A8"/>
    <w:rPr>
      <w:b/>
      <w:bCs/>
      <w:sz w:val="28"/>
      <w:lang w:val="en-US"/>
    </w:rPr>
  </w:style>
  <w:style w:type="paragraph" w:customStyle="1" w:styleId="1">
    <w:name w:val="1заголовок"/>
    <w:basedOn w:val="10"/>
    <w:link w:val="1b"/>
    <w:qFormat/>
    <w:rsid w:val="0014220E"/>
    <w:pPr>
      <w:numPr>
        <w:numId w:val="1"/>
      </w:numPr>
      <w:jc w:val="center"/>
    </w:pPr>
  </w:style>
  <w:style w:type="character" w:customStyle="1" w:styleId="25">
    <w:name w:val="2подзаголовок Знак"/>
    <w:basedOn w:val="12"/>
    <w:link w:val="2"/>
    <w:rsid w:val="00A639A8"/>
    <w:rPr>
      <w:b/>
      <w:bCs/>
      <w:sz w:val="28"/>
    </w:rPr>
  </w:style>
  <w:style w:type="paragraph" w:customStyle="1" w:styleId="aff7">
    <w:name w:val="текст"/>
    <w:basedOn w:val="a0"/>
    <w:link w:val="aff8"/>
    <w:qFormat/>
    <w:rsid w:val="009A2074"/>
    <w:pPr>
      <w:spacing w:line="360" w:lineRule="auto"/>
      <w:ind w:firstLine="1134"/>
      <w:jc w:val="both"/>
    </w:pPr>
    <w:rPr>
      <w:sz w:val="28"/>
      <w:szCs w:val="28"/>
    </w:rPr>
  </w:style>
  <w:style w:type="character" w:customStyle="1" w:styleId="1b">
    <w:name w:val="1заголовок Знак"/>
    <w:basedOn w:val="12"/>
    <w:link w:val="1"/>
    <w:rsid w:val="0014220E"/>
    <w:rPr>
      <w:b/>
      <w:bCs/>
    </w:rPr>
  </w:style>
  <w:style w:type="character" w:customStyle="1" w:styleId="aff8">
    <w:name w:val="текст Знак"/>
    <w:basedOn w:val="a1"/>
    <w:link w:val="aff7"/>
    <w:rsid w:val="009A2074"/>
    <w:rPr>
      <w:sz w:val="28"/>
      <w:szCs w:val="28"/>
      <w:lang w:eastAsia="ar-SA"/>
    </w:rPr>
  </w:style>
  <w:style w:type="character" w:customStyle="1" w:styleId="atitle">
    <w:name w:val="atitle"/>
    <w:basedOn w:val="a1"/>
    <w:rsid w:val="00CD591E"/>
  </w:style>
  <w:style w:type="paragraph" w:customStyle="1" w:styleId="-1">
    <w:name w:val="рис-таб подзаголовок"/>
    <w:basedOn w:val="af4"/>
    <w:link w:val="-3"/>
    <w:qFormat/>
    <w:rsid w:val="00D47A1C"/>
    <w:pPr>
      <w:spacing w:line="360" w:lineRule="auto"/>
      <w:ind w:left="0"/>
      <w:jc w:val="center"/>
      <w:outlineLvl w:val="1"/>
    </w:pPr>
    <w:rPr>
      <w:rFonts w:ascii="Times New Roman" w:hAnsi="Times New Roman"/>
      <w:sz w:val="24"/>
    </w:rPr>
  </w:style>
  <w:style w:type="character" w:customStyle="1" w:styleId="af5">
    <w:name w:val="Абзац списка Знак"/>
    <w:basedOn w:val="a1"/>
    <w:link w:val="af4"/>
    <w:uiPriority w:val="34"/>
    <w:rsid w:val="00D47A1C"/>
    <w:rPr>
      <w:rFonts w:ascii="Calibri" w:eastAsia="Calibri" w:hAnsi="Calibri"/>
      <w:sz w:val="22"/>
      <w:szCs w:val="22"/>
      <w:lang w:eastAsia="en-US"/>
    </w:rPr>
  </w:style>
  <w:style w:type="character" w:customStyle="1" w:styleId="-3">
    <w:name w:val="рис-таб подзаголовок Знак"/>
    <w:basedOn w:val="af5"/>
    <w:link w:val="-1"/>
    <w:rsid w:val="00D47A1C"/>
    <w:rPr>
      <w:rFonts w:ascii="Calibri" w:eastAsia="Calibri" w:hAnsi="Calibri"/>
      <w:sz w:val="24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2z0">
    <w:name w:val="WW8Num2z0"/>
    <w:rPr>
      <w:sz w:val="28"/>
      <w:szCs w:val="28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OpenSymbol" w:hAnsi="OpenSymbol" w:cs="OpenSymbol"/>
    </w:rPr>
  </w:style>
  <w:style w:type="character" w:customStyle="1" w:styleId="WW8Num10z0">
    <w:name w:val="WW8Num10z0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0z3">
    <w:name w:val="WW8Num10z3"/>
    <w:rPr>
      <w:rFonts w:ascii="Symbol" w:hAnsi="Symbol"/>
    </w:rPr>
  </w:style>
  <w:style w:type="character" w:customStyle="1" w:styleId="WW8Num11z0">
    <w:name w:val="WW8Num11z0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OpenSymbol" w:hAnsi="OpenSymbol" w:cs="OpenSymbol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1z0">
    <w:name w:val="WW8Num21z0"/>
    <w:rPr>
      <w:rFonts w:ascii="Symbol" w:hAnsi="Symbol" w:cs="Open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OpenSymbol" w:hAnsi="OpenSymbol" w:cs="Open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5z0">
    <w:name w:val="WW8Num25z0"/>
    <w:rPr>
      <w:rFonts w:ascii="Symbol" w:hAnsi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13">
    <w:name w:val="Основной шрифт абзаца1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13"/>
  </w:style>
  <w:style w:type="character" w:customStyle="1" w:styleId="a6">
    <w:name w:val="Символ нумерации"/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/>
    </w:rPr>
  </w:style>
  <w:style w:type="paragraph" w:customStyle="1" w:styleId="a7">
    <w:name w:val="Заголовок"/>
    <w:basedOn w:val="a0"/>
    <w:next w:val="a8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pPr>
      <w:spacing w:after="120"/>
    </w:pPr>
  </w:style>
  <w:style w:type="paragraph" w:styleId="a9">
    <w:name w:val="List"/>
    <w:basedOn w:val="a8"/>
  </w:style>
  <w:style w:type="paragraph" w:customStyle="1" w:styleId="14">
    <w:name w:val="Название1"/>
    <w:basedOn w:val="a0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pPr>
      <w:suppressLineNumbers/>
    </w:pPr>
  </w:style>
  <w:style w:type="paragraph" w:styleId="16">
    <w:name w:val="toc 1"/>
    <w:basedOn w:val="a0"/>
    <w:next w:val="a0"/>
    <w:uiPriority w:val="39"/>
    <w:qFormat/>
  </w:style>
  <w:style w:type="paragraph" w:styleId="22">
    <w:name w:val="toc 2"/>
    <w:basedOn w:val="a0"/>
    <w:next w:val="a0"/>
    <w:uiPriority w:val="39"/>
    <w:qFormat/>
    <w:pPr>
      <w:ind w:left="240"/>
    </w:pPr>
  </w:style>
  <w:style w:type="paragraph" w:styleId="31">
    <w:name w:val="toc 3"/>
    <w:basedOn w:val="a0"/>
    <w:next w:val="a0"/>
    <w:uiPriority w:val="39"/>
    <w:qFormat/>
    <w:pPr>
      <w:ind w:left="480"/>
    </w:pPr>
  </w:style>
  <w:style w:type="paragraph" w:styleId="aa">
    <w:name w:val="footer"/>
    <w:basedOn w:val="a0"/>
    <w:link w:val="ab"/>
    <w:uiPriority w:val="99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qFormat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861CCD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pPr>
      <w:spacing w:after="0" w:line="240" w:lineRule="auto"/>
    </w:pPr>
    <w:rPr>
      <w:rFonts w:ascii="Times New Roman" w:eastAsia="Times New Roman" w:hAnsi="Times New Roman"/>
      <w:color w:val="404040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qFormat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6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38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3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587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2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29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187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349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059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07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20412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63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3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23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45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0648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136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69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6527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52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95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963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93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647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431">
          <w:marLeft w:val="15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459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ru.wikipedia.org/wiki/Java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://ode.apache.org/ws-bpel-20.html" TargetMode="External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X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ru.wikipedia.org/wiki/JDBC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B9993-5CE7-4BF7-9CD5-CC94C27CF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62</Pages>
  <Words>8370</Words>
  <Characters>47710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2</Company>
  <LinksUpToDate>false</LinksUpToDate>
  <CharactersWithSpaces>55969</CharactersWithSpaces>
  <SharedDoc>false</SharedDoc>
  <HLinks>
    <vt:vector size="174" baseType="variant">
      <vt:variant>
        <vt:i4>5374036</vt:i4>
      </vt:variant>
      <vt:variant>
        <vt:i4>153</vt:i4>
      </vt:variant>
      <vt:variant>
        <vt:i4>0</vt:i4>
      </vt:variant>
      <vt:variant>
        <vt:i4>5</vt:i4>
      </vt:variant>
      <vt:variant>
        <vt:lpwstr>http://docs.oracle.com/javase/tutorial/reflect/index.html</vt:lpwstr>
      </vt:variant>
      <vt:variant>
        <vt:lpwstr/>
      </vt:variant>
      <vt:variant>
        <vt:i4>7929957</vt:i4>
      </vt:variant>
      <vt:variant>
        <vt:i4>150</vt:i4>
      </vt:variant>
      <vt:variant>
        <vt:i4>0</vt:i4>
      </vt:variant>
      <vt:variant>
        <vt:i4>5</vt:i4>
      </vt:variant>
      <vt:variant>
        <vt:lpwstr>http://msdn.microsoft.com/ru-ru/library/ms256177(v=vs.90).aspx</vt:lpwstr>
      </vt:variant>
      <vt:variant>
        <vt:lpwstr/>
      </vt:variant>
      <vt:variant>
        <vt:i4>3801139</vt:i4>
      </vt:variant>
      <vt:variant>
        <vt:i4>147</vt:i4>
      </vt:variant>
      <vt:variant>
        <vt:i4>0</vt:i4>
      </vt:variant>
      <vt:variant>
        <vt:i4>5</vt:i4>
      </vt:variant>
      <vt:variant>
        <vt:lpwstr>http://citforum.ru/internet/xml/index.shtml</vt:lpwstr>
      </vt:variant>
      <vt:variant>
        <vt:lpwstr/>
      </vt:variant>
      <vt:variant>
        <vt:i4>7143541</vt:i4>
      </vt:variant>
      <vt:variant>
        <vt:i4>144</vt:i4>
      </vt:variant>
      <vt:variant>
        <vt:i4>0</vt:i4>
      </vt:variant>
      <vt:variant>
        <vt:i4>5</vt:i4>
      </vt:variant>
      <vt:variant>
        <vt:lpwstr>http://www.java3d.org/tutorial.html</vt:lpwstr>
      </vt:variant>
      <vt:variant>
        <vt:lpwstr/>
      </vt:variant>
      <vt:variant>
        <vt:i4>5242965</vt:i4>
      </vt:variant>
      <vt:variant>
        <vt:i4>141</vt:i4>
      </vt:variant>
      <vt:variant>
        <vt:i4>0</vt:i4>
      </vt:variant>
      <vt:variant>
        <vt:i4>5</vt:i4>
      </vt:variant>
      <vt:variant>
        <vt:lpwstr>http://java.sun.com/developer/onlineTraining/java3d/</vt:lpwstr>
      </vt:variant>
      <vt:variant>
        <vt:lpwstr/>
      </vt:variant>
      <vt:variant>
        <vt:i4>3342436</vt:i4>
      </vt:variant>
      <vt:variant>
        <vt:i4>138</vt:i4>
      </vt:variant>
      <vt:variant>
        <vt:i4>0</vt:i4>
      </vt:variant>
      <vt:variant>
        <vt:i4>5</vt:i4>
      </vt:variant>
      <vt:variant>
        <vt:lpwstr>http://www.vogella.de/eclipse.html</vt:lpwstr>
      </vt:variant>
      <vt:variant>
        <vt:lpwstr/>
      </vt:variant>
      <vt:variant>
        <vt:i4>786459</vt:i4>
      </vt:variant>
      <vt:variant>
        <vt:i4>135</vt:i4>
      </vt:variant>
      <vt:variant>
        <vt:i4>0</vt:i4>
      </vt:variant>
      <vt:variant>
        <vt:i4>5</vt:i4>
      </vt:variant>
      <vt:variant>
        <vt:lpwstr>http://help.eclipse.org/indigo/index.jsp</vt:lpwstr>
      </vt:variant>
      <vt:variant>
        <vt:lpwstr/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_Toc324342786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_Toc324342785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_Toc324342784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_Toc324342783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_Toc324342782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_Toc324342781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_Toc324342780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_Toc324342779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_Toc324342778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_Toc324342777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_Toc324342776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_Toc324342775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_Toc324342774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_Toc324342773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_Toc324342772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_Toc324342771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_Toc324342770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_Toc324342769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_Toc324342768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_Toc324342767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_Toc324342766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_Toc324342765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JAKE</dc:creator>
  <cp:lastModifiedBy>ipetrush</cp:lastModifiedBy>
  <cp:revision>103</cp:revision>
  <cp:lastPrinted>2010-06-09T20:18:00Z</cp:lastPrinted>
  <dcterms:created xsi:type="dcterms:W3CDTF">2013-09-10T07:35:00Z</dcterms:created>
  <dcterms:modified xsi:type="dcterms:W3CDTF">2013-09-11T10:55:00Z</dcterms:modified>
</cp:coreProperties>
</file>