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E5FB0" w:rsidRPr="00043AB9" w:rsidRDefault="00DE5FB0" w:rsidP="00DE5FB0">
      <w:pPr>
        <w:tabs>
          <w:tab w:val="left" w:pos="4320"/>
        </w:tabs>
        <w:jc w:val="center"/>
        <w:rPr>
          <w:sz w:val="28"/>
          <w:szCs w:val="28"/>
        </w:rPr>
      </w:pPr>
      <w:bookmarkStart w:id="0" w:name="_Toc324342764"/>
      <w:bookmarkStart w:id="1" w:name="_Toc263590359"/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ФЕДЕРАЛЬНОЕ АГЕНТСТВО ПО ОБРАЗОВАНИЮ</w:t>
      </w:r>
    </w:p>
    <w:p w:rsidR="00DE5FB0" w:rsidRPr="00043AB9" w:rsidRDefault="00DE5FB0" w:rsidP="00DE5FB0">
      <w:pPr>
        <w:jc w:val="center"/>
        <w:rPr>
          <w:b/>
          <w:spacing w:val="-20"/>
          <w:sz w:val="28"/>
          <w:szCs w:val="28"/>
        </w:rPr>
      </w:pPr>
      <w:r w:rsidRPr="00043AB9">
        <w:rPr>
          <w:b/>
          <w:spacing w:val="-20"/>
          <w:sz w:val="28"/>
          <w:szCs w:val="28"/>
        </w:rPr>
        <w:t>ГОСУДАРСТВЕННОЕ     ОБРАЗОВАТЕЛЬНОЕ     УЧРЕЖДЕНИЕ    ВЫСШЕГО     ПРОФЕССИОНАЛЬНОГО     ОБРАЗОВАНИЯ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“ВОРОНЕЖСКИЙ ГОСУДАРСТВЕННЫЙ УНИВЕРСИТЕТ”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Факультет компьютерных наук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Кафедра «</w:t>
      </w:r>
      <w:r w:rsidR="003B5422">
        <w:rPr>
          <w:b/>
          <w:sz w:val="28"/>
          <w:szCs w:val="28"/>
        </w:rPr>
        <w:t>Информационные системы</w:t>
      </w:r>
      <w:r w:rsidRPr="00043AB9">
        <w:rPr>
          <w:b/>
          <w:sz w:val="28"/>
          <w:szCs w:val="28"/>
        </w:rPr>
        <w:t>»</w:t>
      </w:r>
    </w:p>
    <w:p w:rsidR="00043AB9" w:rsidRDefault="00043AB9" w:rsidP="00DE5FB0">
      <w:pPr>
        <w:spacing w:before="600" w:after="360"/>
        <w:jc w:val="center"/>
        <w:rPr>
          <w:i/>
          <w:sz w:val="28"/>
          <w:szCs w:val="28"/>
        </w:rPr>
      </w:pPr>
    </w:p>
    <w:p w:rsidR="00DE5FB0" w:rsidRPr="00043AB9" w:rsidRDefault="00347E7B" w:rsidP="00DE5FB0">
      <w:pPr>
        <w:spacing w:before="600" w:after="360"/>
        <w:jc w:val="center"/>
        <w:rPr>
          <w:i/>
          <w:sz w:val="28"/>
          <w:szCs w:val="28"/>
        </w:rPr>
      </w:pPr>
      <w:r w:rsidRPr="00347E7B">
        <w:rPr>
          <w:i/>
          <w:sz w:val="28"/>
          <w:szCs w:val="28"/>
        </w:rPr>
        <w:t>&lt;</w:t>
      </w:r>
      <w:r>
        <w:rPr>
          <w:i/>
          <w:sz w:val="28"/>
          <w:szCs w:val="28"/>
        </w:rPr>
        <w:t xml:space="preserve">Система интеграции </w:t>
      </w:r>
      <w:r>
        <w:rPr>
          <w:i/>
          <w:sz w:val="28"/>
          <w:szCs w:val="28"/>
          <w:lang w:val="en-US"/>
        </w:rPr>
        <w:t>Web</w:t>
      </w:r>
      <w:r w:rsidRPr="00347E7B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 xml:space="preserve">сайтов </w:t>
      </w:r>
      <w:proofErr w:type="spellStart"/>
      <w:r>
        <w:rPr>
          <w:i/>
          <w:sz w:val="28"/>
          <w:szCs w:val="28"/>
        </w:rPr>
        <w:t>рекрутмента</w:t>
      </w:r>
      <w:proofErr w:type="spellEnd"/>
      <w:r w:rsidR="00DE5FB0" w:rsidRPr="00043AB9">
        <w:rPr>
          <w:i/>
          <w:sz w:val="28"/>
          <w:szCs w:val="28"/>
        </w:rPr>
        <w:t>&gt;</w:t>
      </w:r>
    </w:p>
    <w:p w:rsidR="00DE5FB0" w:rsidRPr="00043AB9" w:rsidRDefault="00DE5FB0" w:rsidP="00DE5FB0">
      <w:pPr>
        <w:pStyle w:val="23"/>
        <w:suppressAutoHyphens/>
        <w:spacing w:before="120" w:line="240" w:lineRule="auto"/>
        <w:jc w:val="center"/>
      </w:pPr>
      <w:r w:rsidRPr="00043AB9">
        <w:t>071900 (230201)  Информационные системы и технологии</w:t>
      </w:r>
    </w:p>
    <w:p w:rsidR="00DE5FB0" w:rsidRDefault="00DE5FB0" w:rsidP="00DE5FB0">
      <w:pPr>
        <w:pStyle w:val="23"/>
        <w:suppressAutoHyphens/>
        <w:spacing w:before="120" w:line="240" w:lineRule="auto"/>
        <w:jc w:val="center"/>
        <w:rPr>
          <w:i/>
        </w:rPr>
      </w:pPr>
      <w:r w:rsidRPr="00043AB9">
        <w:rPr>
          <w:i/>
        </w:rPr>
        <w:t>&lt;Информационные системы</w:t>
      </w:r>
      <w:r w:rsidR="003B5422">
        <w:rPr>
          <w:i/>
        </w:rPr>
        <w:t xml:space="preserve"> и </w:t>
      </w:r>
      <w:r w:rsidR="008F3DCD">
        <w:rPr>
          <w:i/>
        </w:rPr>
        <w:t>телекоммуникации</w:t>
      </w:r>
      <w:r w:rsidRPr="00043AB9">
        <w:rPr>
          <w:i/>
        </w:rPr>
        <w:t>&gt;</w:t>
      </w: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P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DE5FB0" w:rsidRPr="00043AB9" w:rsidRDefault="00DE5FB0" w:rsidP="00DE5FB0">
      <w:pPr>
        <w:rPr>
          <w:sz w:val="28"/>
          <w:szCs w:val="28"/>
        </w:rPr>
      </w:pPr>
      <w:r w:rsidRPr="00043AB9">
        <w:rPr>
          <w:sz w:val="28"/>
          <w:szCs w:val="28"/>
        </w:rPr>
        <w:t xml:space="preserve">Зав. кафедрой  </w:t>
      </w:r>
      <w:proofErr w:type="spellStart"/>
      <w:r w:rsidRPr="00043AB9">
        <w:rPr>
          <w:sz w:val="28"/>
          <w:szCs w:val="28"/>
        </w:rPr>
        <w:t>__________Тюкачев</w:t>
      </w:r>
      <w:proofErr w:type="spellEnd"/>
      <w:r w:rsidRPr="00043AB9">
        <w:rPr>
          <w:sz w:val="28"/>
          <w:szCs w:val="28"/>
        </w:rPr>
        <w:t xml:space="preserve"> Н.А. </w:t>
      </w:r>
      <w:proofErr w:type="spellStart"/>
      <w:r w:rsidRPr="00043AB9">
        <w:rPr>
          <w:sz w:val="28"/>
          <w:szCs w:val="28"/>
        </w:rPr>
        <w:t>к.ф.-м.н</w:t>
      </w:r>
      <w:proofErr w:type="spellEnd"/>
      <w:r w:rsidRPr="00043AB9">
        <w:rPr>
          <w:sz w:val="28"/>
          <w:szCs w:val="28"/>
        </w:rPr>
        <w:t xml:space="preserve">., доцент </w:t>
      </w:r>
      <w:r w:rsidRPr="00043AB9">
        <w:rPr>
          <w:i/>
          <w:sz w:val="28"/>
          <w:szCs w:val="28"/>
        </w:rPr>
        <w:t xml:space="preserve"> </w:t>
      </w:r>
      <w:r w:rsidRPr="00043AB9">
        <w:rPr>
          <w:sz w:val="28"/>
          <w:szCs w:val="28"/>
        </w:rPr>
        <w:t>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DE5FB0">
      <w:pPr>
        <w:rPr>
          <w:i/>
          <w:sz w:val="28"/>
          <w:szCs w:val="28"/>
        </w:rPr>
      </w:pPr>
      <w:r w:rsidRPr="00043AB9">
        <w:rPr>
          <w:sz w:val="28"/>
          <w:szCs w:val="28"/>
        </w:rPr>
        <w:t>Студент</w:t>
      </w:r>
      <w:r w:rsidRPr="00043AB9">
        <w:rPr>
          <w:sz w:val="28"/>
          <w:szCs w:val="28"/>
        </w:rPr>
        <w:tab/>
        <w:t xml:space="preserve">            </w:t>
      </w:r>
      <w:proofErr w:type="spellStart"/>
      <w:r w:rsidRPr="00043AB9">
        <w:rPr>
          <w:sz w:val="28"/>
          <w:szCs w:val="28"/>
        </w:rPr>
        <w:t>__________Петрушин</w:t>
      </w:r>
      <w:proofErr w:type="spellEnd"/>
      <w:r w:rsidRPr="00043AB9">
        <w:rPr>
          <w:sz w:val="28"/>
          <w:szCs w:val="28"/>
        </w:rPr>
        <w:t xml:space="preserve"> И.А.   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DE5FB0">
      <w:pPr>
        <w:ind w:right="-62"/>
        <w:rPr>
          <w:i/>
          <w:sz w:val="28"/>
          <w:szCs w:val="28"/>
        </w:rPr>
      </w:pPr>
      <w:r w:rsidRPr="00043AB9">
        <w:rPr>
          <w:sz w:val="28"/>
          <w:szCs w:val="28"/>
        </w:rPr>
        <w:t xml:space="preserve">Руководитель   </w:t>
      </w:r>
      <w:proofErr w:type="spellStart"/>
      <w:r w:rsidRPr="00043AB9">
        <w:rPr>
          <w:sz w:val="28"/>
          <w:szCs w:val="28"/>
        </w:rPr>
        <w:t>__________</w:t>
      </w:r>
      <w:r w:rsidR="00347E7B">
        <w:rPr>
          <w:sz w:val="28"/>
          <w:szCs w:val="28"/>
        </w:rPr>
        <w:t>Сапегин</w:t>
      </w:r>
      <w:proofErr w:type="spellEnd"/>
      <w:r w:rsidR="00347E7B">
        <w:rPr>
          <w:sz w:val="28"/>
          <w:szCs w:val="28"/>
        </w:rPr>
        <w:t xml:space="preserve"> </w:t>
      </w:r>
      <w:r w:rsidR="000F58C0">
        <w:rPr>
          <w:sz w:val="28"/>
          <w:szCs w:val="28"/>
        </w:rPr>
        <w:t>С.В.</w:t>
      </w:r>
      <w:r w:rsidR="00347E7B">
        <w:rPr>
          <w:sz w:val="28"/>
          <w:szCs w:val="28"/>
        </w:rPr>
        <w:t xml:space="preserve"> к.т.н., </w:t>
      </w:r>
      <w:r w:rsidR="00347E7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47E7B">
        <w:rPr>
          <w:sz w:val="28"/>
          <w:szCs w:val="28"/>
        </w:rPr>
        <w:t>доцент</w:t>
      </w:r>
      <w:r w:rsidRPr="00043AB9">
        <w:rPr>
          <w:sz w:val="28"/>
          <w:szCs w:val="28"/>
        </w:rPr>
        <w:t xml:space="preserve"> __.__.201</w:t>
      </w:r>
      <w:r w:rsidR="00347E7B">
        <w:rPr>
          <w:sz w:val="28"/>
          <w:szCs w:val="28"/>
        </w:rPr>
        <w:t>3</w:t>
      </w:r>
    </w:p>
    <w:p w:rsidR="00DE5FB0" w:rsidRPr="000D2402" w:rsidRDefault="00DE5FB0" w:rsidP="00DE5FB0">
      <w:pPr>
        <w:rPr>
          <w:i/>
          <w:sz w:val="20"/>
          <w:szCs w:val="20"/>
        </w:rPr>
      </w:pPr>
      <w:r w:rsidRPr="000D2402">
        <w:rPr>
          <w:i/>
          <w:sz w:val="20"/>
          <w:szCs w:val="20"/>
        </w:rPr>
        <w:t xml:space="preserve"> </w:t>
      </w: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F80995" w:rsidRDefault="00DE5FB0" w:rsidP="00DE5FB0">
      <w:pPr>
        <w:rPr>
          <w:i/>
          <w:sz w:val="28"/>
          <w:szCs w:val="20"/>
        </w:rPr>
      </w:pPr>
    </w:p>
    <w:p w:rsidR="00572019" w:rsidRPr="00F80995" w:rsidRDefault="00DE5FB0" w:rsidP="00DE5FB0">
      <w:pPr>
        <w:jc w:val="center"/>
        <w:rPr>
          <w:b/>
          <w:bCs/>
          <w:sz w:val="28"/>
          <w:szCs w:val="20"/>
        </w:rPr>
      </w:pPr>
      <w:r w:rsidRPr="00F80995">
        <w:rPr>
          <w:sz w:val="28"/>
          <w:szCs w:val="20"/>
        </w:rPr>
        <w:t>Воронеж</w:t>
      </w:r>
      <w:r w:rsidRPr="00F80995">
        <w:rPr>
          <w:b/>
          <w:bCs/>
          <w:sz w:val="28"/>
          <w:szCs w:val="20"/>
        </w:rPr>
        <w:t xml:space="preserve"> </w:t>
      </w:r>
      <w:r w:rsidRPr="00F80995">
        <w:rPr>
          <w:bCs/>
          <w:sz w:val="28"/>
          <w:szCs w:val="20"/>
        </w:rPr>
        <w:t>201</w:t>
      </w:r>
      <w:r w:rsidR="009C77FB">
        <w:rPr>
          <w:bCs/>
          <w:sz w:val="28"/>
          <w:szCs w:val="20"/>
        </w:rPr>
        <w:t>3</w:t>
      </w:r>
    </w:p>
    <w:p w:rsidR="00C83B97" w:rsidRDefault="00422C41" w:rsidP="00422C41">
      <w:pPr>
        <w:pStyle w:val="10"/>
        <w:jc w:val="center"/>
      </w:pPr>
      <w:bookmarkStart w:id="2" w:name="_Toc353548530"/>
      <w:bookmarkStart w:id="3" w:name="_Toc353549394"/>
      <w:bookmarkStart w:id="4" w:name="_Toc354220912"/>
      <w:bookmarkStart w:id="5" w:name="_Toc354221104"/>
      <w:bookmarkStart w:id="6" w:name="_Toc354221154"/>
      <w:bookmarkStart w:id="7" w:name="_Toc354221198"/>
      <w:bookmarkStart w:id="8" w:name="_Toc354222194"/>
      <w:bookmarkStart w:id="9" w:name="_Toc354222303"/>
      <w:bookmarkStart w:id="10" w:name="_Toc366594968"/>
      <w:r>
        <w:lastRenderedPageBreak/>
        <w:t>ОГЛАВЛЕНИЕ</w:t>
      </w:r>
      <w:bookmarkEnd w:id="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b/>
          <w:bCs/>
        </w:rPr>
        <w:id w:val="832686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23F38" w:rsidRDefault="003B1CCA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3B1CCA">
            <w:fldChar w:fldCharType="begin"/>
          </w:r>
          <w:r w:rsidR="00DE17B3">
            <w:instrText xml:space="preserve"> TOC \o "1-3" \h \z \u </w:instrText>
          </w:r>
          <w:r w:rsidRPr="003B1CCA">
            <w:fldChar w:fldCharType="separate"/>
          </w:r>
          <w:hyperlink w:anchor="_Toc366594968" w:history="1">
            <w:r w:rsidR="00923F38" w:rsidRPr="006334AD">
              <w:rPr>
                <w:rStyle w:val="a4"/>
                <w:noProof/>
              </w:rPr>
              <w:t>ОГЛАВЛЕНИЕ</w:t>
            </w:r>
            <w:r w:rsidR="00923F38">
              <w:rPr>
                <w:noProof/>
                <w:webHidden/>
              </w:rPr>
              <w:tab/>
            </w:r>
            <w:r w:rsidR="00923F38"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_Toc366594968 \h </w:instrText>
            </w:r>
            <w:r w:rsidR="00923F38">
              <w:rPr>
                <w:noProof/>
                <w:webHidden/>
              </w:rPr>
            </w:r>
            <w:r w:rsidR="00923F38"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</w:t>
            </w:r>
            <w:r w:rsidR="00923F38"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69" w:history="1">
            <w:r w:rsidRPr="006334AD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0" w:history="1">
            <w:r w:rsidRPr="006334AD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1" w:history="1">
            <w:r w:rsidRPr="006334AD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2" w:history="1">
            <w:r w:rsidRPr="006334AD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3" w:history="1">
            <w:r w:rsidRPr="006334AD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ESB как подход к интеграции на уровне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4" w:history="1">
            <w:r w:rsidRPr="006334AD">
              <w:rPr>
                <w:rStyle w:val="a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Очереди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5" w:history="1">
            <w:r w:rsidRPr="006334AD">
              <w:rPr>
                <w:rStyle w:val="a4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6" w:history="1">
            <w:r w:rsidRPr="006334AD">
              <w:rPr>
                <w:rStyle w:val="a4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Компонент</w:t>
            </w:r>
            <w:r w:rsidRPr="006334AD">
              <w:rPr>
                <w:rStyle w:val="a4"/>
                <w:noProof/>
                <w:lang w:val="en-US"/>
              </w:rPr>
              <w:t xml:space="preserve">  “</w:t>
            </w:r>
            <w:r w:rsidRPr="006334AD">
              <w:rPr>
                <w:rStyle w:val="a4"/>
                <w:noProof/>
                <w:shd w:val="clear" w:color="auto" w:fill="FFFFFF"/>
                <w:lang w:val="en-US"/>
              </w:rPr>
              <w:t xml:space="preserve"> Web Service Business-Logic </w:t>
            </w:r>
            <w:r w:rsidRPr="006334AD">
              <w:rPr>
                <w:rStyle w:val="a4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7" w:history="1">
            <w:r w:rsidRPr="006334AD">
              <w:rPr>
                <w:rStyle w:val="a4"/>
                <w:noProof/>
              </w:rPr>
              <w:t>2.4.1.1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8" w:history="1">
            <w:r w:rsidRPr="006334AD">
              <w:rPr>
                <w:rStyle w:val="a4"/>
                <w:noProof/>
              </w:rPr>
              <w:t>2.4.1.2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Требования к созданию профиля 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9" w:history="1">
            <w:r w:rsidRPr="006334AD">
              <w:rPr>
                <w:rStyle w:val="a4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Компонент  “</w:t>
            </w:r>
            <w:r w:rsidRPr="006334AD">
              <w:rPr>
                <w:rStyle w:val="a4"/>
                <w:noProof/>
                <w:shd w:val="clear" w:color="auto" w:fill="FFFFFF"/>
                <w:lang w:val="en-US"/>
              </w:rPr>
              <w:t>Message Broker</w:t>
            </w:r>
            <w:r w:rsidRPr="006334AD">
              <w:rPr>
                <w:rStyle w:val="a4"/>
                <w:noProof/>
                <w:shd w:val="clear" w:color="auto" w:fill="FFFFFF"/>
              </w:rPr>
              <w:t xml:space="preserve"> </w:t>
            </w:r>
            <w:r w:rsidRPr="006334AD">
              <w:rPr>
                <w:rStyle w:val="a4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0" w:history="1">
            <w:r w:rsidRPr="006334AD">
              <w:rPr>
                <w:rStyle w:val="a4"/>
                <w:noProof/>
              </w:rPr>
              <w:t>2.4.2.1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Архитектура  и  общие термины JMS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1" w:history="1">
            <w:r w:rsidRPr="006334AD">
              <w:rPr>
                <w:rStyle w:val="a4"/>
                <w:noProof/>
              </w:rPr>
              <w:t>2.4.2.2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Модель взаимодействия точка-точка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2" w:history="1">
            <w:r w:rsidRPr="006334AD">
              <w:rPr>
                <w:rStyle w:val="a4"/>
                <w:noProof/>
              </w:rPr>
              <w:t>2.4.2.3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Модель взаимодействия издание-подписка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3" w:history="1">
            <w:r w:rsidRPr="006334AD">
              <w:rPr>
                <w:rStyle w:val="a4"/>
                <w:noProof/>
              </w:rPr>
              <w:t>2.4.2.4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 xml:space="preserve">Требования  к </w:t>
            </w:r>
            <w:r w:rsidRPr="006334AD">
              <w:rPr>
                <w:rStyle w:val="a4"/>
                <w:noProof/>
                <w:lang w:val="en-US"/>
              </w:rPr>
              <w:t>JMS</w:t>
            </w:r>
            <w:r w:rsidRPr="006334AD">
              <w:rPr>
                <w:rStyle w:val="a4"/>
                <w:noProof/>
              </w:rPr>
              <w:t xml:space="preserve"> провайдеру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4" w:history="1">
            <w:r w:rsidRPr="006334AD">
              <w:rPr>
                <w:rStyle w:val="a4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lang w:val="en-US"/>
              </w:rPr>
              <w:t>Rules</w:t>
            </w:r>
            <w:r w:rsidRPr="006334AD">
              <w:rPr>
                <w:rStyle w:val="a4"/>
                <w:noProof/>
              </w:rPr>
              <w:t xml:space="preserve"> </w:t>
            </w:r>
            <w:r w:rsidRPr="006334AD">
              <w:rPr>
                <w:rStyle w:val="a4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5" w:history="1">
            <w:r w:rsidRPr="006334AD">
              <w:rPr>
                <w:rStyle w:val="a4"/>
                <w:noProof/>
                <w:lang w:val="en-US"/>
              </w:rPr>
              <w:t>2.4.3.1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Диаграмма отношений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6" w:history="1">
            <w:r w:rsidRPr="006334AD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АППАРАТНЫЕ И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7" w:history="1">
            <w:r w:rsidRPr="006334AD">
              <w:rPr>
                <w:rStyle w:val="a4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 w:rsidP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8" w:history="1">
            <w:r w:rsidRPr="006334AD">
              <w:rPr>
                <w:rStyle w:val="a4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Требования к программным средствам, используемым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0" w:history="1">
            <w:r w:rsidRPr="006334AD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1" w:history="1">
            <w:r w:rsidRPr="006334AD">
              <w:rPr>
                <w:rStyle w:val="a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Объектная модель профиля 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7" w:history="1">
            <w:r w:rsidRPr="006334AD">
              <w:rPr>
                <w:rStyle w:val="a4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Компонент  “WS Business-logic”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8" w:history="1">
            <w:r w:rsidRPr="006334AD">
              <w:rPr>
                <w:rStyle w:val="a4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9" w:history="1">
            <w:r w:rsidRPr="006334AD">
              <w:rPr>
                <w:rStyle w:val="a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Компонент  “Rules Repository”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 w:rsidP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0" w:history="1">
            <w:r w:rsidRPr="006334AD">
              <w:rPr>
                <w:rStyle w:val="a4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2" w:history="1">
            <w:r w:rsidRPr="006334AD">
              <w:rPr>
                <w:rStyle w:val="a4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Компонент  “Message Broker”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3" w:history="1">
            <w:r w:rsidRPr="006334AD">
              <w:rPr>
                <w:rStyle w:val="a4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Конфигурация очередей сообщений и маршрутизации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4" w:history="1">
            <w:r w:rsidRPr="006334AD">
              <w:rPr>
                <w:rStyle w:val="a4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Проверка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5" w:history="1">
            <w:r w:rsidRPr="006334AD">
              <w:rPr>
                <w:rStyle w:val="a4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Обработка исключительных ситуаций 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6" w:history="1">
            <w:r w:rsidRPr="006334AD">
              <w:rPr>
                <w:rStyle w:val="a4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Тр</w:t>
            </w:r>
            <w:r w:rsidRPr="006334AD">
              <w:rPr>
                <w:rStyle w:val="a4"/>
                <w:noProof/>
              </w:rPr>
              <w:t>ансформация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7" w:history="1">
            <w:r w:rsidRPr="006334AD">
              <w:rPr>
                <w:rStyle w:val="a4"/>
                <w:noProof/>
                <w:lang w:eastAsia="en-US"/>
              </w:rPr>
              <w:t>4.5.1.1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lang w:val="en-US" w:eastAsia="en-US"/>
              </w:rPr>
              <w:t>C</w:t>
            </w:r>
            <w:r w:rsidRPr="006334AD">
              <w:rPr>
                <w:rStyle w:val="a4"/>
                <w:noProof/>
                <w:lang w:eastAsia="en-US"/>
              </w:rPr>
              <w:t>лой доступа к данным репозитирия правил транформации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8" w:history="1">
            <w:r w:rsidRPr="006334AD">
              <w:rPr>
                <w:rStyle w:val="a4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Передача преобразованных запросов к сторонним системам.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9" w:history="1">
            <w:r w:rsidRPr="006334AD">
              <w:rPr>
                <w:rStyle w:val="a4"/>
                <w:noProof/>
                <w:lang w:val="en-US"/>
              </w:rPr>
              <w:t>4.5.2.1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lang w:val="en-US"/>
              </w:rPr>
              <w:t>Selenium WebDriver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0" w:history="1">
            <w:r w:rsidRPr="006334AD">
              <w:rPr>
                <w:rStyle w:val="a4"/>
                <w:noProof/>
                <w:lang w:val="en-US"/>
              </w:rPr>
              <w:t>4.5.2.2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1" w:history="1">
            <w:r w:rsidRPr="006334AD">
              <w:rPr>
                <w:rStyle w:val="a4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334AD">
              <w:rPr>
                <w:rStyle w:val="a4"/>
                <w:noProof/>
                <w:shd w:val="clear" w:color="auto" w:fill="FFFFFF"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2" w:history="1">
            <w:r w:rsidRPr="006334AD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3" w:history="1">
            <w:r w:rsidRPr="006334AD">
              <w:rPr>
                <w:rStyle w:val="a4"/>
                <w:noProof/>
              </w:rPr>
              <w:t>СПИСОК</w:t>
            </w:r>
            <w:r w:rsidRPr="006334AD">
              <w:rPr>
                <w:rStyle w:val="a4"/>
                <w:noProof/>
                <w:lang w:val="en-US"/>
              </w:rPr>
              <w:t xml:space="preserve"> </w:t>
            </w:r>
            <w:r w:rsidRPr="006334AD">
              <w:rPr>
                <w:rStyle w:val="a4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4" w:history="1">
            <w:r w:rsidRPr="006334AD">
              <w:rPr>
                <w:rStyle w:val="a4"/>
                <w:noProof/>
              </w:rPr>
              <w:t>ПРИЛОЖЕНИЕ</w:t>
            </w:r>
            <w:r>
              <w:rPr>
                <w:rStyle w:val="a4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 w:rsidP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5" w:history="1">
            <w:r>
              <w:rPr>
                <w:rStyle w:val="a4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923F38" w:rsidP="00923F38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7" w:history="1">
            <w:r w:rsidRPr="006334AD">
              <w:rPr>
                <w:rStyle w:val="a4"/>
                <w:noProof/>
              </w:rPr>
              <w:t>ПРИЛОЖЕНИЕ</w:t>
            </w:r>
            <w:r>
              <w:rPr>
                <w:rStyle w:val="a4"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A07" w:rsidRPr="00F74C8B" w:rsidRDefault="00923F38" w:rsidP="00F74C8B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9" w:history="1">
            <w:r>
              <w:rPr>
                <w:rStyle w:val="a4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_Toc366595019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  <w:r w:rsidR="003B1CCA">
            <w:rPr>
              <w:b/>
              <w:bCs/>
            </w:rPr>
            <w:fldChar w:fldCharType="end"/>
          </w:r>
        </w:p>
        <w:bookmarkStart w:id="11" w:name="_GoBack" w:displacedByCustomXml="next"/>
        <w:bookmarkEnd w:id="11" w:displacedByCustomXml="next"/>
      </w:sdtContent>
    </w:sdt>
    <w:p w:rsidR="00422C41" w:rsidRDefault="00422C41" w:rsidP="00451ACF">
      <w:pPr>
        <w:pStyle w:val="10"/>
        <w:jc w:val="center"/>
      </w:pPr>
    </w:p>
    <w:p w:rsidR="00F80995" w:rsidRPr="00080216" w:rsidRDefault="00F80995" w:rsidP="00422C41"/>
    <w:p w:rsidR="00422C41" w:rsidRPr="00080216" w:rsidRDefault="00451ACF" w:rsidP="001F2643">
      <w:pPr>
        <w:pStyle w:val="-"/>
        <w:rPr>
          <w:lang w:val="ru-RU"/>
        </w:rPr>
      </w:pPr>
      <w:bookmarkStart w:id="12" w:name="_Toc324342765"/>
      <w:bookmarkStart w:id="13" w:name="_Toc353548531"/>
      <w:bookmarkStart w:id="14" w:name="_Toc353549395"/>
      <w:bookmarkStart w:id="15" w:name="_Toc354220913"/>
      <w:bookmarkStart w:id="16" w:name="_Toc354221105"/>
      <w:bookmarkStart w:id="17" w:name="_Toc354221155"/>
      <w:bookmarkStart w:id="18" w:name="_Toc354221199"/>
      <w:bookmarkStart w:id="19" w:name="_Toc354222195"/>
      <w:bookmarkStart w:id="20" w:name="_Toc366594969"/>
      <w:r w:rsidRPr="00080216">
        <w:rPr>
          <w:lang w:val="ru-RU"/>
        </w:rPr>
        <w:lastRenderedPageBreak/>
        <w:t>ВЕДЕНИЕ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3E7EF6" w:rsidRDefault="00646806" w:rsidP="000E729B">
      <w:pPr>
        <w:spacing w:line="360" w:lineRule="auto"/>
        <w:ind w:firstLine="1134"/>
        <w:jc w:val="both"/>
        <w:rPr>
          <w:sz w:val="28"/>
        </w:rPr>
      </w:pPr>
      <w:r w:rsidRPr="00EB6B10">
        <w:rPr>
          <w:sz w:val="28"/>
        </w:rPr>
        <w:t xml:space="preserve">Ни для кого не секрет, что </w:t>
      </w:r>
      <w:r w:rsidR="003E7EF6" w:rsidRPr="00EB6B10">
        <w:rPr>
          <w:sz w:val="28"/>
        </w:rPr>
        <w:t xml:space="preserve">наше общество и экономика перешагнули стадию </w:t>
      </w:r>
      <w:proofErr w:type="spellStart"/>
      <w:r w:rsidR="003E7EF6" w:rsidRPr="00EB6B10">
        <w:rPr>
          <w:sz w:val="28"/>
        </w:rPr>
        <w:t>постиндустриализма</w:t>
      </w:r>
      <w:proofErr w:type="spellEnd"/>
      <w:r w:rsidR="003E7EF6" w:rsidRPr="00EB6B10">
        <w:rPr>
          <w:sz w:val="28"/>
        </w:rPr>
        <w:t xml:space="preserve"> и стал</w:t>
      </w:r>
      <w:r w:rsidR="003B2207">
        <w:rPr>
          <w:sz w:val="28"/>
        </w:rPr>
        <w:t>и</w:t>
      </w:r>
      <w:r w:rsidR="003E7EF6" w:rsidRPr="00EB6B10">
        <w:rPr>
          <w:sz w:val="28"/>
        </w:rPr>
        <w:t xml:space="preserve"> первооткрывателями новой ступени развития – стадии Информационного общества. С каждым днём растёт роль информации, знаний и </w:t>
      </w:r>
      <w:r w:rsidR="00EB6B10">
        <w:rPr>
          <w:sz w:val="28"/>
        </w:rPr>
        <w:t>новых</w:t>
      </w:r>
      <w:r w:rsidR="003E7EF6" w:rsidRPr="00EB6B10">
        <w:rPr>
          <w:sz w:val="28"/>
        </w:rPr>
        <w:t xml:space="preserve"> технологий в жизни каждого современного человека. Рамки глобального информационного пространства расширяются с каждым годом,</w:t>
      </w:r>
      <w:r w:rsidR="00EB6B10" w:rsidRPr="00EB6B10">
        <w:rPr>
          <w:sz w:val="28"/>
        </w:rPr>
        <w:t xml:space="preserve"> </w:t>
      </w:r>
      <w:r w:rsidR="003E7EF6" w:rsidRPr="00EB6B10">
        <w:rPr>
          <w:sz w:val="28"/>
        </w:rPr>
        <w:t>что позволяет людям эффективно взаимодействовать друг с другом</w:t>
      </w:r>
      <w:r w:rsidR="00EB6B10" w:rsidRPr="00EB6B10">
        <w:rPr>
          <w:sz w:val="28"/>
        </w:rPr>
        <w:t>, получать доступ к мировым информационным ресурсам и удовлетворять свои потребности в услугах.</w:t>
      </w:r>
    </w:p>
    <w:p w:rsidR="003B2207" w:rsidRDefault="00EB6B10" w:rsidP="000E729B">
      <w:pPr>
        <w:spacing w:line="360" w:lineRule="auto"/>
        <w:ind w:firstLine="1134"/>
        <w:jc w:val="both"/>
        <w:rPr>
          <w:sz w:val="28"/>
        </w:rPr>
      </w:pPr>
      <w:proofErr w:type="gramStart"/>
      <w:r>
        <w:rPr>
          <w:sz w:val="28"/>
        </w:rPr>
        <w:t xml:space="preserve">Бурное технологическое развитие открыло миру огромное множество различных видов аппаратных и программных </w:t>
      </w:r>
      <w:r w:rsidR="003B2207">
        <w:rPr>
          <w:sz w:val="28"/>
        </w:rPr>
        <w:t>решений</w:t>
      </w:r>
      <w:r>
        <w:rPr>
          <w:sz w:val="28"/>
        </w:rPr>
        <w:t>, которые в синтезе позволяют не только увеличить скорость обработки информации и сделать человека сверх коммуникабельным, но и оптимизировать з</w:t>
      </w:r>
      <w:r w:rsidR="003B2207">
        <w:rPr>
          <w:sz w:val="28"/>
        </w:rPr>
        <w:t xml:space="preserve">атраты, </w:t>
      </w:r>
      <w:r>
        <w:rPr>
          <w:sz w:val="28"/>
        </w:rPr>
        <w:t>связанные с эксплуатацией</w:t>
      </w:r>
      <w:r w:rsidR="003B2207">
        <w:rPr>
          <w:sz w:val="28"/>
        </w:rPr>
        <w:t xml:space="preserve"> данных технологий.</w:t>
      </w:r>
      <w:proofErr w:type="gramEnd"/>
    </w:p>
    <w:p w:rsidR="00E938FA" w:rsidRDefault="00E938FA" w:rsidP="000E729B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На этом фоне появляются проблемы интеграции уже существующих продуктов, реализованных с помощью концептуально  разных технологических средств и не имеющих общего, понятного всем</w:t>
      </w:r>
      <w:r w:rsidR="00F05DFC">
        <w:rPr>
          <w:sz w:val="28"/>
        </w:rPr>
        <w:t xml:space="preserve"> </w:t>
      </w:r>
      <w:r>
        <w:rPr>
          <w:sz w:val="28"/>
        </w:rPr>
        <w:t xml:space="preserve">протокола взаимодействия. </w:t>
      </w:r>
    </w:p>
    <w:p w:rsidR="00E938FA" w:rsidRDefault="00E938FA" w:rsidP="003B2207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Ответной реакцией  на такие удручающие перспективы послужило создание новых методологий </w:t>
      </w:r>
      <w:r w:rsidR="00326A6A">
        <w:rPr>
          <w:sz w:val="28"/>
        </w:rPr>
        <w:t>и</w:t>
      </w:r>
      <w:r>
        <w:rPr>
          <w:sz w:val="28"/>
        </w:rPr>
        <w:t xml:space="preserve"> принципов</w:t>
      </w:r>
      <w:r w:rsidR="00326A6A">
        <w:rPr>
          <w:sz w:val="28"/>
        </w:rPr>
        <w:t>, которые в итоге легли в основу универсальных интеграционных механизмов и стандартов.</w:t>
      </w:r>
    </w:p>
    <w:p w:rsidR="00B6750E" w:rsidRPr="002D53EF" w:rsidRDefault="00957822" w:rsidP="000E729B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В реальной жизни  цель интеграции сводится к оптимизации каких-либо бизнес-процессов и/или объединение нескольких инфор</w:t>
      </w:r>
      <w:r w:rsidR="00B6750E">
        <w:rPr>
          <w:sz w:val="28"/>
        </w:rPr>
        <w:t>мационных ресурсов в одно целое.</w:t>
      </w:r>
      <w:r w:rsidR="002D53EF">
        <w:rPr>
          <w:sz w:val="28"/>
        </w:rPr>
        <w:t xml:space="preserve"> </w:t>
      </w:r>
      <w:r w:rsidR="00B6750E" w:rsidRPr="00B6750E">
        <w:rPr>
          <w:sz w:val="28"/>
        </w:rPr>
        <w:t xml:space="preserve">Во втором случае, </w:t>
      </w:r>
      <w:r w:rsidR="00B6750E">
        <w:rPr>
          <w:sz w:val="28"/>
        </w:rPr>
        <w:t xml:space="preserve">количество до сих пор нерешённых задач </w:t>
      </w:r>
      <w:r w:rsidR="00B6750E" w:rsidRPr="00B6750E">
        <w:rPr>
          <w:sz w:val="28"/>
        </w:rPr>
        <w:t xml:space="preserve"> </w:t>
      </w:r>
      <w:r w:rsidR="00B6750E">
        <w:rPr>
          <w:sz w:val="28"/>
        </w:rPr>
        <w:t xml:space="preserve">пугает своим масштабом. </w:t>
      </w:r>
    </w:p>
    <w:p w:rsidR="00E938FA" w:rsidRPr="007868F4" w:rsidRDefault="00E938FA" w:rsidP="00E469CB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На данный момент существует много различных интернет ресурсов, на которых соискатель работы может выложить своё резюме  в целях получить </w:t>
      </w:r>
      <w:r w:rsidR="00830795" w:rsidRPr="007868F4">
        <w:rPr>
          <w:sz w:val="28"/>
          <w:szCs w:val="28"/>
        </w:rPr>
        <w:t>предложение о трудоустройстве</w:t>
      </w:r>
      <w:r w:rsidRPr="007868F4">
        <w:rPr>
          <w:sz w:val="28"/>
          <w:szCs w:val="28"/>
        </w:rPr>
        <w:t xml:space="preserve"> от какой-либо заинтересованной</w:t>
      </w:r>
      <w:r w:rsidR="00830795" w:rsidRPr="007868F4">
        <w:rPr>
          <w:sz w:val="28"/>
          <w:szCs w:val="28"/>
        </w:rPr>
        <w:t xml:space="preserve"> в нём</w:t>
      </w:r>
      <w:r w:rsidRPr="007868F4">
        <w:rPr>
          <w:sz w:val="28"/>
          <w:szCs w:val="28"/>
        </w:rPr>
        <w:t xml:space="preserve"> компании.  </w:t>
      </w:r>
      <w:proofErr w:type="gramStart"/>
      <w:r w:rsidRPr="007868F4">
        <w:rPr>
          <w:sz w:val="28"/>
          <w:szCs w:val="28"/>
        </w:rPr>
        <w:t xml:space="preserve">Как правило, эти же ресурсы </w:t>
      </w:r>
      <w:r w:rsidRPr="007868F4">
        <w:rPr>
          <w:sz w:val="28"/>
          <w:szCs w:val="28"/>
        </w:rPr>
        <w:lastRenderedPageBreak/>
        <w:t>предоставляют аналогичную возможность публикации вакансий HR</w:t>
      </w:r>
      <w:r w:rsidR="00830795" w:rsidRPr="007868F4">
        <w:rPr>
          <w:sz w:val="28"/>
          <w:szCs w:val="28"/>
        </w:rPr>
        <w:t>)</w:t>
      </w:r>
      <w:r w:rsidRPr="007868F4">
        <w:rPr>
          <w:sz w:val="28"/>
          <w:szCs w:val="28"/>
        </w:rPr>
        <w:t xml:space="preserve"> отделам  компаний.</w:t>
      </w:r>
      <w:proofErr w:type="gramEnd"/>
      <w:r w:rsidR="00830795" w:rsidRPr="007868F4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 xml:space="preserve">Как правило, </w:t>
      </w:r>
      <w:proofErr w:type="spellStart"/>
      <w:r w:rsidRPr="007868F4">
        <w:rPr>
          <w:sz w:val="28"/>
          <w:szCs w:val="28"/>
        </w:rPr>
        <w:t>соискатели\</w:t>
      </w:r>
      <w:r w:rsidR="00830795" w:rsidRPr="007868F4">
        <w:rPr>
          <w:sz w:val="28"/>
          <w:szCs w:val="28"/>
        </w:rPr>
        <w:t>работодатели</w:t>
      </w:r>
      <w:proofErr w:type="spellEnd"/>
      <w:r w:rsidRPr="007868F4">
        <w:rPr>
          <w:sz w:val="28"/>
          <w:szCs w:val="28"/>
        </w:rPr>
        <w:t xml:space="preserve"> публикуют идентичные </w:t>
      </w:r>
      <w:proofErr w:type="spellStart"/>
      <w:r w:rsidRPr="007868F4">
        <w:rPr>
          <w:sz w:val="28"/>
          <w:szCs w:val="28"/>
        </w:rPr>
        <w:t>резюме\вакансии</w:t>
      </w:r>
      <w:proofErr w:type="spellEnd"/>
      <w:proofErr w:type="gramStart"/>
      <w:r w:rsidRPr="007868F4">
        <w:rPr>
          <w:sz w:val="28"/>
          <w:szCs w:val="28"/>
        </w:rPr>
        <w:t xml:space="preserve"> ,</w:t>
      </w:r>
      <w:proofErr w:type="gramEnd"/>
      <w:r w:rsidRPr="007868F4">
        <w:rPr>
          <w:sz w:val="28"/>
          <w:szCs w:val="28"/>
        </w:rPr>
        <w:t xml:space="preserve"> сразу  на нескольких ресурсах, чтобы увеличить вероятность ответных </w:t>
      </w:r>
      <w:proofErr w:type="spellStart"/>
      <w:r w:rsidRPr="007868F4">
        <w:rPr>
          <w:sz w:val="28"/>
          <w:szCs w:val="28"/>
        </w:rPr>
        <w:t>предложений</w:t>
      </w:r>
      <w:r w:rsidR="00830795" w:rsidRPr="007868F4">
        <w:rPr>
          <w:sz w:val="28"/>
          <w:szCs w:val="28"/>
        </w:rPr>
        <w:t>\соглашений</w:t>
      </w:r>
      <w:proofErr w:type="spellEnd"/>
      <w:r w:rsidRPr="007868F4">
        <w:rPr>
          <w:sz w:val="28"/>
          <w:szCs w:val="28"/>
        </w:rPr>
        <w:t>.</w:t>
      </w:r>
    </w:p>
    <w:p w:rsidR="00E938FA" w:rsidRPr="007868F4" w:rsidRDefault="00E938FA" w:rsidP="00E469CB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Как было отмечено ранее, </w:t>
      </w:r>
      <w:r w:rsidR="00F204E9">
        <w:rPr>
          <w:sz w:val="28"/>
          <w:szCs w:val="28"/>
        </w:rPr>
        <w:t xml:space="preserve">на сегодняшний день </w:t>
      </w:r>
      <w:r w:rsidRPr="007868F4">
        <w:rPr>
          <w:sz w:val="28"/>
          <w:szCs w:val="28"/>
        </w:rPr>
        <w:t xml:space="preserve">существует большое количество </w:t>
      </w:r>
      <w:proofErr w:type="spellStart"/>
      <w:proofErr w:type="gramStart"/>
      <w:r w:rsidRPr="007868F4">
        <w:rPr>
          <w:sz w:val="28"/>
          <w:szCs w:val="28"/>
        </w:rPr>
        <w:t>рекрут-сайтов</w:t>
      </w:r>
      <w:proofErr w:type="spellEnd"/>
      <w:proofErr w:type="gramEnd"/>
      <w:r w:rsidRPr="007868F4">
        <w:rPr>
          <w:sz w:val="28"/>
          <w:szCs w:val="28"/>
        </w:rPr>
        <w:t>. Самые популярные</w:t>
      </w:r>
      <w:r w:rsidR="00830795" w:rsidRPr="007868F4">
        <w:rPr>
          <w:sz w:val="28"/>
          <w:szCs w:val="28"/>
        </w:rPr>
        <w:t xml:space="preserve"> из них:</w:t>
      </w:r>
    </w:p>
    <w:p w:rsidR="00E938FA" w:rsidRPr="007868F4" w:rsidRDefault="00830795" w:rsidP="00AE1248">
      <w:pPr>
        <w:pStyle w:val="af4"/>
        <w:numPr>
          <w:ilvl w:val="0"/>
          <w:numId w:val="2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Русские: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headhunter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job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superjob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rabota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:rsidR="00E938FA" w:rsidRPr="00347585" w:rsidRDefault="00830795" w:rsidP="00AE1248">
      <w:pPr>
        <w:pStyle w:val="af4"/>
        <w:numPr>
          <w:ilvl w:val="0"/>
          <w:numId w:val="2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7868F4">
        <w:rPr>
          <w:rFonts w:ascii="Times New Roman" w:hAnsi="Times New Roman"/>
          <w:sz w:val="28"/>
          <w:szCs w:val="28"/>
        </w:rPr>
        <w:t>Зарубежные</w:t>
      </w:r>
      <w:r w:rsidRPr="0034758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monster.com</w:t>
      </w:r>
      <w:r w:rsidR="00E938FA" w:rsidRPr="00347585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dice.com</w:t>
      </w:r>
      <w:r w:rsidR="00347585" w:rsidRPr="00347585">
        <w:rPr>
          <w:rFonts w:ascii="Times New Roman" w:hAnsi="Times New Roman"/>
          <w:sz w:val="28"/>
          <w:szCs w:val="28"/>
          <w:lang w:val="en-US"/>
        </w:rPr>
        <w:t>.</w:t>
      </w:r>
    </w:p>
    <w:p w:rsidR="00E938FA" w:rsidRPr="007868F4" w:rsidRDefault="00830795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Т</w:t>
      </w:r>
      <w:r w:rsidR="00E938FA" w:rsidRPr="007868F4">
        <w:rPr>
          <w:sz w:val="28"/>
          <w:szCs w:val="28"/>
        </w:rPr>
        <w:t xml:space="preserve">аким образом, для управления своим </w:t>
      </w:r>
      <w:proofErr w:type="spellStart"/>
      <w:r w:rsidR="00E938FA" w:rsidRPr="007868F4">
        <w:rPr>
          <w:sz w:val="28"/>
          <w:szCs w:val="28"/>
        </w:rPr>
        <w:t>резюме\вакансией</w:t>
      </w:r>
      <w:proofErr w:type="spellEnd"/>
      <w:r w:rsidR="00E938FA" w:rsidRPr="007868F4">
        <w:rPr>
          <w:sz w:val="28"/>
          <w:szCs w:val="28"/>
        </w:rPr>
        <w:t xml:space="preserve"> пользователю необходимо заходить на каждый сайт, где был опубликован профиль и </w:t>
      </w:r>
      <w:proofErr w:type="gramStart"/>
      <w:r w:rsidR="00E938FA" w:rsidRPr="007868F4">
        <w:rPr>
          <w:sz w:val="28"/>
          <w:szCs w:val="28"/>
        </w:rPr>
        <w:t>проделывать</w:t>
      </w:r>
      <w:proofErr w:type="gramEnd"/>
      <w:r w:rsidR="00E938FA" w:rsidRPr="007868F4">
        <w:rPr>
          <w:sz w:val="28"/>
          <w:szCs w:val="28"/>
        </w:rPr>
        <w:t xml:space="preserve"> одну и ту</w:t>
      </w:r>
      <w:r w:rsidRPr="007868F4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 xml:space="preserve">же работу, в целях </w:t>
      </w:r>
      <w:r w:rsidR="00347585">
        <w:rPr>
          <w:sz w:val="28"/>
          <w:szCs w:val="28"/>
        </w:rPr>
        <w:t>обновления</w:t>
      </w:r>
      <w:r w:rsidRPr="007868F4">
        <w:rPr>
          <w:sz w:val="28"/>
          <w:szCs w:val="28"/>
        </w:rPr>
        <w:t xml:space="preserve">, по каким-либо причинам не актуальной на текущий момент,  информации. </w:t>
      </w:r>
      <w:r w:rsidR="002D53EF">
        <w:rPr>
          <w:sz w:val="28"/>
          <w:szCs w:val="28"/>
        </w:rPr>
        <w:t xml:space="preserve"> </w:t>
      </w:r>
      <w:r w:rsidR="007868F4" w:rsidRPr="007868F4">
        <w:rPr>
          <w:sz w:val="28"/>
          <w:szCs w:val="28"/>
        </w:rPr>
        <w:t>Самые простые примеры таких ситуаций:</w:t>
      </w:r>
    </w:p>
    <w:p w:rsidR="007868F4" w:rsidRPr="007868F4" w:rsidRDefault="007868F4" w:rsidP="00AE1248">
      <w:pPr>
        <w:pStyle w:val="af4"/>
        <w:numPr>
          <w:ilvl w:val="0"/>
          <w:numId w:val="3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Соискатель работы хочет добавить в своё резюме несколько новых навыков и изменить желаемую заработную плату;</w:t>
      </w:r>
    </w:p>
    <w:p w:rsidR="007868F4" w:rsidRPr="007868F4" w:rsidRDefault="007868F4" w:rsidP="00AE1248">
      <w:pPr>
        <w:pStyle w:val="af4"/>
        <w:numPr>
          <w:ilvl w:val="0"/>
          <w:numId w:val="3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Работодателю необходимо изменить требования, предъявляемые к какой-либо должности.</w:t>
      </w:r>
    </w:p>
    <w:p w:rsidR="007868F4" w:rsidRPr="007868F4" w:rsidRDefault="007868F4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Количество  времени, требуемое для обновления информации, прямо пропорционально количеству ресурсов. </w:t>
      </w:r>
      <w:r w:rsidR="00E938FA" w:rsidRPr="007868F4">
        <w:rPr>
          <w:sz w:val="28"/>
          <w:szCs w:val="28"/>
        </w:rPr>
        <w:t xml:space="preserve">Очевидно, что это далеко не оптимальный с точки зрения </w:t>
      </w:r>
      <w:r w:rsidRPr="007868F4">
        <w:rPr>
          <w:sz w:val="28"/>
          <w:szCs w:val="28"/>
        </w:rPr>
        <w:t>производительности и не удобный</w:t>
      </w:r>
      <w:r w:rsidR="00E938FA" w:rsidRPr="007868F4">
        <w:rPr>
          <w:sz w:val="28"/>
          <w:szCs w:val="28"/>
        </w:rPr>
        <w:t xml:space="preserve">,  из-за  монотонности действий, способ. Но другого выбора у пользователей нет. Данные интернет ресурсы не предоставляют никаких программных интерфейсов для управления профилями и далеко не все поддерживают их импорт/экспорт. </w:t>
      </w:r>
    </w:p>
    <w:p w:rsidR="00E938FA" w:rsidRPr="007868F4" w:rsidRDefault="007868F4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В рамках данной курсовой работы будет реализована система</w:t>
      </w:r>
      <w:r w:rsidR="00E938FA" w:rsidRPr="007868F4">
        <w:rPr>
          <w:sz w:val="28"/>
          <w:szCs w:val="28"/>
        </w:rPr>
        <w:t xml:space="preserve"> синхронизации информации </w:t>
      </w:r>
      <w:proofErr w:type="gramStart"/>
      <w:r w:rsidR="00E938FA" w:rsidRPr="007868F4">
        <w:rPr>
          <w:sz w:val="28"/>
          <w:szCs w:val="28"/>
        </w:rPr>
        <w:t>между</w:t>
      </w:r>
      <w:proofErr w:type="gramEnd"/>
      <w:r w:rsidR="00E938FA" w:rsidRPr="007868F4">
        <w:rPr>
          <w:sz w:val="28"/>
          <w:szCs w:val="28"/>
        </w:rPr>
        <w:t xml:space="preserve"> </w:t>
      </w:r>
      <w:r w:rsidR="00347585">
        <w:rPr>
          <w:sz w:val="28"/>
          <w:szCs w:val="28"/>
        </w:rPr>
        <w:t xml:space="preserve"> </w:t>
      </w:r>
      <w:proofErr w:type="gramStart"/>
      <w:r w:rsidR="00E938FA" w:rsidRPr="007868F4">
        <w:rPr>
          <w:sz w:val="28"/>
          <w:szCs w:val="28"/>
        </w:rPr>
        <w:t>рекрут</w:t>
      </w:r>
      <w:proofErr w:type="gramEnd"/>
      <w:r w:rsidR="00E938FA" w:rsidRPr="007868F4">
        <w:rPr>
          <w:sz w:val="28"/>
          <w:szCs w:val="28"/>
        </w:rPr>
        <w:t xml:space="preserve"> - сайтами, услугами которых, пользуется пользователь.</w:t>
      </w:r>
    </w:p>
    <w:p w:rsidR="00E938FA" w:rsidRPr="00EB6B10" w:rsidRDefault="00E938FA" w:rsidP="003B2207">
      <w:pPr>
        <w:spacing w:line="360" w:lineRule="auto"/>
        <w:jc w:val="both"/>
        <w:rPr>
          <w:sz w:val="28"/>
        </w:rPr>
      </w:pPr>
    </w:p>
    <w:p w:rsidR="00C73A07" w:rsidRDefault="00C73A07" w:rsidP="00AE1248">
      <w:pPr>
        <w:pStyle w:val="10"/>
        <w:numPr>
          <w:ilvl w:val="0"/>
          <w:numId w:val="1"/>
        </w:numPr>
      </w:pPr>
      <w:bookmarkStart w:id="21" w:name="_Toc324342547"/>
      <w:bookmarkStart w:id="22" w:name="_Toc324342766"/>
      <w:bookmarkStart w:id="23" w:name="_Toc353548532"/>
      <w:bookmarkStart w:id="24" w:name="_Toc353549396"/>
      <w:bookmarkStart w:id="25" w:name="_Toc354220914"/>
      <w:bookmarkStart w:id="26" w:name="_Toc354221106"/>
      <w:bookmarkStart w:id="27" w:name="_Toc354221156"/>
      <w:bookmarkStart w:id="28" w:name="_Toc354221200"/>
      <w:bookmarkStart w:id="29" w:name="_Toc354222196"/>
      <w:bookmarkStart w:id="30" w:name="_Toc366594970"/>
      <w:bookmarkEnd w:id="1"/>
      <w:r w:rsidRPr="00C73A07">
        <w:lastRenderedPageBreak/>
        <w:t>ПОСТАНОВКА ЗАДАЧИ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F05DFC" w:rsidRPr="00F05DFC" w:rsidRDefault="00F05DFC" w:rsidP="00F05DFC"/>
    <w:p w:rsidR="008E6E99" w:rsidRDefault="00B340E0" w:rsidP="008E6E99">
      <w:pPr>
        <w:pStyle w:val="17"/>
        <w:tabs>
          <w:tab w:val="left" w:pos="0"/>
        </w:tabs>
        <w:spacing w:line="360" w:lineRule="auto"/>
        <w:ind w:firstLine="1134"/>
        <w:rPr>
          <w:rStyle w:val="af3"/>
          <w:b w:val="0"/>
        </w:rPr>
      </w:pPr>
      <w:r>
        <w:rPr>
          <w:rStyle w:val="af3"/>
          <w:b w:val="0"/>
        </w:rPr>
        <w:t>Требуется разработать систему,</w:t>
      </w:r>
      <w:r w:rsidR="008E6E99">
        <w:rPr>
          <w:rStyle w:val="af3"/>
          <w:b w:val="0"/>
        </w:rPr>
        <w:t xml:space="preserve"> которая должна предоставлять клиенту:</w:t>
      </w:r>
    </w:p>
    <w:p w:rsidR="008E6E99" w:rsidRDefault="008E6E99" w:rsidP="00AE1248">
      <w:pPr>
        <w:pStyle w:val="17"/>
        <w:numPr>
          <w:ilvl w:val="0"/>
          <w:numId w:val="13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5B2E74" w:rsidRDefault="008E6E99" w:rsidP="00AE1248">
      <w:pPr>
        <w:pStyle w:val="17"/>
        <w:numPr>
          <w:ilvl w:val="0"/>
          <w:numId w:val="13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</w:t>
      </w:r>
      <w:r w:rsidR="005A4F66">
        <w:rPr>
          <w:rStyle w:val="af3"/>
          <w:b w:val="0"/>
        </w:rPr>
        <w:t>представления д</w:t>
      </w:r>
      <w:r w:rsidR="00F05DFC">
        <w:rPr>
          <w:rStyle w:val="af3"/>
          <w:b w:val="0"/>
        </w:rPr>
        <w:t>а</w:t>
      </w:r>
      <w:r w:rsidR="005A4F66">
        <w:rPr>
          <w:rStyle w:val="af3"/>
          <w:b w:val="0"/>
        </w:rPr>
        <w:t xml:space="preserve">нных </w:t>
      </w:r>
      <w:r>
        <w:rPr>
          <w:rStyle w:val="af3"/>
          <w:b w:val="0"/>
        </w:rPr>
        <w:t xml:space="preserve">  экземпляра профиля-резюме.</w:t>
      </w:r>
    </w:p>
    <w:p w:rsidR="005B2E74" w:rsidRDefault="008E6E99" w:rsidP="00AE1248">
      <w:pPr>
        <w:pStyle w:val="17"/>
        <w:numPr>
          <w:ilvl w:val="0"/>
          <w:numId w:val="13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>Возможность управлять</w:t>
      </w:r>
      <w:r w:rsidR="005B2E74">
        <w:rPr>
          <w:rStyle w:val="af3"/>
          <w:b w:val="0"/>
        </w:rPr>
        <w:t xml:space="preserve"> пользовательским </w:t>
      </w:r>
      <w:r>
        <w:rPr>
          <w:rStyle w:val="af3"/>
          <w:b w:val="0"/>
        </w:rPr>
        <w:t xml:space="preserve"> профилем  (публикация</w:t>
      </w:r>
      <w:r w:rsidR="005B2E74">
        <w:rPr>
          <w:rStyle w:val="af3"/>
          <w:b w:val="0"/>
        </w:rPr>
        <w:t xml:space="preserve">/обновление резюме на указанных </w:t>
      </w:r>
      <w:r w:rsidR="003D50AB">
        <w:rPr>
          <w:rStyle w:val="af3"/>
          <w:b w:val="0"/>
          <w:lang w:val="en-US"/>
        </w:rPr>
        <w:t>web</w:t>
      </w:r>
      <w:r w:rsidR="005B2E74">
        <w:rPr>
          <w:rStyle w:val="af3"/>
          <w:b w:val="0"/>
        </w:rPr>
        <w:t>-ресурсах</w:t>
      </w:r>
      <w:r>
        <w:rPr>
          <w:rStyle w:val="af3"/>
          <w:b w:val="0"/>
        </w:rPr>
        <w:t>)</w:t>
      </w:r>
      <w:r w:rsidR="005B2E74">
        <w:rPr>
          <w:rStyle w:val="af3"/>
          <w:b w:val="0"/>
        </w:rPr>
        <w:t>.</w:t>
      </w:r>
    </w:p>
    <w:p w:rsidR="000B0794" w:rsidRPr="007A3826" w:rsidRDefault="005B2E74" w:rsidP="00AE1248">
      <w:pPr>
        <w:pStyle w:val="17"/>
        <w:numPr>
          <w:ilvl w:val="0"/>
          <w:numId w:val="13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 w:rsidRPr="007A3826">
        <w:rPr>
          <w:rStyle w:val="af3"/>
          <w:b w:val="0"/>
        </w:rPr>
        <w:t>Н</w:t>
      </w:r>
      <w:r w:rsidR="00FA1EA6" w:rsidRPr="007A3826">
        <w:rPr>
          <w:rStyle w:val="af3"/>
          <w:b w:val="0"/>
        </w:rPr>
        <w:t>адежный</w:t>
      </w:r>
      <w:r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="00B60F24" w:rsidRPr="007A3826">
        <w:rPr>
          <w:rStyle w:val="af3"/>
          <w:b w:val="0"/>
        </w:rPr>
        <w:t xml:space="preserve"> синхронизаци</w:t>
      </w:r>
      <w:r w:rsidR="00F204E9" w:rsidRPr="007A3826">
        <w:rPr>
          <w:rStyle w:val="af3"/>
          <w:b w:val="0"/>
        </w:rPr>
        <w:t>и</w:t>
      </w:r>
      <w:r w:rsidR="00B60F24" w:rsidRPr="007A3826"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>информации</w:t>
      </w:r>
      <w:r w:rsidR="00FA1EA6">
        <w:rPr>
          <w:rStyle w:val="af3"/>
          <w:b w:val="0"/>
        </w:rPr>
        <w:t xml:space="preserve"> между системой и </w:t>
      </w:r>
      <w:r w:rsidR="003D50AB">
        <w:rPr>
          <w:rStyle w:val="af3"/>
          <w:b w:val="0"/>
          <w:lang w:val="en-US"/>
        </w:rPr>
        <w:t>web</w:t>
      </w:r>
      <w:r w:rsidR="00FA1EA6" w:rsidRPr="00FA1EA6">
        <w:rPr>
          <w:rStyle w:val="af3"/>
          <w:b w:val="0"/>
        </w:rPr>
        <w:t>-</w:t>
      </w:r>
      <w:r w:rsidR="00FA1EA6">
        <w:rPr>
          <w:rStyle w:val="af3"/>
          <w:b w:val="0"/>
        </w:rPr>
        <w:t>ресурсами</w:t>
      </w:r>
      <w:r>
        <w:rPr>
          <w:rStyle w:val="af3"/>
          <w:b w:val="0"/>
        </w:rPr>
        <w:t>, поддерживающий асинхронную модель передачи данных</w:t>
      </w:r>
      <w:r w:rsidR="007A3826" w:rsidRPr="007A3826">
        <w:rPr>
          <w:rStyle w:val="af3"/>
          <w:b w:val="0"/>
        </w:rPr>
        <w:t>.</w:t>
      </w:r>
    </w:p>
    <w:p w:rsidR="000B0794" w:rsidRPr="00B340E0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DE4569" w:rsidRPr="00265673" w:rsidRDefault="00DE4569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C73A07" w:rsidRDefault="00C73A07" w:rsidP="00AE1248">
      <w:pPr>
        <w:pStyle w:val="10"/>
        <w:numPr>
          <w:ilvl w:val="0"/>
          <w:numId w:val="1"/>
        </w:numPr>
      </w:pPr>
      <w:bookmarkStart w:id="31" w:name="_Toc324342548"/>
      <w:bookmarkStart w:id="32" w:name="_Toc324342767"/>
      <w:bookmarkStart w:id="33" w:name="_Toc353548533"/>
      <w:bookmarkStart w:id="34" w:name="_Toc353549397"/>
      <w:bookmarkStart w:id="35" w:name="_Toc354220915"/>
      <w:bookmarkStart w:id="36" w:name="_Toc354221107"/>
      <w:bookmarkStart w:id="37" w:name="_Toc354221157"/>
      <w:bookmarkStart w:id="38" w:name="_Toc354221201"/>
      <w:bookmarkStart w:id="39" w:name="_Toc354222197"/>
      <w:bookmarkStart w:id="40" w:name="_Toc366594971"/>
      <w:r w:rsidRPr="00C73A07">
        <w:lastRenderedPageBreak/>
        <w:t>АНАЛИЗ ЗАДАЧИ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B0794" w:rsidRPr="000B0794" w:rsidRDefault="000B0794" w:rsidP="000B0794"/>
    <w:p w:rsidR="00C73A07" w:rsidRPr="001F2643" w:rsidRDefault="00514F2F" w:rsidP="00A639A8">
      <w:pPr>
        <w:pStyle w:val="11"/>
      </w:pPr>
      <w:bookmarkStart w:id="41" w:name="_Toc324342077"/>
      <w:bookmarkStart w:id="42" w:name="_Toc324342549"/>
      <w:bookmarkStart w:id="43" w:name="_Toc324342768"/>
      <w:bookmarkStart w:id="44" w:name="_Toc353548534"/>
      <w:r>
        <w:t xml:space="preserve">  </w:t>
      </w:r>
      <w:bookmarkStart w:id="45" w:name="_Toc353549398"/>
      <w:bookmarkStart w:id="46" w:name="_Toc354220916"/>
      <w:bookmarkStart w:id="47" w:name="_Toc354221108"/>
      <w:bookmarkStart w:id="48" w:name="_Toc354221158"/>
      <w:bookmarkStart w:id="49" w:name="_Toc354221202"/>
      <w:bookmarkStart w:id="50" w:name="_Toc354222198"/>
      <w:bookmarkStart w:id="51" w:name="_Toc366594972"/>
      <w:proofErr w:type="spellStart"/>
      <w:r w:rsidR="00C73A07" w:rsidRPr="001F2643">
        <w:t>Анализ</w:t>
      </w:r>
      <w:proofErr w:type="spellEnd"/>
      <w:r w:rsidR="00C73A07" w:rsidRPr="001F2643">
        <w:t xml:space="preserve"> </w:t>
      </w:r>
      <w:proofErr w:type="spellStart"/>
      <w:r w:rsidR="00C73A07" w:rsidRPr="001F2643">
        <w:t>предметной</w:t>
      </w:r>
      <w:proofErr w:type="spellEnd"/>
      <w:r w:rsidR="00C73A07" w:rsidRPr="001F2643">
        <w:t xml:space="preserve"> </w:t>
      </w:r>
      <w:proofErr w:type="spellStart"/>
      <w:r w:rsidR="00C73A07" w:rsidRPr="001F2643">
        <w:t>области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proofErr w:type="spellEnd"/>
    </w:p>
    <w:p w:rsidR="00DE4569" w:rsidRDefault="00483BDF" w:rsidP="00DE4569">
      <w:pPr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Прежде чем строить интеграционное решение, необходимо четко понять, какой подход будет наиболее эффективен  для решения стоящей перед лицом задачи.</w:t>
      </w:r>
      <w:r w:rsidRPr="00344C0D">
        <w:rPr>
          <w:sz w:val="28"/>
          <w:szCs w:val="28"/>
          <w:lang w:eastAsia="en-US"/>
        </w:rPr>
        <w:t xml:space="preserve"> </w:t>
      </w:r>
    </w:p>
    <w:p w:rsidR="00483BDF" w:rsidRPr="00483BDF" w:rsidRDefault="00483BDF" w:rsidP="00DE4569">
      <w:pPr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Существует три подх</w:t>
      </w:r>
      <w:r w:rsidR="00DE4569">
        <w:rPr>
          <w:sz w:val="28"/>
          <w:szCs w:val="28"/>
          <w:shd w:val="clear" w:color="auto" w:fill="FFFFFF"/>
          <w:lang w:eastAsia="en-US"/>
        </w:rPr>
        <w:t xml:space="preserve">ода к интеграции информационных </w:t>
      </w:r>
      <w:r w:rsidRPr="00344C0D">
        <w:rPr>
          <w:sz w:val="28"/>
          <w:szCs w:val="28"/>
          <w:shd w:val="clear" w:color="auto" w:fill="FFFFFF"/>
          <w:lang w:eastAsia="en-US"/>
        </w:rPr>
        <w:t>систем:</w:t>
      </w:r>
    </w:p>
    <w:p w:rsidR="00483BDF" w:rsidRDefault="00483BDF" w:rsidP="00AE1248">
      <w:pPr>
        <w:pStyle w:val="af4"/>
        <w:numPr>
          <w:ilvl w:val="0"/>
          <w:numId w:val="4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данных.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работают независимо друг от друга, каждое использует свой набор данных. В случае необходимости осуществляется обмен данными между приложениями. При этом</w:t>
      </w:r>
      <w:proofErr w:type="gramStart"/>
      <w:r w:rsidRPr="00C44930">
        <w:rPr>
          <w:rFonts w:ascii="Times New Roman" w:hAnsi="Times New Roman"/>
          <w:sz w:val="28"/>
          <w:szCs w:val="28"/>
        </w:rPr>
        <w:t>,</w:t>
      </w:r>
      <w:proofErr w:type="gramEnd"/>
      <w:r w:rsidRPr="00C44930">
        <w:rPr>
          <w:rFonts w:ascii="Times New Roman" w:hAnsi="Times New Roman"/>
          <w:sz w:val="28"/>
          <w:szCs w:val="28"/>
        </w:rPr>
        <w:t xml:space="preserve"> если обмен данными осуществляется путем вызова сервисов или отправки/получения сообщений.</w:t>
      </w:r>
    </w:p>
    <w:p w:rsidR="00483BDF" w:rsidRPr="00E74BE9" w:rsidRDefault="00483BDF" w:rsidP="00AE1248">
      <w:pPr>
        <w:pStyle w:val="af4"/>
        <w:numPr>
          <w:ilvl w:val="0"/>
          <w:numId w:val="4"/>
        </w:numPr>
        <w:spacing w:line="360" w:lineRule="auto"/>
        <w:ind w:left="1134" w:firstLine="284"/>
        <w:jc w:val="both"/>
        <w:rPr>
          <w:rFonts w:ascii="Times New Roman" w:hAnsi="Times New Roman"/>
          <w:sz w:val="36"/>
          <w:szCs w:val="28"/>
        </w:rPr>
      </w:pPr>
      <w:r w:rsidRPr="00E74BE9">
        <w:rPr>
          <w:rFonts w:ascii="Times New Roman" w:hAnsi="Times New Roman"/>
          <w:bCs/>
          <w:sz w:val="28"/>
        </w:rPr>
        <w:t>Интеграция на уровне бизнес-процессов.</w:t>
      </w:r>
      <w:r w:rsidRPr="00E74BE9">
        <w:rPr>
          <w:rFonts w:ascii="Times New Roman" w:hAnsi="Times New Roman"/>
          <w:sz w:val="28"/>
          <w:lang w:val="en-US"/>
        </w:rPr>
        <w:t> </w:t>
      </w:r>
      <w:r w:rsidRPr="00E74BE9">
        <w:rPr>
          <w:rFonts w:ascii="Times New Roman" w:hAnsi="Times New Roman"/>
          <w:sz w:val="28"/>
        </w:rPr>
        <w:t xml:space="preserve">Суть данного подхода заключается в следующем: приложения выставляют сервисы, являющиеся интерфейсами </w:t>
      </w:r>
      <w:proofErr w:type="gramStart"/>
      <w:r w:rsidRPr="00E74BE9">
        <w:rPr>
          <w:rFonts w:ascii="Times New Roman" w:hAnsi="Times New Roman"/>
          <w:sz w:val="28"/>
        </w:rPr>
        <w:t>к</w:t>
      </w:r>
      <w:proofErr w:type="gramEnd"/>
      <w:r w:rsidRPr="00E74BE9">
        <w:rPr>
          <w:rFonts w:ascii="Times New Roman" w:hAnsi="Times New Roman"/>
          <w:sz w:val="28"/>
        </w:rPr>
        <w:t xml:space="preserve"> </w:t>
      </w:r>
      <w:proofErr w:type="gramStart"/>
      <w:r w:rsidRPr="00E74BE9">
        <w:rPr>
          <w:rFonts w:ascii="Times New Roman" w:hAnsi="Times New Roman"/>
          <w:sz w:val="28"/>
        </w:rPr>
        <w:t>бизнес</w:t>
      </w:r>
      <w:proofErr w:type="gramEnd"/>
      <w:r w:rsidRPr="00E74BE9">
        <w:rPr>
          <w:rFonts w:ascii="Times New Roman" w:hAnsi="Times New Roman"/>
          <w:sz w:val="28"/>
        </w:rPr>
        <w:t xml:space="preserve"> - логике данных приложений. Взаимодействие между приложениями реализовано в рамках бизнес-процесса, на отдельных шагах которого осуществляется вызов того или иного сервиса. Реализуется данный подход с помощью сервисной шины предприятия (ESB), которая занимается виртуализацией сервисов, предоставляемых приложениями, и решений класса </w:t>
      </w:r>
      <w:proofErr w:type="spellStart"/>
      <w:r w:rsidRPr="00E74BE9">
        <w:rPr>
          <w:rFonts w:ascii="Times New Roman" w:hAnsi="Times New Roman"/>
          <w:sz w:val="28"/>
        </w:rPr>
        <w:t>Business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Process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Management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System</w:t>
      </w:r>
      <w:proofErr w:type="spellEnd"/>
      <w:r w:rsidRPr="00E74BE9">
        <w:rPr>
          <w:rFonts w:ascii="Times New Roman" w:hAnsi="Times New Roman"/>
          <w:sz w:val="28"/>
        </w:rPr>
        <w:t xml:space="preserve"> (BPMS), как </w:t>
      </w:r>
      <w:proofErr w:type="gramStart"/>
      <w:r w:rsidRPr="00E74BE9">
        <w:rPr>
          <w:rFonts w:ascii="Times New Roman" w:hAnsi="Times New Roman"/>
          <w:sz w:val="28"/>
        </w:rPr>
        <w:t>правило</w:t>
      </w:r>
      <w:proofErr w:type="gramEnd"/>
      <w:r w:rsidRPr="00E74BE9">
        <w:rPr>
          <w:rFonts w:ascii="Times New Roman" w:hAnsi="Times New Roman"/>
          <w:sz w:val="28"/>
        </w:rPr>
        <w:t xml:space="preserve"> основанных на языках BPEL или</w:t>
      </w:r>
      <w:r w:rsidR="00B742DE" w:rsidRPr="00E74BE9">
        <w:rPr>
          <w:rFonts w:ascii="Times New Roman" w:hAnsi="Times New Roman"/>
          <w:sz w:val="28"/>
        </w:rPr>
        <w:t xml:space="preserve"> </w:t>
      </w:r>
      <w:r w:rsidRPr="00E74BE9">
        <w:rPr>
          <w:rFonts w:ascii="Times New Roman" w:hAnsi="Times New Roman"/>
          <w:sz w:val="28"/>
        </w:rPr>
        <w:t>BPMN, которые реализуют логику процесса.</w:t>
      </w:r>
    </w:p>
    <w:p w:rsidR="00483BDF" w:rsidRPr="00344C0D" w:rsidRDefault="00483BDF" w:rsidP="00AE1248">
      <w:pPr>
        <w:pStyle w:val="af4"/>
        <w:numPr>
          <w:ilvl w:val="0"/>
          <w:numId w:val="4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344C0D">
        <w:rPr>
          <w:rFonts w:ascii="Times New Roman" w:hAnsi="Times New Roman"/>
          <w:bCs/>
          <w:sz w:val="28"/>
          <w:szCs w:val="28"/>
        </w:rPr>
        <w:t>Интеграция на уровне композитных приложений.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Бизнес-логика отдельного приложения строится путем вызова сервисов, предоставляемых как данным приложением, так и другими системами. Таким образом, на </w:t>
      </w:r>
      <w:r w:rsidRPr="00344C0D">
        <w:rPr>
          <w:rFonts w:ascii="Times New Roman" w:hAnsi="Times New Roman"/>
          <w:sz w:val="28"/>
          <w:szCs w:val="28"/>
        </w:rPr>
        <w:lastRenderedPageBreak/>
        <w:t xml:space="preserve">одном шаге бизнес-процесса могут взаимодействовать несколько сервисов, в то время как при интеграции на уровне бизнес-процессов на одном шаге процесса вызывается один сервис. Реализация композитных </w:t>
      </w:r>
      <w:r w:rsidRPr="00E74BE9">
        <w:rPr>
          <w:rFonts w:ascii="Times New Roman" w:hAnsi="Times New Roman"/>
          <w:sz w:val="28"/>
          <w:szCs w:val="28"/>
        </w:rPr>
        <w:t>приложений осуществляется с помощью использования технологий</w:t>
      </w:r>
      <w:r w:rsidRPr="00E74BE9">
        <w:rPr>
          <w:rFonts w:ascii="Times New Roman" w:hAnsi="Times New Roman"/>
          <w:sz w:val="28"/>
          <w:szCs w:val="28"/>
          <w:lang w:val="en-US"/>
        </w:rPr>
        <w:t> </w:t>
      </w:r>
      <w:r w:rsidRPr="00E74BE9">
        <w:rPr>
          <w:rStyle w:val="aff8"/>
          <w:rFonts w:ascii="Times New Roman" w:hAnsi="Times New Roman"/>
        </w:rPr>
        <w:t xml:space="preserve">Java </w:t>
      </w:r>
      <w:proofErr w:type="spellStart"/>
      <w:r w:rsidRPr="00E74BE9">
        <w:rPr>
          <w:rStyle w:val="aff8"/>
          <w:rFonts w:ascii="Times New Roman" w:hAnsi="Times New Roman"/>
        </w:rPr>
        <w:t>Business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Integration</w:t>
      </w:r>
      <w:proofErr w:type="spellEnd"/>
      <w:r w:rsidRPr="00E74BE9">
        <w:rPr>
          <w:rStyle w:val="aff8"/>
          <w:rFonts w:ascii="Times New Roman" w:hAnsi="Times New Roman"/>
        </w:rPr>
        <w:t xml:space="preserve"> (JBI, JSR 208) или </w:t>
      </w:r>
      <w:proofErr w:type="spellStart"/>
      <w:r w:rsidRPr="00E74BE9">
        <w:rPr>
          <w:rStyle w:val="aff8"/>
          <w:rFonts w:ascii="Times New Roman" w:hAnsi="Times New Roman"/>
        </w:rPr>
        <w:t>Service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Component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Architecture</w:t>
      </w:r>
      <w:proofErr w:type="spellEnd"/>
      <w:r w:rsidRPr="00E74BE9">
        <w:rPr>
          <w:rStyle w:val="aff8"/>
          <w:rFonts w:ascii="Times New Roman" w:hAnsi="Times New Roman"/>
        </w:rPr>
        <w:t xml:space="preserve"> (SCA).</w:t>
      </w:r>
      <w:r w:rsidRPr="00344C0D">
        <w:rPr>
          <w:rFonts w:ascii="Times New Roman" w:hAnsi="Times New Roman"/>
          <w:sz w:val="28"/>
          <w:szCs w:val="28"/>
        </w:rPr>
        <w:t xml:space="preserve"> </w:t>
      </w:r>
    </w:p>
    <w:p w:rsidR="00483BDF" w:rsidRPr="00B742DE" w:rsidRDefault="00483BDF" w:rsidP="00B742DE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Отсюда можно сделать вывод, что наиболее целесообразным медом интеграции, в рамках поставленной задачи, является подход, описанный в первом пункте.</w:t>
      </w:r>
    </w:p>
    <w:p w:rsidR="00B268EF" w:rsidRPr="00080216" w:rsidRDefault="00514F2F" w:rsidP="00A639A8">
      <w:pPr>
        <w:pStyle w:val="11"/>
        <w:rPr>
          <w:szCs w:val="28"/>
          <w:lang w:val="ru-RU"/>
        </w:rPr>
      </w:pPr>
      <w:bookmarkStart w:id="52" w:name="_Toc353548535"/>
      <w:r w:rsidRPr="00514F2F">
        <w:rPr>
          <w:lang w:val="ru-RU"/>
        </w:rPr>
        <w:t xml:space="preserve">  </w:t>
      </w:r>
      <w:bookmarkStart w:id="53" w:name="_Toc353549399"/>
      <w:bookmarkStart w:id="54" w:name="_Toc354220917"/>
      <w:bookmarkStart w:id="55" w:name="_Toc354221109"/>
      <w:bookmarkStart w:id="56" w:name="_Toc354221159"/>
      <w:bookmarkStart w:id="57" w:name="_Toc354221203"/>
      <w:bookmarkStart w:id="58" w:name="_Toc354222199"/>
      <w:bookmarkStart w:id="59" w:name="_Toc366594973"/>
      <w:r w:rsidR="00EA3C02" w:rsidRPr="001F2643">
        <w:t>ESB</w:t>
      </w:r>
      <w:r w:rsidR="00EA3C02" w:rsidRPr="00080216">
        <w:rPr>
          <w:lang w:val="ru-RU"/>
        </w:rPr>
        <w:t xml:space="preserve"> как подход </w:t>
      </w:r>
      <w:r w:rsidR="0064631B" w:rsidRPr="00080216">
        <w:rPr>
          <w:lang w:val="ru-RU"/>
        </w:rPr>
        <w:t xml:space="preserve">к </w:t>
      </w:r>
      <w:r w:rsidR="00EA3C02" w:rsidRPr="00080216">
        <w:rPr>
          <w:lang w:val="ru-RU"/>
        </w:rPr>
        <w:t>интеграции на уровне данных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B268EF" w:rsidRPr="00D81771" w:rsidRDefault="00C44930" w:rsidP="00DE4569">
      <w:pPr>
        <w:spacing w:line="360" w:lineRule="auto"/>
        <w:ind w:firstLine="1134"/>
        <w:jc w:val="both"/>
        <w:rPr>
          <w:sz w:val="28"/>
          <w:szCs w:val="28"/>
        </w:rPr>
      </w:pPr>
      <w:r w:rsidRPr="00C44930">
        <w:rPr>
          <w:sz w:val="28"/>
          <w:szCs w:val="28"/>
        </w:rPr>
        <w:t xml:space="preserve">Самым оптимальным вариантом интеграции на уровне </w:t>
      </w:r>
      <w:proofErr w:type="gramStart"/>
      <w:r w:rsidRPr="00C44930">
        <w:rPr>
          <w:sz w:val="28"/>
          <w:szCs w:val="28"/>
        </w:rPr>
        <w:t>дынных</w:t>
      </w:r>
      <w:proofErr w:type="gramEnd"/>
      <w:r w:rsidRPr="00C44930">
        <w:rPr>
          <w:sz w:val="28"/>
          <w:szCs w:val="28"/>
        </w:rPr>
        <w:t xml:space="preserve"> является использовани</w:t>
      </w:r>
      <w:r>
        <w:rPr>
          <w:sz w:val="28"/>
          <w:szCs w:val="28"/>
        </w:rPr>
        <w:t>е</w:t>
      </w:r>
      <w:r w:rsidRPr="00C44930">
        <w:rPr>
          <w:sz w:val="28"/>
          <w:szCs w:val="28"/>
        </w:rPr>
        <w:t xml:space="preserve"> сервисн</w:t>
      </w:r>
      <w:r>
        <w:rPr>
          <w:sz w:val="28"/>
          <w:szCs w:val="28"/>
        </w:rPr>
        <w:t>ой</w:t>
      </w:r>
      <w:r w:rsidRPr="00C44930">
        <w:rPr>
          <w:sz w:val="28"/>
          <w:szCs w:val="28"/>
        </w:rPr>
        <w:t xml:space="preserve"> шин</w:t>
      </w:r>
      <w:r>
        <w:rPr>
          <w:sz w:val="28"/>
          <w:szCs w:val="28"/>
        </w:rPr>
        <w:t>ы</w:t>
      </w:r>
      <w:r w:rsidRPr="00C44930">
        <w:rPr>
          <w:sz w:val="28"/>
          <w:szCs w:val="28"/>
        </w:rPr>
        <w:t xml:space="preserve"> предприятия </w:t>
      </w:r>
      <w:r w:rsidRPr="00D81771">
        <w:rPr>
          <w:sz w:val="28"/>
          <w:szCs w:val="28"/>
        </w:rPr>
        <w:t>-</w:t>
      </w:r>
      <w:r w:rsidRPr="00D81771">
        <w:rPr>
          <w:sz w:val="28"/>
          <w:szCs w:val="28"/>
          <w:lang w:val="en-US"/>
        </w:rPr>
        <w:t> </w:t>
      </w:r>
      <w:r w:rsidRPr="00D81771">
        <w:rPr>
          <w:iCs/>
          <w:sz w:val="28"/>
          <w:szCs w:val="28"/>
          <w:lang w:val="en-US"/>
        </w:rPr>
        <w:t>Enterprise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Service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Bus</w:t>
      </w:r>
      <w:r w:rsidRPr="00D81771">
        <w:rPr>
          <w:iCs/>
          <w:sz w:val="28"/>
          <w:szCs w:val="28"/>
        </w:rPr>
        <w:t xml:space="preserve"> (</w:t>
      </w:r>
      <w:r w:rsidRPr="00D81771">
        <w:rPr>
          <w:iCs/>
          <w:sz w:val="28"/>
          <w:szCs w:val="28"/>
          <w:lang w:val="en-US"/>
        </w:rPr>
        <w:t>ESB</w:t>
      </w:r>
      <w:r w:rsidRPr="00D81771">
        <w:rPr>
          <w:iCs/>
          <w:sz w:val="28"/>
          <w:szCs w:val="28"/>
        </w:rPr>
        <w:t>)</w:t>
      </w:r>
      <w:r w:rsidRPr="00D81771">
        <w:rPr>
          <w:sz w:val="28"/>
          <w:szCs w:val="28"/>
        </w:rPr>
        <w:t>.</w:t>
      </w:r>
    </w:p>
    <w:p w:rsidR="00C44930" w:rsidRPr="00D81771" w:rsidRDefault="00B268EF" w:rsidP="00DE4569">
      <w:pPr>
        <w:spacing w:line="360" w:lineRule="auto"/>
        <w:ind w:firstLine="1134"/>
        <w:jc w:val="both"/>
        <w:rPr>
          <w:sz w:val="36"/>
          <w:szCs w:val="28"/>
        </w:rPr>
      </w:pPr>
      <w:r w:rsidRPr="00D81771">
        <w:rPr>
          <w:color w:val="000000"/>
          <w:sz w:val="28"/>
          <w:szCs w:val="22"/>
          <w:shd w:val="clear" w:color="auto" w:fill="FFFFFF"/>
        </w:rPr>
        <w:t>Основной принцип сервисной шины — концентрация обмена сообщениями между различными системами через единую точку, в которой, при необходимости, обеспечивается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транзакционный контроль</w:t>
      </w:r>
      <w:r w:rsidRPr="00D81771">
        <w:rPr>
          <w:color w:val="000000"/>
          <w:sz w:val="28"/>
          <w:szCs w:val="22"/>
          <w:shd w:val="clear" w:color="auto" w:fill="FFFFFF"/>
        </w:rPr>
        <w:t>,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преобразование данных</w:t>
      </w:r>
      <w:r w:rsidRPr="00D81771">
        <w:rPr>
          <w:color w:val="000000"/>
          <w:sz w:val="28"/>
          <w:szCs w:val="22"/>
          <w:shd w:val="clear" w:color="auto" w:fill="FFFFFF"/>
        </w:rPr>
        <w:t>, сохранность сообщений. Все настройки обработки и передачи сообщений предполагаются также сконцентрированными в единой точке, и формируются в терминах служб, таким образом, при замене какой-либо информационной системы, подключённой к шине, нет необходимости в перенастройке остальных систем.</w:t>
      </w:r>
      <w:r w:rsidR="00C44930" w:rsidRPr="00D81771">
        <w:rPr>
          <w:sz w:val="36"/>
          <w:szCs w:val="28"/>
        </w:rPr>
        <w:t xml:space="preserve"> </w:t>
      </w:r>
    </w:p>
    <w:p w:rsidR="00EA3C02" w:rsidRDefault="00EA3C02" w:rsidP="00DE4569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Важной особенностью сервисной шины является поддержка двух режимов передачи информации: синхронного и асинхронного.</w:t>
      </w:r>
    </w:p>
    <w:p w:rsidR="00BD6E7E" w:rsidRPr="003D50AB" w:rsidRDefault="00EA3C02" w:rsidP="003D50AB">
      <w:pPr>
        <w:spacing w:line="360" w:lineRule="auto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sz w:val="28"/>
          <w:szCs w:val="28"/>
        </w:rPr>
        <w:t xml:space="preserve">В рамках поставленной задачи важно наличие именно второй характеристики, так её принцип обеспечивает надёжную передачу данных между </w:t>
      </w:r>
      <w:r w:rsidR="00BD6E7E">
        <w:rPr>
          <w:sz w:val="28"/>
          <w:szCs w:val="28"/>
        </w:rPr>
        <w:t xml:space="preserve">приложениями, за </w:t>
      </w:r>
      <w:r w:rsidR="00483BDF">
        <w:rPr>
          <w:sz w:val="28"/>
          <w:szCs w:val="28"/>
        </w:rPr>
        <w:t>счёт возможности  использования се</w:t>
      </w:r>
      <w:r w:rsidR="00483BDF" w:rsidRPr="00483BDF">
        <w:rPr>
          <w:sz w:val="28"/>
          <w:szCs w:val="28"/>
        </w:rPr>
        <w:t>рвисной шиной в качестве транспортного механизма технологии очередей сообщений (</w:t>
      </w:r>
      <w:r w:rsidR="00483BDF" w:rsidRPr="00483BDF">
        <w:rPr>
          <w:sz w:val="28"/>
          <w:szCs w:val="28"/>
          <w:lang w:val="en-US"/>
        </w:rPr>
        <w:t>Message</w:t>
      </w:r>
      <w:r w:rsidR="00483BDF" w:rsidRPr="00483BDF">
        <w:rPr>
          <w:sz w:val="28"/>
          <w:szCs w:val="28"/>
        </w:rPr>
        <w:t xml:space="preserve"> </w:t>
      </w:r>
      <w:r w:rsidR="00483BDF" w:rsidRPr="00483BDF">
        <w:rPr>
          <w:sz w:val="28"/>
          <w:szCs w:val="28"/>
          <w:lang w:val="en-US"/>
        </w:rPr>
        <w:t>Queue</w:t>
      </w:r>
      <w:r w:rsidR="0064631B">
        <w:rPr>
          <w:sz w:val="28"/>
          <w:szCs w:val="28"/>
        </w:rPr>
        <w:t>).  Таким образом</w:t>
      </w:r>
      <w:r w:rsidR="00483BDF" w:rsidRPr="00483BDF">
        <w:rPr>
          <w:sz w:val="28"/>
          <w:szCs w:val="28"/>
        </w:rPr>
        <w:t xml:space="preserve">, одно приложение </w:t>
      </w:r>
      <w:r w:rsidR="00483BDF" w:rsidRPr="00483BDF">
        <w:rPr>
          <w:sz w:val="28"/>
          <w:szCs w:val="28"/>
        </w:rPr>
        <w:lastRenderedPageBreak/>
        <w:t xml:space="preserve">посредством </w:t>
      </w:r>
      <w:r w:rsidR="00483BDF" w:rsidRPr="00483BDF">
        <w:rPr>
          <w:sz w:val="28"/>
          <w:szCs w:val="28"/>
          <w:lang w:val="en-US"/>
        </w:rPr>
        <w:t>ESB</w:t>
      </w:r>
      <w:r w:rsidR="00483BDF" w:rsidRPr="00483BDF">
        <w:rPr>
          <w:sz w:val="28"/>
          <w:szCs w:val="28"/>
        </w:rPr>
        <w:t xml:space="preserve"> может передать </w:t>
      </w:r>
      <w:r w:rsidR="00BD6E7E" w:rsidRPr="00483BDF">
        <w:rPr>
          <w:color w:val="000000"/>
          <w:sz w:val="28"/>
          <w:szCs w:val="28"/>
        </w:rPr>
        <w:t>данные другому приложению без необходимости вызова процедуры получателя и определенно без ожидания результата. Отправитель не обязан знать, как найти получателя. Он может просто направить данные в ESB и быть уверенным, что они будут переданы.</w:t>
      </w:r>
    </w:p>
    <w:p w:rsidR="00C44930" w:rsidRPr="001F2643" w:rsidRDefault="00514F2F" w:rsidP="00A639A8">
      <w:pPr>
        <w:pStyle w:val="11"/>
      </w:pPr>
      <w:r w:rsidRPr="00080216">
        <w:rPr>
          <w:lang w:val="ru-RU"/>
        </w:rPr>
        <w:t xml:space="preserve"> </w:t>
      </w:r>
      <w:r w:rsidR="001F2643" w:rsidRPr="00080216">
        <w:rPr>
          <w:lang w:val="ru-RU"/>
        </w:rPr>
        <w:t xml:space="preserve"> </w:t>
      </w:r>
      <w:bookmarkStart w:id="60" w:name="_Toc353549400"/>
      <w:bookmarkStart w:id="61" w:name="_Toc354220918"/>
      <w:bookmarkStart w:id="62" w:name="_Toc354221110"/>
      <w:bookmarkStart w:id="63" w:name="_Toc354221160"/>
      <w:bookmarkStart w:id="64" w:name="_Toc354221204"/>
      <w:bookmarkStart w:id="65" w:name="_Toc354222200"/>
      <w:bookmarkStart w:id="66" w:name="_Toc366594974"/>
      <w:proofErr w:type="spellStart"/>
      <w:r w:rsidR="00483BDF" w:rsidRPr="001F2643">
        <w:t>Очереди</w:t>
      </w:r>
      <w:proofErr w:type="spellEnd"/>
      <w:r w:rsidR="00483BDF" w:rsidRPr="001F2643">
        <w:t xml:space="preserve"> </w:t>
      </w:r>
      <w:proofErr w:type="spellStart"/>
      <w:r w:rsidR="00483BDF" w:rsidRPr="001F2643">
        <w:t>Сообщений</w:t>
      </w:r>
      <w:bookmarkEnd w:id="60"/>
      <w:bookmarkEnd w:id="61"/>
      <w:bookmarkEnd w:id="62"/>
      <w:bookmarkEnd w:id="63"/>
      <w:bookmarkEnd w:id="64"/>
      <w:bookmarkEnd w:id="65"/>
      <w:bookmarkEnd w:id="66"/>
      <w:proofErr w:type="spellEnd"/>
    </w:p>
    <w:p w:rsidR="00483BDF" w:rsidRPr="00D81771" w:rsidRDefault="00483BDF" w:rsidP="001A4EA3">
      <w:pPr>
        <w:spacing w:line="360" w:lineRule="auto"/>
        <w:ind w:firstLine="1134"/>
        <w:jc w:val="both"/>
        <w:rPr>
          <w:sz w:val="28"/>
          <w:szCs w:val="28"/>
        </w:rPr>
      </w:pPr>
      <w:r w:rsidRPr="00D81771">
        <w:rPr>
          <w:sz w:val="28"/>
          <w:szCs w:val="28"/>
        </w:rPr>
        <w:t xml:space="preserve">Помимо возможности асинхронной передачи данных </w:t>
      </w:r>
      <w:r w:rsidR="0064631B">
        <w:rPr>
          <w:sz w:val="28"/>
          <w:szCs w:val="28"/>
        </w:rPr>
        <w:t xml:space="preserve">технология </w:t>
      </w:r>
      <w:r w:rsidRPr="00D81771">
        <w:rPr>
          <w:sz w:val="28"/>
          <w:szCs w:val="28"/>
          <w:lang w:val="en-US"/>
        </w:rPr>
        <w:t>MQ</w:t>
      </w:r>
      <w:r w:rsidRPr="00D81771">
        <w:rPr>
          <w:sz w:val="28"/>
          <w:szCs w:val="28"/>
        </w:rPr>
        <w:t xml:space="preserve"> облада</w:t>
      </w:r>
      <w:r w:rsidR="0064631B">
        <w:rPr>
          <w:sz w:val="28"/>
          <w:szCs w:val="28"/>
        </w:rPr>
        <w:t>ет</w:t>
      </w:r>
      <w:r w:rsidRPr="00D81771">
        <w:rPr>
          <w:sz w:val="28"/>
          <w:szCs w:val="28"/>
        </w:rPr>
        <w:t xml:space="preserve"> следующими </w:t>
      </w:r>
      <w:r w:rsidR="0064631B">
        <w:rPr>
          <w:sz w:val="28"/>
          <w:szCs w:val="28"/>
        </w:rPr>
        <w:t>важными</w:t>
      </w:r>
      <w:r w:rsidRPr="00D81771">
        <w:rPr>
          <w:sz w:val="28"/>
          <w:szCs w:val="28"/>
        </w:rPr>
        <w:t xml:space="preserve"> свойствами:</w:t>
      </w:r>
    </w:p>
    <w:p w:rsidR="00483BDF" w:rsidRPr="00D81771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Слабое связывание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создают неявные интерфейсы обмена данными, которые позволяют процессам быть независимыми друг от друга т</w:t>
      </w:r>
      <w:proofErr w:type="gramStart"/>
      <w:r w:rsidRPr="00D81771">
        <w:rPr>
          <w:color w:val="000000"/>
          <w:sz w:val="28"/>
          <w:szCs w:val="28"/>
          <w:lang w:eastAsia="en-US"/>
        </w:rPr>
        <w:t>.е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вы просто определяете формат сообщений отправляемых от одного процесса другому.</w:t>
      </w:r>
    </w:p>
    <w:p w:rsidR="00483BDF" w:rsidRPr="00D81771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Избыточность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позволяют избежать случаев неэкономного использования ресурсов процесс</w:t>
      </w:r>
      <w:proofErr w:type="gramStart"/>
      <w:r w:rsidRPr="00D81771">
        <w:rPr>
          <w:color w:val="000000"/>
          <w:sz w:val="28"/>
          <w:szCs w:val="28"/>
          <w:lang w:eastAsia="en-US"/>
        </w:rPr>
        <w:t>а(</w:t>
      </w:r>
      <w:proofErr w:type="gramEnd"/>
      <w:r w:rsidRPr="00D81771">
        <w:rPr>
          <w:color w:val="000000"/>
          <w:sz w:val="28"/>
          <w:szCs w:val="28"/>
          <w:lang w:eastAsia="en-US"/>
        </w:rPr>
        <w:t>например памяти) в результате хранения необработанной (лишней информации) информации.</w:t>
      </w:r>
    </w:p>
    <w:p w:rsidR="00483BDF" w:rsidRPr="00D81771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proofErr w:type="spellStart"/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Масштабируемость</w:t>
      </w:r>
      <w:proofErr w:type="spellEnd"/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распределить процессы обработки информации. Таким образом, они позволяют легко наращивать скорость, с которой сообщения добавляются в очередь и обрабатываются.</w:t>
      </w:r>
    </w:p>
    <w:p w:rsidR="00483BDF" w:rsidRPr="00D81771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Эластичность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и возможность выдерживать пиковые нагрузки — очереди сообщений могут </w:t>
      </w:r>
      <w:proofErr w:type="gramStart"/>
      <w:r w:rsidRPr="00D81771">
        <w:rPr>
          <w:color w:val="000000"/>
          <w:sz w:val="28"/>
          <w:szCs w:val="28"/>
          <w:lang w:eastAsia="en-US"/>
        </w:rPr>
        <w:t>выполнять роль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своего рода буфера для накопления данных в случае пиковой нагрузки, смягчая тем самым нагрузку на систему обработки информации и не допуская ее отказа.</w:t>
      </w:r>
    </w:p>
    <w:p w:rsidR="00483BDF" w:rsidRPr="00D81771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Отказоустойчивость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отделить процессы друг от друга, так что если процесс, который </w:t>
      </w:r>
      <w:proofErr w:type="gramStart"/>
      <w:r w:rsidRPr="00D81771">
        <w:rPr>
          <w:color w:val="000000"/>
          <w:sz w:val="28"/>
          <w:szCs w:val="28"/>
          <w:lang w:eastAsia="en-US"/>
        </w:rPr>
        <w:t>обрабатывает сообщения из очереди падает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, то </w:t>
      </w:r>
      <w:r w:rsidRPr="00D81771">
        <w:rPr>
          <w:color w:val="000000"/>
          <w:sz w:val="28"/>
          <w:szCs w:val="28"/>
          <w:lang w:eastAsia="en-US"/>
        </w:rPr>
        <w:lastRenderedPageBreak/>
        <w:t>сообщения могут быть добавлены в очередь на обработку позднее, когда система восстановится.</w:t>
      </w:r>
    </w:p>
    <w:p w:rsidR="00483BDF" w:rsidRPr="00D81771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Гарантированная доставка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использование очереди сообщений гарантирует, что сообщение будет доставлено и обработано в любом случае (пока есть хотя бы один обработчик).</w:t>
      </w:r>
    </w:p>
    <w:p w:rsidR="00483BDF" w:rsidRPr="00D81771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Гарантированный порядок доставки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большая часть систем очередей сообщений способны обеспечить гарантии того, что данные будут обрабатываться в определённом порядке (чаще всего в том </w:t>
      </w:r>
      <w:proofErr w:type="gramStart"/>
      <w:r w:rsidRPr="00D81771">
        <w:rPr>
          <w:color w:val="000000"/>
          <w:sz w:val="28"/>
          <w:szCs w:val="28"/>
          <w:lang w:eastAsia="en-US"/>
        </w:rPr>
        <w:t>порядке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 котором они поступили).</w:t>
      </w:r>
    </w:p>
    <w:p w:rsidR="00483BDF" w:rsidRPr="00D81771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Буферизация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позволяет отправлять и получать сообщения при </w:t>
      </w:r>
      <w:proofErr w:type="gramStart"/>
      <w:r w:rsidRPr="00D81771">
        <w:rPr>
          <w:color w:val="000000"/>
          <w:sz w:val="28"/>
          <w:szCs w:val="28"/>
          <w:lang w:eastAsia="en-US"/>
        </w:rPr>
        <w:t>этом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работая с максимальной эффективностью, предлагая буферный слой — процесс записи в очередь может происходить настолько быстро, насколько быстро это в состоянии выполнить очередь сообщений, а не обработчик сообщения.</w:t>
      </w:r>
    </w:p>
    <w:p w:rsidR="00F37266" w:rsidRPr="00B742DE" w:rsidRDefault="00483BDF" w:rsidP="00AE1248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Понимание потоков данных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выявлять узкие места в потоках данных приложения, легко можно определить какая из очередей забивается, какая простаивает и </w:t>
      </w:r>
      <w:proofErr w:type="gramStart"/>
      <w:r w:rsidRPr="00D81771">
        <w:rPr>
          <w:color w:val="000000"/>
          <w:sz w:val="28"/>
          <w:szCs w:val="28"/>
          <w:lang w:eastAsia="en-US"/>
        </w:rPr>
        <w:t>определить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что необходимо делать — добавлять новых обработчиков сообщений или оптимизировать текущую архитектуру.</w:t>
      </w:r>
    </w:p>
    <w:p w:rsidR="003D50AB" w:rsidRPr="00923F38" w:rsidRDefault="003D50AB" w:rsidP="003D50AB">
      <w:pPr>
        <w:pStyle w:val="11"/>
        <w:numPr>
          <w:ilvl w:val="0"/>
          <w:numId w:val="0"/>
        </w:numPr>
        <w:rPr>
          <w:lang w:val="ru-RU"/>
        </w:rPr>
      </w:pPr>
    </w:p>
    <w:p w:rsidR="00C73A07" w:rsidRPr="00514F2F" w:rsidRDefault="00514F2F" w:rsidP="00A639A8">
      <w:pPr>
        <w:pStyle w:val="11"/>
      </w:pPr>
      <w:bookmarkStart w:id="67" w:name="_Toc324342079"/>
      <w:bookmarkStart w:id="68" w:name="_Toc324342551"/>
      <w:bookmarkStart w:id="69" w:name="_Toc324342770"/>
      <w:bookmarkStart w:id="70" w:name="_Toc353548538"/>
      <w:r w:rsidRPr="00387EBB">
        <w:rPr>
          <w:lang w:val="ru-RU"/>
        </w:rPr>
        <w:t xml:space="preserve">  </w:t>
      </w:r>
      <w:bookmarkStart w:id="71" w:name="_Toc353549403"/>
      <w:bookmarkStart w:id="72" w:name="_Toc354220921"/>
      <w:bookmarkStart w:id="73" w:name="_Toc354221113"/>
      <w:bookmarkStart w:id="74" w:name="_Toc354221163"/>
      <w:bookmarkStart w:id="75" w:name="_Toc354221207"/>
      <w:bookmarkStart w:id="76" w:name="_Toc354222202"/>
      <w:bookmarkStart w:id="77" w:name="_Toc366594975"/>
      <w:proofErr w:type="spellStart"/>
      <w:r w:rsidR="00C73A07" w:rsidRPr="00514F2F">
        <w:t>Анализ</w:t>
      </w:r>
      <w:proofErr w:type="spellEnd"/>
      <w:r w:rsidR="00C73A07" w:rsidRPr="00514F2F">
        <w:t xml:space="preserve"> </w:t>
      </w:r>
      <w:proofErr w:type="spellStart"/>
      <w:r w:rsidR="00C73A07" w:rsidRPr="00514F2F">
        <w:t>требований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proofErr w:type="spellEnd"/>
    </w:p>
    <w:p w:rsidR="00CD2864" w:rsidRDefault="00F737A4" w:rsidP="00C72E32">
      <w:pPr>
        <w:spacing w:line="360" w:lineRule="auto"/>
        <w:ind w:firstLine="1134"/>
        <w:jc w:val="both"/>
        <w:rPr>
          <w:rStyle w:val="af3"/>
          <w:b w:val="0"/>
          <w:sz w:val="28"/>
          <w:szCs w:val="28"/>
        </w:rPr>
      </w:pPr>
      <w:r w:rsidRPr="001607A0">
        <w:rPr>
          <w:rStyle w:val="af3"/>
          <w:b w:val="0"/>
          <w:sz w:val="28"/>
          <w:szCs w:val="28"/>
        </w:rPr>
        <w:t>Для реализации всей необходимой   функциональности (п</w:t>
      </w:r>
      <w:r w:rsidR="009D2588">
        <w:rPr>
          <w:rStyle w:val="af3"/>
          <w:b w:val="0"/>
          <w:sz w:val="28"/>
          <w:szCs w:val="28"/>
        </w:rPr>
        <w:t xml:space="preserve">ункт </w:t>
      </w:r>
      <w:r w:rsidR="00D94958" w:rsidRPr="00D94958">
        <w:rPr>
          <w:rStyle w:val="af3"/>
          <w:b w:val="0"/>
          <w:sz w:val="28"/>
          <w:szCs w:val="28"/>
        </w:rPr>
        <w:t>“</w:t>
      </w:r>
      <w:r w:rsidR="009D2588">
        <w:rPr>
          <w:rStyle w:val="af3"/>
          <w:b w:val="0"/>
          <w:sz w:val="28"/>
          <w:szCs w:val="28"/>
        </w:rPr>
        <w:t>Постановка задачи</w:t>
      </w:r>
      <w:r w:rsidR="00D94958" w:rsidRPr="00D94958">
        <w:rPr>
          <w:rStyle w:val="af3"/>
          <w:b w:val="0"/>
          <w:sz w:val="28"/>
          <w:szCs w:val="28"/>
        </w:rPr>
        <w:t>”</w:t>
      </w:r>
      <w:r w:rsidR="009D2588">
        <w:rPr>
          <w:rStyle w:val="af3"/>
          <w:b w:val="0"/>
          <w:sz w:val="28"/>
          <w:szCs w:val="28"/>
        </w:rPr>
        <w:t xml:space="preserve">)  данная система должна состоять из </w:t>
      </w:r>
      <w:r w:rsidR="00966960">
        <w:rPr>
          <w:rStyle w:val="af3"/>
          <w:b w:val="0"/>
          <w:sz w:val="28"/>
          <w:szCs w:val="28"/>
        </w:rPr>
        <w:t>четырёх</w:t>
      </w:r>
      <w:r w:rsidR="00CD2864">
        <w:rPr>
          <w:rStyle w:val="af3"/>
          <w:b w:val="0"/>
          <w:sz w:val="28"/>
          <w:szCs w:val="28"/>
        </w:rPr>
        <w:t xml:space="preserve"> </w:t>
      </w:r>
      <w:r w:rsidR="00617668">
        <w:rPr>
          <w:rStyle w:val="af3"/>
          <w:b w:val="0"/>
          <w:sz w:val="28"/>
          <w:szCs w:val="28"/>
        </w:rPr>
        <w:t>основных компонент</w:t>
      </w:r>
      <w:r w:rsidR="00D94958">
        <w:rPr>
          <w:rStyle w:val="af3"/>
          <w:b w:val="0"/>
          <w:sz w:val="28"/>
          <w:szCs w:val="28"/>
        </w:rPr>
        <w:t>ов</w:t>
      </w:r>
      <w:r w:rsidR="00546153">
        <w:rPr>
          <w:rStyle w:val="af3"/>
          <w:b w:val="0"/>
          <w:sz w:val="28"/>
          <w:szCs w:val="28"/>
        </w:rPr>
        <w:t xml:space="preserve"> </w:t>
      </w:r>
      <w:r w:rsidR="009D2588">
        <w:rPr>
          <w:rStyle w:val="af3"/>
          <w:b w:val="0"/>
          <w:sz w:val="28"/>
          <w:szCs w:val="28"/>
        </w:rPr>
        <w:t>(</w:t>
      </w:r>
      <w:r w:rsidR="00546153" w:rsidRPr="00347585">
        <w:rPr>
          <w:sz w:val="28"/>
        </w:rPr>
        <w:t>Рисунок 2.</w:t>
      </w:r>
      <w:r w:rsidR="00D47A1C" w:rsidRPr="00347585">
        <w:rPr>
          <w:sz w:val="28"/>
        </w:rPr>
        <w:t>5</w:t>
      </w:r>
      <w:r w:rsidR="00546153" w:rsidRPr="00347585">
        <w:rPr>
          <w:sz w:val="28"/>
        </w:rPr>
        <w:t>.1</w:t>
      </w:r>
      <w:r w:rsidR="009D2588">
        <w:rPr>
          <w:rStyle w:val="af3"/>
          <w:b w:val="0"/>
          <w:sz w:val="28"/>
          <w:szCs w:val="28"/>
        </w:rPr>
        <w:t>)</w:t>
      </w:r>
      <w:r w:rsidR="00546153" w:rsidRPr="00546153">
        <w:rPr>
          <w:rStyle w:val="af3"/>
          <w:b w:val="0"/>
          <w:sz w:val="28"/>
          <w:szCs w:val="28"/>
        </w:rPr>
        <w:t>:</w:t>
      </w:r>
    </w:p>
    <w:p w:rsidR="00F737A4" w:rsidRPr="00546153" w:rsidRDefault="00966960" w:rsidP="00CD2864">
      <w:pPr>
        <w:spacing w:line="360" w:lineRule="auto"/>
        <w:jc w:val="both"/>
        <w:rPr>
          <w:rStyle w:val="af3"/>
          <w:b w:val="0"/>
          <w:sz w:val="28"/>
          <w:szCs w:val="28"/>
        </w:rPr>
      </w:pPr>
      <w:r>
        <w:rPr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606415" cy="2720340"/>
            <wp:effectExtent l="19050" t="0" r="0" b="0"/>
            <wp:docPr id="10" name="Рисунок 9" descr="Compon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A" w:rsidRDefault="00F2294A" w:rsidP="000E4660">
      <w:pPr>
        <w:keepNext/>
        <w:spacing w:line="360" w:lineRule="auto"/>
        <w:ind w:firstLine="1080"/>
      </w:pPr>
    </w:p>
    <w:p w:rsidR="00F737A4" w:rsidRPr="00D47A1C" w:rsidRDefault="00F2294A" w:rsidP="00741599">
      <w:pPr>
        <w:pStyle w:val="af9"/>
        <w:rPr>
          <w:rStyle w:val="af3"/>
          <w:b w:val="0"/>
          <w:bCs/>
        </w:rPr>
      </w:pPr>
      <w:bookmarkStart w:id="78" w:name="_Toc353548539"/>
      <w:bookmarkStart w:id="79" w:name="_Toc353549404"/>
      <w:bookmarkStart w:id="80" w:name="_Toc354220922"/>
      <w:bookmarkStart w:id="81" w:name="_Toc354220974"/>
      <w:bookmarkStart w:id="82" w:name="_Toc354221114"/>
      <w:bookmarkStart w:id="83" w:name="_Toc354221164"/>
      <w:bookmarkStart w:id="84" w:name="_Toc354221208"/>
      <w:r w:rsidRPr="00D47A1C">
        <w:t>Рисунок 2.</w:t>
      </w:r>
      <w:r w:rsidR="00D47A1C">
        <w:t>5</w:t>
      </w:r>
      <w:r w:rsidRPr="00D47A1C">
        <w:t>.1 Диаграмма Компонентов</w:t>
      </w:r>
      <w:bookmarkEnd w:id="78"/>
      <w:bookmarkEnd w:id="79"/>
      <w:bookmarkEnd w:id="80"/>
      <w:bookmarkEnd w:id="81"/>
      <w:bookmarkEnd w:id="82"/>
      <w:bookmarkEnd w:id="83"/>
      <w:bookmarkEnd w:id="84"/>
    </w:p>
    <w:p w:rsidR="00F737A4" w:rsidRPr="00F737A4" w:rsidRDefault="00F737A4" w:rsidP="00F737A4">
      <w:pPr>
        <w:spacing w:line="360" w:lineRule="auto"/>
        <w:ind w:firstLine="1080"/>
        <w:jc w:val="both"/>
        <w:rPr>
          <w:bCs/>
          <w:sz w:val="28"/>
          <w:szCs w:val="28"/>
        </w:rPr>
      </w:pPr>
    </w:p>
    <w:p w:rsidR="00BB5E31" w:rsidRDefault="00BB5E31" w:rsidP="00AE1248">
      <w:pPr>
        <w:pStyle w:val="17"/>
        <w:numPr>
          <w:ilvl w:val="0"/>
          <w:numId w:val="6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WS</w:t>
      </w:r>
      <w:r w:rsidRPr="00BB5E3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Business</w:t>
      </w:r>
      <w:r w:rsidRPr="00BB5E31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  <w:lang w:val="en-US"/>
        </w:rPr>
        <w:t>Logic</w:t>
      </w:r>
      <w:r w:rsidRPr="00BB5E31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 xml:space="preserve">компонент, предоставляющий клиенту универсальных программный интерфейс к </w:t>
      </w:r>
      <w:proofErr w:type="spellStart"/>
      <w:r>
        <w:rPr>
          <w:color w:val="000000"/>
          <w:shd w:val="clear" w:color="auto" w:fill="FFFFFF"/>
        </w:rPr>
        <w:t>бизнес-логике</w:t>
      </w:r>
      <w:proofErr w:type="spellEnd"/>
      <w:r>
        <w:rPr>
          <w:color w:val="000000"/>
          <w:shd w:val="clear" w:color="auto" w:fill="FFFFFF"/>
        </w:rPr>
        <w:t xml:space="preserve"> системы.</w:t>
      </w:r>
    </w:p>
    <w:p w:rsidR="00BB5E31" w:rsidRDefault="000E4660" w:rsidP="00AE1248">
      <w:pPr>
        <w:pStyle w:val="17"/>
        <w:numPr>
          <w:ilvl w:val="0"/>
          <w:numId w:val="6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Message</w:t>
      </w:r>
      <w:r w:rsidRPr="000E466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Broker</w:t>
      </w:r>
      <w:r w:rsidRPr="000E4660">
        <w:rPr>
          <w:color w:val="000000"/>
          <w:shd w:val="clear" w:color="auto" w:fill="FFFFFF"/>
        </w:rPr>
        <w:t xml:space="preserve"> –</w:t>
      </w:r>
      <w:r w:rsidR="00CD2864" w:rsidRPr="00CD2864">
        <w:rPr>
          <w:color w:val="000000"/>
          <w:shd w:val="clear" w:color="auto" w:fill="FFFFFF"/>
        </w:rPr>
        <w:t xml:space="preserve"> </w:t>
      </w:r>
      <w:r w:rsidR="00CC5100">
        <w:rPr>
          <w:color w:val="000000"/>
          <w:shd w:val="clear" w:color="auto" w:fill="FFFFFF"/>
        </w:rPr>
        <w:t xml:space="preserve">компонент системы, представляющий собой </w:t>
      </w:r>
      <w:r w:rsidR="00CD2864">
        <w:rPr>
          <w:color w:val="000000"/>
          <w:shd w:val="clear" w:color="auto" w:fill="FFFFFF"/>
        </w:rPr>
        <w:t>платформу для хранения, маршрутизации и трансформации запросов</w:t>
      </w:r>
      <w:r>
        <w:rPr>
          <w:color w:val="000000"/>
          <w:shd w:val="clear" w:color="auto" w:fill="FFFFFF"/>
        </w:rPr>
        <w:t>.</w:t>
      </w:r>
    </w:p>
    <w:p w:rsidR="00AF6818" w:rsidRPr="00966960" w:rsidRDefault="00AF6818" w:rsidP="00AE1248">
      <w:pPr>
        <w:pStyle w:val="17"/>
        <w:numPr>
          <w:ilvl w:val="0"/>
          <w:numId w:val="6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Request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Dispatcher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компонент отвечающий за передачу обработанных системой запросов к сервисам назначения (</w:t>
      </w:r>
      <w:r>
        <w:rPr>
          <w:color w:val="000000"/>
          <w:shd w:val="clear" w:color="auto" w:fill="FFFFFF"/>
          <w:lang w:val="en-US"/>
        </w:rPr>
        <w:t>web</w:t>
      </w:r>
      <w:r w:rsidRPr="00AF6818">
        <w:rPr>
          <w:color w:val="000000"/>
          <w:shd w:val="clear" w:color="auto" w:fill="FFFFFF"/>
        </w:rPr>
        <w:t xml:space="preserve">- </w:t>
      </w:r>
      <w:r>
        <w:rPr>
          <w:color w:val="000000"/>
          <w:shd w:val="clear" w:color="auto" w:fill="FFFFFF"/>
        </w:rPr>
        <w:t xml:space="preserve">сайтам </w:t>
      </w:r>
      <w:proofErr w:type="spellStart"/>
      <w:r>
        <w:rPr>
          <w:color w:val="000000"/>
          <w:shd w:val="clear" w:color="auto" w:fill="FFFFFF"/>
        </w:rPr>
        <w:t>рекрутмента</w:t>
      </w:r>
      <w:proofErr w:type="spellEnd"/>
      <w:r>
        <w:rPr>
          <w:color w:val="000000"/>
          <w:shd w:val="clear" w:color="auto" w:fill="FFFFFF"/>
        </w:rPr>
        <w:t>)</w:t>
      </w:r>
      <w:r w:rsidRPr="007E27F0">
        <w:rPr>
          <w:color w:val="000000"/>
          <w:shd w:val="clear" w:color="auto" w:fill="FFFFFF"/>
        </w:rPr>
        <w:t>.</w:t>
      </w:r>
    </w:p>
    <w:p w:rsidR="008054AB" w:rsidRPr="00965D31" w:rsidRDefault="008054AB" w:rsidP="00AE1248">
      <w:pPr>
        <w:pStyle w:val="17"/>
        <w:numPr>
          <w:ilvl w:val="0"/>
          <w:numId w:val="6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 w:rsidRPr="00965D31">
        <w:rPr>
          <w:color w:val="000000"/>
          <w:shd w:val="clear" w:color="auto" w:fill="FFFFFF"/>
          <w:lang w:val="en-US"/>
        </w:rPr>
        <w:t>Rules</w:t>
      </w:r>
      <w:r w:rsidRPr="00965D31">
        <w:rPr>
          <w:color w:val="000000"/>
          <w:shd w:val="clear" w:color="auto" w:fill="FFFFFF"/>
        </w:rPr>
        <w:t xml:space="preserve"> </w:t>
      </w:r>
      <w:r w:rsidRPr="00965D31">
        <w:rPr>
          <w:color w:val="000000"/>
          <w:shd w:val="clear" w:color="auto" w:fill="FFFFFF"/>
          <w:lang w:val="en-US"/>
        </w:rPr>
        <w:t>Repository</w:t>
      </w:r>
      <w:r w:rsidRPr="00965D31">
        <w:rPr>
          <w:color w:val="000000"/>
          <w:shd w:val="clear" w:color="auto" w:fill="FFFFFF"/>
        </w:rPr>
        <w:t xml:space="preserve"> – хранилище правил, </w:t>
      </w:r>
      <w:r w:rsidR="00897927">
        <w:rPr>
          <w:color w:val="000000"/>
          <w:shd w:val="clear" w:color="auto" w:fill="FFFFFF"/>
        </w:rPr>
        <w:t>в соответствии с которыми,</w:t>
      </w:r>
      <w:r w:rsidRPr="00965D31">
        <w:rPr>
          <w:color w:val="000000"/>
          <w:shd w:val="clear" w:color="auto" w:fill="FFFFFF"/>
        </w:rPr>
        <w:t xml:space="preserve"> система производит трансформацию </w:t>
      </w:r>
      <w:r w:rsidR="00897927">
        <w:rPr>
          <w:color w:val="000000"/>
          <w:shd w:val="clear" w:color="auto" w:fill="FFFFFF"/>
        </w:rPr>
        <w:t>запросов</w:t>
      </w:r>
      <w:r w:rsidRPr="00965D31">
        <w:rPr>
          <w:color w:val="000000"/>
          <w:shd w:val="clear" w:color="auto" w:fill="FFFFFF"/>
        </w:rPr>
        <w:t xml:space="preserve">. </w:t>
      </w:r>
    </w:p>
    <w:p w:rsidR="00585BA7" w:rsidRPr="008054AB" w:rsidRDefault="00585BA7" w:rsidP="00BB5E31">
      <w:pPr>
        <w:pStyle w:val="17"/>
        <w:spacing w:line="360" w:lineRule="auto"/>
        <w:ind w:left="1418" w:firstLine="0"/>
        <w:rPr>
          <w:color w:val="000000"/>
          <w:shd w:val="clear" w:color="auto" w:fill="FFFFFF"/>
        </w:rPr>
      </w:pPr>
    </w:p>
    <w:p w:rsidR="00781ADA" w:rsidRPr="00B742DE" w:rsidRDefault="003941A6" w:rsidP="00B742DE">
      <w:pPr>
        <w:spacing w:line="360" w:lineRule="auto"/>
        <w:ind w:firstLine="1134"/>
        <w:jc w:val="both"/>
        <w:rPr>
          <w:color w:val="000000"/>
          <w:sz w:val="28"/>
          <w:shd w:val="clear" w:color="auto" w:fill="FFFFFF"/>
        </w:rPr>
      </w:pPr>
      <w:r w:rsidRPr="00D7756D">
        <w:rPr>
          <w:color w:val="000000"/>
          <w:sz w:val="28"/>
          <w:shd w:val="clear" w:color="auto" w:fill="FFFFFF"/>
        </w:rPr>
        <w:t xml:space="preserve">Для реализации данной системы целесообразно использовать </w:t>
      </w:r>
      <w:r w:rsidR="00D7756D" w:rsidRPr="00D7756D">
        <w:rPr>
          <w:color w:val="000000"/>
          <w:sz w:val="28"/>
          <w:shd w:val="clear" w:color="auto" w:fill="FFFFFF"/>
        </w:rPr>
        <w:t>стек</w:t>
      </w:r>
      <w:r w:rsidRPr="00D7756D">
        <w:rPr>
          <w:color w:val="000000"/>
          <w:sz w:val="28"/>
          <w:shd w:val="clear" w:color="auto" w:fill="FFFFFF"/>
        </w:rPr>
        <w:t xml:space="preserve"> </w:t>
      </w:r>
      <w:r w:rsidRPr="00D7756D">
        <w:rPr>
          <w:color w:val="000000"/>
          <w:sz w:val="28"/>
          <w:shd w:val="clear" w:color="auto" w:fill="FFFFFF"/>
          <w:lang w:val="en-US"/>
        </w:rPr>
        <w:t>Java</w:t>
      </w:r>
      <w:r w:rsidRPr="00D7756D">
        <w:rPr>
          <w:color w:val="000000"/>
          <w:sz w:val="28"/>
          <w:shd w:val="clear" w:color="auto" w:fill="FFFFFF"/>
        </w:rPr>
        <w:t xml:space="preserve"> - технологий, так как они позволяют строить </w:t>
      </w:r>
      <w:proofErr w:type="spellStart"/>
      <w:r w:rsidRPr="00D7756D">
        <w:rPr>
          <w:color w:val="000000"/>
          <w:sz w:val="28"/>
          <w:shd w:val="clear" w:color="auto" w:fill="FFFFFF"/>
        </w:rPr>
        <w:t>крос</w:t>
      </w:r>
      <w:r w:rsidR="00737A88">
        <w:rPr>
          <w:color w:val="000000"/>
          <w:sz w:val="28"/>
          <w:shd w:val="clear" w:color="auto" w:fill="FFFFFF"/>
        </w:rPr>
        <w:t>с</w:t>
      </w:r>
      <w:r w:rsidRPr="00D7756D">
        <w:rPr>
          <w:color w:val="000000"/>
          <w:sz w:val="28"/>
          <w:shd w:val="clear" w:color="auto" w:fill="FFFFFF"/>
        </w:rPr>
        <w:t>платформенные</w:t>
      </w:r>
      <w:proofErr w:type="spellEnd"/>
      <w:r w:rsidRPr="00D7756D">
        <w:rPr>
          <w:color w:val="000000"/>
          <w:sz w:val="28"/>
          <w:shd w:val="clear" w:color="auto" w:fill="FFFFFF"/>
        </w:rPr>
        <w:t xml:space="preserve">  и масштабируемые решения.</w:t>
      </w:r>
      <w:r w:rsidR="00D7756D">
        <w:rPr>
          <w:color w:val="000000"/>
          <w:sz w:val="28"/>
          <w:shd w:val="clear" w:color="auto" w:fill="FFFFFF"/>
        </w:rPr>
        <w:t xml:space="preserve"> Кроме того, на сегодняшний день существует довольно широкий спектр </w:t>
      </w:r>
      <w:proofErr w:type="spellStart"/>
      <w:r w:rsidR="00D7756D">
        <w:rPr>
          <w:color w:val="000000"/>
          <w:sz w:val="28"/>
          <w:shd w:val="clear" w:color="auto" w:fill="FFFFFF"/>
        </w:rPr>
        <w:t>фрэймворков</w:t>
      </w:r>
      <w:proofErr w:type="spellEnd"/>
      <w:r w:rsidR="00D7756D">
        <w:rPr>
          <w:color w:val="000000"/>
          <w:sz w:val="28"/>
          <w:shd w:val="clear" w:color="auto" w:fill="FFFFFF"/>
        </w:rPr>
        <w:t xml:space="preserve"> </w:t>
      </w:r>
      <w:r w:rsidR="007B0365">
        <w:rPr>
          <w:color w:val="000000"/>
          <w:sz w:val="28"/>
          <w:shd w:val="clear" w:color="auto" w:fill="FFFFFF"/>
        </w:rPr>
        <w:t>для быстрого и удобного построения программных решений, основанных на этой платформе.</w:t>
      </w:r>
    </w:p>
    <w:p w:rsidR="00C3241F" w:rsidRPr="00A57FDC" w:rsidRDefault="00C3241F" w:rsidP="00C3241F">
      <w:pPr>
        <w:pStyle w:val="2"/>
        <w:rPr>
          <w:sz w:val="32"/>
          <w:szCs w:val="28"/>
          <w:lang w:val="en-US"/>
        </w:rPr>
      </w:pPr>
      <w:bookmarkStart w:id="85" w:name="_Toc324342081"/>
      <w:bookmarkStart w:id="86" w:name="_Toc324342553"/>
      <w:bookmarkStart w:id="87" w:name="_Toc324342772"/>
      <w:bookmarkStart w:id="88" w:name="_Toc353548546"/>
      <w:bookmarkStart w:id="89" w:name="_Toc353549411"/>
      <w:bookmarkStart w:id="90" w:name="_Toc354220923"/>
      <w:bookmarkStart w:id="91" w:name="_Toc354221115"/>
      <w:bookmarkStart w:id="92" w:name="_Toc354221165"/>
      <w:bookmarkStart w:id="93" w:name="_Toc354221209"/>
      <w:bookmarkStart w:id="94" w:name="_Toc354222203"/>
      <w:bookmarkStart w:id="95" w:name="_Toc366594976"/>
      <w:r w:rsidRPr="008668C1">
        <w:rPr>
          <w:szCs w:val="28"/>
        </w:rPr>
        <w:lastRenderedPageBreak/>
        <w:t>Компонент</w:t>
      </w:r>
      <w:r w:rsidRPr="00D94841">
        <w:rPr>
          <w:szCs w:val="28"/>
          <w:lang w:val="en-US"/>
        </w:rPr>
        <w:t xml:space="preserve">  </w:t>
      </w:r>
      <w:r w:rsidRPr="00D94841">
        <w:rPr>
          <w:sz w:val="32"/>
          <w:szCs w:val="28"/>
          <w:lang w:val="en-US"/>
        </w:rPr>
        <w:t>“</w:t>
      </w:r>
      <w:r w:rsidRPr="00D94841">
        <w:rPr>
          <w:sz w:val="32"/>
          <w:szCs w:val="28"/>
          <w:shd w:val="clear" w:color="auto" w:fill="FFFFFF"/>
          <w:lang w:val="en-US"/>
        </w:rPr>
        <w:t xml:space="preserve"> </w:t>
      </w:r>
      <w:r w:rsidRPr="00D94841">
        <w:rPr>
          <w:shd w:val="clear" w:color="auto" w:fill="FFFFFF"/>
          <w:lang w:val="en-US"/>
        </w:rPr>
        <w:t xml:space="preserve">Web Service Business-Logic </w:t>
      </w:r>
      <w:r w:rsidRPr="00D94841">
        <w:rPr>
          <w:sz w:val="32"/>
          <w:szCs w:val="28"/>
          <w:lang w:val="en-US"/>
        </w:rPr>
        <w:t>”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C3241F" w:rsidRPr="00C05C75" w:rsidRDefault="00C3241F" w:rsidP="00C3241F">
      <w:pPr>
        <w:spacing w:line="360" w:lineRule="auto"/>
        <w:ind w:firstLine="1134"/>
        <w:jc w:val="both"/>
        <w:rPr>
          <w:sz w:val="28"/>
          <w:szCs w:val="28"/>
        </w:rPr>
      </w:pPr>
      <w:r w:rsidRPr="00C05C75">
        <w:rPr>
          <w:sz w:val="28"/>
          <w:szCs w:val="28"/>
        </w:rPr>
        <w:t xml:space="preserve">В целях построения гибко расширяемой  архитектуры системы, компоненты презентационного уровня и уровня </w:t>
      </w:r>
      <w:proofErr w:type="spellStart"/>
      <w:proofErr w:type="gramStart"/>
      <w:r w:rsidRPr="00C05C75">
        <w:rPr>
          <w:sz w:val="28"/>
          <w:szCs w:val="28"/>
        </w:rPr>
        <w:t>бизнес-логики</w:t>
      </w:r>
      <w:proofErr w:type="spellEnd"/>
      <w:proofErr w:type="gramEnd"/>
      <w:r w:rsidRPr="00C05C75">
        <w:rPr>
          <w:sz w:val="28"/>
          <w:szCs w:val="28"/>
        </w:rPr>
        <w:t xml:space="preserve"> системы, должны быть максимально независимы друг от друга (Ри</w:t>
      </w:r>
      <w:r w:rsidR="00FF41DC">
        <w:rPr>
          <w:sz w:val="28"/>
          <w:szCs w:val="28"/>
        </w:rPr>
        <w:t>с</w:t>
      </w:r>
      <w:r w:rsidRPr="00C05C75">
        <w:rPr>
          <w:sz w:val="28"/>
          <w:szCs w:val="28"/>
        </w:rPr>
        <w:t xml:space="preserve">унок диаграмма компонентов). Данное требование, в рамках </w:t>
      </w:r>
      <w:proofErr w:type="spellStart"/>
      <w:proofErr w:type="gramStart"/>
      <w:r w:rsidRPr="00C05C75">
        <w:rPr>
          <w:sz w:val="28"/>
          <w:szCs w:val="28"/>
        </w:rPr>
        <w:t>сервис-ориентированной</w:t>
      </w:r>
      <w:proofErr w:type="spellEnd"/>
      <w:proofErr w:type="gramEnd"/>
      <w:r w:rsidRPr="00C05C75">
        <w:rPr>
          <w:sz w:val="28"/>
          <w:szCs w:val="28"/>
        </w:rPr>
        <w:t xml:space="preserve"> архитектуры (</w:t>
      </w:r>
      <w:r w:rsidRPr="00C05C75">
        <w:rPr>
          <w:sz w:val="28"/>
          <w:szCs w:val="28"/>
          <w:lang w:val="en-US"/>
        </w:rPr>
        <w:t>SOA</w:t>
      </w:r>
      <w:r w:rsidRPr="00C05C75">
        <w:rPr>
          <w:sz w:val="28"/>
          <w:szCs w:val="28"/>
        </w:rPr>
        <w:t xml:space="preserve"> – </w:t>
      </w:r>
      <w:r w:rsidRPr="00C05C75">
        <w:rPr>
          <w:sz w:val="28"/>
          <w:szCs w:val="28"/>
          <w:lang w:val="en-US"/>
        </w:rPr>
        <w:t>Service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Oriented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Architecture</w:t>
      </w:r>
      <w:r w:rsidRPr="00C05C75">
        <w:rPr>
          <w:sz w:val="28"/>
          <w:szCs w:val="28"/>
        </w:rPr>
        <w:t xml:space="preserve">), может быть реализовано на основе технологии </w:t>
      </w:r>
      <w:proofErr w:type="spellStart"/>
      <w:r w:rsidRPr="00C05C75">
        <w:rPr>
          <w:sz w:val="28"/>
          <w:szCs w:val="28"/>
        </w:rPr>
        <w:t>веб-сервисов</w:t>
      </w:r>
      <w:proofErr w:type="spellEnd"/>
      <w:r w:rsidRPr="00C05C75">
        <w:rPr>
          <w:sz w:val="28"/>
          <w:szCs w:val="28"/>
        </w:rPr>
        <w:t xml:space="preserve">. </w:t>
      </w:r>
    </w:p>
    <w:p w:rsidR="00C3241F" w:rsidRPr="00F6538C" w:rsidRDefault="00C3241F" w:rsidP="00C3241F">
      <w:pPr>
        <w:suppressAutoHyphens w:val="0"/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F6538C">
        <w:rPr>
          <w:color w:val="000000"/>
          <w:sz w:val="28"/>
          <w:szCs w:val="28"/>
          <w:shd w:val="clear" w:color="auto" w:fill="FFFFFF"/>
          <w:lang w:eastAsia="en-US"/>
        </w:rPr>
        <w:t xml:space="preserve">На сегодняшний день наибольшее распространение получили следующие протоколы реализации </w:t>
      </w:r>
      <w:proofErr w:type="spellStart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веб-сервисов</w:t>
      </w:r>
      <w:proofErr w:type="spellEnd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:</w:t>
      </w:r>
    </w:p>
    <w:p w:rsidR="00C3241F" w:rsidRPr="00F6538C" w:rsidRDefault="00C3241F" w:rsidP="00AE1248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SOAP </w:t>
      </w:r>
      <w:r w:rsidRPr="00F6538C">
        <w:rPr>
          <w:color w:val="000000"/>
          <w:sz w:val="28"/>
          <w:szCs w:val="28"/>
          <w:lang w:val="en-US" w:eastAsia="en-US"/>
        </w:rPr>
        <w:t xml:space="preserve">(Simple Object Access Protocol) </w:t>
      </w:r>
      <w:r w:rsidRPr="00C05C75">
        <w:rPr>
          <w:color w:val="000000"/>
          <w:sz w:val="28"/>
          <w:szCs w:val="28"/>
          <w:lang w:val="en-US" w:eastAsia="en-US"/>
        </w:rPr>
        <w:t xml:space="preserve"> ;</w:t>
      </w:r>
    </w:p>
    <w:p w:rsidR="00C3241F" w:rsidRPr="00F6538C" w:rsidRDefault="00C3241F" w:rsidP="00AE1248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REST </w:t>
      </w:r>
      <w:r w:rsidRPr="00F6538C">
        <w:rPr>
          <w:color w:val="000000"/>
          <w:sz w:val="28"/>
          <w:szCs w:val="28"/>
          <w:lang w:val="en-US" w:eastAsia="en-US"/>
        </w:rPr>
        <w:t>(Representational State Transfer)</w:t>
      </w:r>
      <w:r w:rsidRPr="00C05C75">
        <w:rPr>
          <w:color w:val="000000"/>
          <w:sz w:val="28"/>
          <w:szCs w:val="28"/>
          <w:lang w:val="en-US" w:eastAsia="en-US"/>
        </w:rPr>
        <w:t>;</w:t>
      </w:r>
    </w:p>
    <w:p w:rsidR="00C3241F" w:rsidRPr="00BD7AF2" w:rsidRDefault="00C3241F" w:rsidP="00AE1248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XML-RPC</w:t>
      </w:r>
      <w:r w:rsidRPr="00C05C75">
        <w:rPr>
          <w:color w:val="000000"/>
          <w:sz w:val="28"/>
          <w:szCs w:val="28"/>
          <w:lang w:val="en-US" w:eastAsia="en-US"/>
        </w:rPr>
        <w:t> </w:t>
      </w:r>
      <w:r w:rsidRPr="00F6538C">
        <w:rPr>
          <w:color w:val="000000"/>
          <w:sz w:val="28"/>
          <w:szCs w:val="28"/>
          <w:lang w:val="en-US" w:eastAsia="en-US"/>
        </w:rPr>
        <w:t>(XML Remote Procedure Call)</w:t>
      </w:r>
      <w:r w:rsidRPr="00C05C75">
        <w:rPr>
          <w:color w:val="000000"/>
          <w:sz w:val="28"/>
          <w:szCs w:val="28"/>
          <w:lang w:val="en-US" w:eastAsia="en-US"/>
        </w:rPr>
        <w:t>.</w:t>
      </w:r>
    </w:p>
    <w:p w:rsidR="00C3241F" w:rsidRPr="006F1BD0" w:rsidRDefault="00C3241F" w:rsidP="00C3241F">
      <w:pPr>
        <w:shd w:val="clear" w:color="auto" w:fill="FFFFFF"/>
        <w:suppressAutoHyphens w:val="0"/>
        <w:spacing w:line="360" w:lineRule="auto"/>
        <w:ind w:firstLine="1134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923F38">
        <w:rPr>
          <w:color w:val="000000"/>
          <w:sz w:val="28"/>
          <w:szCs w:val="28"/>
        </w:rPr>
        <w:br/>
      </w:r>
      <w:r w:rsidRPr="00BD7AF2">
        <w:rPr>
          <w:color w:val="000000"/>
          <w:sz w:val="28"/>
          <w:szCs w:val="28"/>
          <w:shd w:val="clear" w:color="auto" w:fill="FFFFFF"/>
        </w:rPr>
        <w:t xml:space="preserve">В рамках поставленной задачи, целесообразно использовать первый протокол, так как SOAP более применим в сложных архитектурах, где взаимодействие с объектами выходит за рамки теории CRUD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BD7AF2">
        <w:rPr>
          <w:color w:val="000000"/>
          <w:sz w:val="28"/>
          <w:szCs w:val="28"/>
          <w:shd w:val="clear" w:color="auto" w:fill="FFFFFF"/>
        </w:rPr>
        <w:t>(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Create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Read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Update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),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и требуется обеспечение надёжности и безопасности  передачи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 данных.</w:t>
      </w:r>
    </w:p>
    <w:p w:rsidR="000E225D" w:rsidRDefault="000E225D" w:rsidP="000E225D">
      <w:pPr>
        <w:shd w:val="clear" w:color="auto" w:fill="FFFFFF"/>
        <w:suppressAutoHyphens w:val="0"/>
        <w:spacing w:line="360" w:lineRule="auto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6F1BD0"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SOAP</w:t>
      </w:r>
      <w:r w:rsidRPr="000E225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включает в себя ещё два стандарта:</w:t>
      </w:r>
    </w:p>
    <w:p w:rsidR="000E225D" w:rsidRPr="000E225D" w:rsidRDefault="000E225D" w:rsidP="00AE1248">
      <w:pPr>
        <w:pStyle w:val="aff7"/>
        <w:numPr>
          <w:ilvl w:val="0"/>
          <w:numId w:val="15"/>
        </w:numPr>
      </w:pPr>
      <w:r w:rsidRPr="000E225D">
        <w:rPr>
          <w:rStyle w:val="af3"/>
          <w:b w:val="0"/>
          <w:bCs w:val="0"/>
        </w:rPr>
        <w:t>UDDI</w:t>
      </w:r>
      <w:r w:rsidRPr="000E225D">
        <w:rPr>
          <w:rStyle w:val="apple-converted-space"/>
        </w:rPr>
        <w:t> </w:t>
      </w:r>
      <w:proofErr w:type="gramStart"/>
      <w:r w:rsidRPr="000E225D">
        <w:rPr>
          <w:rStyle w:val="apple-converted-space"/>
        </w:rPr>
        <w:t>( </w:t>
      </w:r>
      <w:proofErr w:type="spellStart"/>
      <w:proofErr w:type="gramEnd"/>
      <w:r w:rsidRPr="000E225D">
        <w:t>Universal</w:t>
      </w:r>
      <w:proofErr w:type="spellEnd"/>
      <w:r w:rsidRPr="000E225D">
        <w:t xml:space="preserve"> </w:t>
      </w:r>
      <w:proofErr w:type="spellStart"/>
      <w:r w:rsidRPr="000E225D">
        <w:t>Description</w:t>
      </w:r>
      <w:proofErr w:type="spellEnd"/>
      <w:r w:rsidRPr="000E225D">
        <w:t xml:space="preserve"> </w:t>
      </w:r>
      <w:proofErr w:type="spellStart"/>
      <w:r w:rsidRPr="000E225D">
        <w:t>Discovery</w:t>
      </w:r>
      <w:proofErr w:type="spellEnd"/>
      <w:r w:rsidRPr="000E225D">
        <w:t xml:space="preserve"> &amp; </w:t>
      </w:r>
      <w:proofErr w:type="spellStart"/>
      <w:r w:rsidRPr="000E225D">
        <w:t>Integration</w:t>
      </w:r>
      <w:proofErr w:type="spellEnd"/>
      <w:r w:rsidRPr="000E225D">
        <w:t xml:space="preserve"> </w:t>
      </w:r>
      <w:r w:rsidRPr="000E225D">
        <w:rPr>
          <w:rStyle w:val="apple-converted-space"/>
        </w:rPr>
        <w:t>)</w:t>
      </w:r>
      <w:r w:rsidRPr="000E225D">
        <w:t>описывает способ опубликования и обнаружения информации о Web-службах.</w:t>
      </w:r>
    </w:p>
    <w:p w:rsidR="00C3241F" w:rsidRPr="00347585" w:rsidRDefault="000E225D" w:rsidP="00AE1248">
      <w:pPr>
        <w:pStyle w:val="aff7"/>
        <w:numPr>
          <w:ilvl w:val="0"/>
          <w:numId w:val="15"/>
        </w:numPr>
      </w:pPr>
      <w:r w:rsidRPr="000E225D">
        <w:t>WSDL</w:t>
      </w:r>
      <w:r w:rsidRPr="000E225D">
        <w:rPr>
          <w:rStyle w:val="apple-converted-space"/>
        </w:rPr>
        <w:t> </w:t>
      </w:r>
      <w:r w:rsidRPr="000E225D">
        <w:t>(</w:t>
      </w:r>
      <w:proofErr w:type="spellStart"/>
      <w:r w:rsidRPr="000E225D">
        <w:t>Web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Services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Description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Language</w:t>
      </w:r>
      <w:proofErr w:type="spellEnd"/>
      <w:r w:rsidRPr="000E225D">
        <w:t>) — язык описания</w:t>
      </w:r>
      <w:r w:rsidRPr="000E225D">
        <w:rPr>
          <w:rStyle w:val="apple-converted-space"/>
        </w:rPr>
        <w:t> </w:t>
      </w:r>
      <w:proofErr w:type="spellStart"/>
      <w:r w:rsidR="003B1CCA">
        <w:fldChar w:fldCharType="begin"/>
      </w:r>
      <w:r w:rsidR="00E66B1D">
        <w:instrText>HYPERLINK "http://ru.wikipedia.org/wiki/%D0%92%D0%B5%D0%B1-%D1%81%D0%B5%D1%80%D0%B2%D0%B8%D1%81" \o "Веб-сервис"</w:instrText>
      </w:r>
      <w:r w:rsidR="003B1CCA">
        <w:fldChar w:fldCharType="separate"/>
      </w:r>
      <w:r w:rsidRPr="000E225D">
        <w:rPr>
          <w:rStyle w:val="a4"/>
          <w:color w:val="auto"/>
          <w:u w:val="none"/>
        </w:rPr>
        <w:t>веб-сервисов</w:t>
      </w:r>
      <w:proofErr w:type="spellEnd"/>
      <w:r w:rsidR="003B1CCA">
        <w:fldChar w:fldCharType="end"/>
      </w:r>
      <w:r w:rsidRPr="000E225D">
        <w:rPr>
          <w:rStyle w:val="apple-converted-space"/>
        </w:rPr>
        <w:t> </w:t>
      </w:r>
      <w:r w:rsidRPr="000E225D">
        <w:t xml:space="preserve">и доступа к ним, основанный на языке </w:t>
      </w:r>
      <w:hyperlink r:id="rId9" w:tooltip="XML" w:history="1">
        <w:r w:rsidRPr="000E225D">
          <w:rPr>
            <w:rStyle w:val="a4"/>
            <w:color w:val="auto"/>
            <w:u w:val="none"/>
          </w:rPr>
          <w:t>XML</w:t>
        </w:r>
      </w:hyperlink>
      <w:r w:rsidRPr="000E225D">
        <w:t>.</w:t>
      </w:r>
    </w:p>
    <w:p w:rsidR="00C3241F" w:rsidRPr="00B742DE" w:rsidRDefault="00C3241F" w:rsidP="00B742DE">
      <w:pPr>
        <w:spacing w:line="360" w:lineRule="auto"/>
        <w:ind w:firstLine="1134"/>
        <w:jc w:val="both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shd w:val="clear" w:color="auto" w:fill="FFFFFF"/>
        </w:rPr>
        <w:t>Таким образом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клиент должен иметь возможность обращаться </w:t>
      </w:r>
      <w:r w:rsidR="00EB7DC9">
        <w:rPr>
          <w:color w:val="000000"/>
          <w:sz w:val="28"/>
          <w:szCs w:val="28"/>
          <w:shd w:val="clear" w:color="auto" w:fill="FFFFFF"/>
        </w:rPr>
        <w:t xml:space="preserve">к 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бизнес-функциям системы посредством </w:t>
      </w:r>
      <w:r w:rsidRPr="00C05C75">
        <w:rPr>
          <w:color w:val="000000"/>
          <w:sz w:val="28"/>
          <w:szCs w:val="28"/>
          <w:shd w:val="clear" w:color="auto" w:fill="FFFFFF"/>
          <w:lang w:val="en-US"/>
        </w:rPr>
        <w:t>WSDL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файла,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color w:val="000000"/>
          <w:sz w:val="28"/>
          <w:szCs w:val="28"/>
          <w:shd w:val="clear" w:color="auto" w:fill="FFFFFF"/>
        </w:rPr>
        <w:t>опубликованного сервисом.</w:t>
      </w:r>
    </w:p>
    <w:p w:rsidR="00C3241F" w:rsidRPr="00A639A8" w:rsidRDefault="00C3241F" w:rsidP="00C3241F">
      <w:pPr>
        <w:pStyle w:val="a"/>
        <w:rPr>
          <w:szCs w:val="28"/>
        </w:rPr>
      </w:pPr>
      <w:bookmarkStart w:id="96" w:name="_Toc353548547"/>
      <w:bookmarkStart w:id="97" w:name="_Toc353549412"/>
      <w:bookmarkStart w:id="98" w:name="_Toc354220924"/>
      <w:bookmarkStart w:id="99" w:name="_Toc354221116"/>
      <w:bookmarkStart w:id="100" w:name="_Toc354221166"/>
      <w:bookmarkStart w:id="101" w:name="_Toc354221210"/>
      <w:bookmarkStart w:id="102" w:name="_Toc354222204"/>
      <w:bookmarkStart w:id="103" w:name="_Toc366594977"/>
      <w:r w:rsidRPr="00A639A8">
        <w:rPr>
          <w:szCs w:val="28"/>
        </w:rPr>
        <w:lastRenderedPageBreak/>
        <w:t>Диаграмма вариантов использования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E05530" w:rsidRPr="0043786F" w:rsidRDefault="00C3241F" w:rsidP="0043786F">
      <w:pPr>
        <w:pStyle w:val="aff7"/>
      </w:pPr>
      <w:r w:rsidRPr="0043786F">
        <w:t xml:space="preserve">Как видно из </w:t>
      </w:r>
      <w:r w:rsidR="00AB16E1" w:rsidRPr="0043786F">
        <w:t>диаграммы вариантов использования (</w:t>
      </w:r>
      <w:r w:rsidR="00DE2A9D" w:rsidRPr="0043786F">
        <w:t>Р</w:t>
      </w:r>
      <w:r w:rsidRPr="0043786F">
        <w:t>исун</w:t>
      </w:r>
      <w:r w:rsidR="00AB16E1" w:rsidRPr="0043786F">
        <w:t>ок</w:t>
      </w:r>
      <w:r w:rsidRPr="0043786F">
        <w:t xml:space="preserve"> </w:t>
      </w:r>
      <w:r w:rsidR="00DE2A9D" w:rsidRPr="0043786F">
        <w:t>2.</w:t>
      </w:r>
      <w:r w:rsidR="00347585">
        <w:t>4</w:t>
      </w:r>
      <w:r w:rsidR="00DE2A9D" w:rsidRPr="0043786F">
        <w:t>.1.1.1</w:t>
      </w:r>
      <w:r w:rsidR="00AB16E1" w:rsidRPr="0043786F">
        <w:t>)</w:t>
      </w:r>
      <w:r w:rsidRPr="0043786F">
        <w:t xml:space="preserve">, </w:t>
      </w:r>
      <w:r w:rsidR="00E05530" w:rsidRPr="0043786F">
        <w:t>сервис должен предоставлять клиенту следующие возможности:</w:t>
      </w:r>
    </w:p>
    <w:p w:rsidR="00E05530" w:rsidRPr="0043786F" w:rsidRDefault="00E05530" w:rsidP="00AE1248">
      <w:pPr>
        <w:pStyle w:val="aff7"/>
        <w:numPr>
          <w:ilvl w:val="0"/>
          <w:numId w:val="16"/>
        </w:numPr>
      </w:pPr>
      <w:r w:rsidRPr="0043786F">
        <w:t xml:space="preserve">Получить список всех доступных </w:t>
      </w:r>
      <w:r w:rsidR="00AB16E1" w:rsidRPr="0043786F">
        <w:t xml:space="preserve">значений для инициализации профиля-резюме, включая список всех доступных </w:t>
      </w:r>
      <w:r w:rsidR="003D50AB">
        <w:rPr>
          <w:lang w:val="en-US"/>
        </w:rPr>
        <w:t>web</w:t>
      </w:r>
      <w:r w:rsidR="00AB16E1" w:rsidRPr="0043786F">
        <w:t>-ресурсов</w:t>
      </w:r>
      <w:r w:rsidR="003D50AB" w:rsidRPr="0043786F">
        <w:t>,</w:t>
      </w:r>
      <w:r w:rsidR="00AB16E1" w:rsidRPr="0043786F">
        <w:t xml:space="preserve"> с которыми система поддерживает интеграцию.</w:t>
      </w:r>
    </w:p>
    <w:p w:rsidR="00C3241F" w:rsidRPr="0043786F" w:rsidRDefault="00E42028" w:rsidP="00AE1248">
      <w:pPr>
        <w:pStyle w:val="aff7"/>
        <w:numPr>
          <w:ilvl w:val="0"/>
          <w:numId w:val="16"/>
        </w:numPr>
      </w:pPr>
      <w:r w:rsidRPr="0043786F">
        <w:t>В</w:t>
      </w:r>
      <w:r w:rsidR="006D2A38" w:rsidRPr="0043786F">
        <w:t>ыполнить запрос о публикации  резюме, предварительно указав необходимую информацию о</w:t>
      </w:r>
      <w:r w:rsidR="003D50AB">
        <w:t>б</w:t>
      </w:r>
      <w:r w:rsidR="006D2A38" w:rsidRPr="0043786F">
        <w:t xml:space="preserve"> </w:t>
      </w:r>
      <w:r w:rsidR="003D50AB">
        <w:t>учётных записях</w:t>
      </w:r>
      <w:r w:rsidR="00E05530" w:rsidRPr="0043786F">
        <w:t xml:space="preserve"> </w:t>
      </w:r>
      <w:r w:rsidR="003D50AB">
        <w:rPr>
          <w:lang w:val="en-US"/>
        </w:rPr>
        <w:t>web</w:t>
      </w:r>
      <w:r w:rsidR="00E05530" w:rsidRPr="0043786F">
        <w:t xml:space="preserve">-ресурсов (логин/пароль) </w:t>
      </w:r>
      <w:r w:rsidR="006D2A38" w:rsidRPr="0043786F">
        <w:t>и данные о публикуемом профиле.</w:t>
      </w:r>
    </w:p>
    <w:p w:rsidR="00D47A1C" w:rsidRDefault="00892386" w:rsidP="00D47A1C">
      <w:pPr>
        <w:pStyle w:val="af4"/>
        <w:keepNext/>
        <w:spacing w:line="360" w:lineRule="auto"/>
        <w:ind w:left="0"/>
        <w:outlineLvl w:val="1"/>
      </w:pPr>
      <w:bookmarkStart w:id="104" w:name="_Toc354220925"/>
      <w:bookmarkStart w:id="105" w:name="_Toc354220977"/>
      <w:bookmarkStart w:id="106" w:name="_Toc354221117"/>
      <w:bookmarkStart w:id="107" w:name="_Toc354221167"/>
      <w:bookmarkStart w:id="108" w:name="_Toc354221211"/>
      <w:bookmarkStart w:id="109" w:name="_Toc354222205"/>
      <w:bookmarkStart w:id="110" w:name="_Toc354222314"/>
      <w:r w:rsidRPr="0043786F">
        <w:rPr>
          <w:noProof/>
          <w:sz w:val="28"/>
          <w:szCs w:val="28"/>
          <w:lang w:val="en-US"/>
        </w:rPr>
        <w:drawing>
          <wp:inline distT="0" distB="0" distL="0" distR="0">
            <wp:extent cx="4920688" cy="4933507"/>
            <wp:effectExtent l="19050" t="0" r="0" b="0"/>
            <wp:docPr id="1" name="Рисунок 0" descr="UC-Client-WS Business-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Client-WS Business-Logic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427" cy="49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  <w:bookmarkEnd w:id="105"/>
      <w:bookmarkEnd w:id="106"/>
      <w:bookmarkEnd w:id="107"/>
      <w:bookmarkEnd w:id="108"/>
      <w:bookmarkEnd w:id="109"/>
      <w:bookmarkEnd w:id="110"/>
    </w:p>
    <w:p w:rsidR="00D47A1C" w:rsidRPr="00705527" w:rsidRDefault="00D47A1C" w:rsidP="00705527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>Рисунок 2.</w:t>
      </w:r>
      <w:r w:rsidR="00347585">
        <w:t>4</w:t>
      </w:r>
      <w:r w:rsidRPr="0043786F">
        <w:t>.1.1.1 Диаграмма вариантов использования</w:t>
      </w:r>
    </w:p>
    <w:p w:rsidR="00C92236" w:rsidRPr="00835735" w:rsidRDefault="00C92236" w:rsidP="00635006">
      <w:pPr>
        <w:pStyle w:val="a"/>
      </w:pPr>
      <w:bookmarkStart w:id="111" w:name="_Toc353548545"/>
      <w:bookmarkStart w:id="112" w:name="_Toc353549410"/>
      <w:bookmarkStart w:id="113" w:name="_Toc354220926"/>
      <w:bookmarkStart w:id="114" w:name="_Toc354221118"/>
      <w:bookmarkStart w:id="115" w:name="_Toc354221168"/>
      <w:bookmarkStart w:id="116" w:name="_Toc354221212"/>
      <w:bookmarkStart w:id="117" w:name="_Toc354222206"/>
      <w:bookmarkStart w:id="118" w:name="_Toc366594978"/>
      <w:r w:rsidRPr="00835735">
        <w:lastRenderedPageBreak/>
        <w:t>Требования к созданию профиля резюме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C92236" w:rsidRPr="00C05C75" w:rsidRDefault="00C92236" w:rsidP="00C92236">
      <w:pPr>
        <w:spacing w:line="360" w:lineRule="auto"/>
        <w:ind w:firstLine="1134"/>
        <w:jc w:val="both"/>
        <w:rPr>
          <w:sz w:val="28"/>
        </w:rPr>
      </w:pPr>
      <w:r w:rsidRPr="00C05C75">
        <w:rPr>
          <w:sz w:val="28"/>
        </w:rPr>
        <w:t xml:space="preserve">На начальном этапе внедрения системы, необходимо предоставить пользователю возможность публикации/синхронизации своего </w:t>
      </w:r>
      <w:r w:rsidR="00966960">
        <w:rPr>
          <w:sz w:val="28"/>
        </w:rPr>
        <w:t>резюме</w:t>
      </w:r>
      <w:r w:rsidRPr="00C05C75">
        <w:rPr>
          <w:sz w:val="28"/>
        </w:rPr>
        <w:t xml:space="preserve"> </w:t>
      </w:r>
      <w:r w:rsidR="00347585">
        <w:rPr>
          <w:sz w:val="28"/>
        </w:rPr>
        <w:t>с двумя</w:t>
      </w:r>
      <w:r>
        <w:rPr>
          <w:sz w:val="28"/>
        </w:rPr>
        <w:t xml:space="preserve"> самы</w:t>
      </w:r>
      <w:r w:rsidR="00966960">
        <w:rPr>
          <w:sz w:val="28"/>
        </w:rPr>
        <w:t>ми популярными</w:t>
      </w:r>
      <w:r w:rsidRPr="00C05C75">
        <w:rPr>
          <w:sz w:val="28"/>
        </w:rPr>
        <w:t xml:space="preserve"> </w:t>
      </w:r>
      <w:r w:rsidR="00347585">
        <w:rPr>
          <w:sz w:val="28"/>
        </w:rPr>
        <w:t xml:space="preserve">сайтами </w:t>
      </w:r>
      <w:proofErr w:type="spellStart"/>
      <w:r w:rsidR="00347585">
        <w:rPr>
          <w:sz w:val="28"/>
        </w:rPr>
        <w:t>рекрутмента</w:t>
      </w:r>
      <w:proofErr w:type="spellEnd"/>
      <w:r w:rsidRPr="00C05C75">
        <w:rPr>
          <w:sz w:val="28"/>
        </w:rPr>
        <w:t xml:space="preserve">: </w:t>
      </w:r>
      <w:proofErr w:type="spellStart"/>
      <w:r w:rsidRPr="00C05C75">
        <w:rPr>
          <w:sz w:val="28"/>
          <w:lang w:val="en-US"/>
        </w:rPr>
        <w:t>hh</w:t>
      </w:r>
      <w:proofErr w:type="spellEnd"/>
      <w:r w:rsidRPr="00C05C75">
        <w:rPr>
          <w:sz w:val="28"/>
        </w:rPr>
        <w:t>.</w:t>
      </w:r>
      <w:proofErr w:type="spellStart"/>
      <w:r w:rsidRPr="00C05C75">
        <w:rPr>
          <w:sz w:val="28"/>
          <w:lang w:val="en-US"/>
        </w:rPr>
        <w:t>ru</w:t>
      </w:r>
      <w:proofErr w:type="spellEnd"/>
      <w:r w:rsidRPr="00C05C75">
        <w:rPr>
          <w:sz w:val="28"/>
        </w:rPr>
        <w:t xml:space="preserve"> и </w:t>
      </w:r>
      <w:r w:rsidRPr="00C05C75">
        <w:rPr>
          <w:sz w:val="28"/>
          <w:lang w:val="en-US"/>
        </w:rPr>
        <w:t>master</w:t>
      </w:r>
      <w:r w:rsidRPr="00C05C75">
        <w:rPr>
          <w:sz w:val="28"/>
        </w:rPr>
        <w:t>.</w:t>
      </w:r>
      <w:r w:rsidRPr="00C05C75">
        <w:rPr>
          <w:sz w:val="28"/>
          <w:lang w:val="en-US"/>
        </w:rPr>
        <w:t>com</w:t>
      </w:r>
      <w:r w:rsidRPr="00C05C75">
        <w:rPr>
          <w:sz w:val="28"/>
        </w:rPr>
        <w:t>.</w:t>
      </w:r>
    </w:p>
    <w:p w:rsidR="006F1BD0" w:rsidRDefault="00C92236" w:rsidP="006F1BD0">
      <w:pPr>
        <w:spacing w:line="360" w:lineRule="auto"/>
        <w:ind w:firstLine="1134"/>
        <w:jc w:val="both"/>
        <w:rPr>
          <w:sz w:val="28"/>
        </w:rPr>
      </w:pPr>
      <w:r w:rsidRPr="00C05C75">
        <w:rPr>
          <w:sz w:val="28"/>
        </w:rPr>
        <w:t>Что касается создания резюме, то тут пользовательский интерфейс должен предоставлять все необходимые возможности для внесения информации, которая впоследствии   будет преобразована в соответствии с  форматом</w:t>
      </w:r>
      <w:r w:rsidR="00824125" w:rsidRPr="00824125">
        <w:rPr>
          <w:sz w:val="28"/>
        </w:rPr>
        <w:t xml:space="preserve"> </w:t>
      </w:r>
      <w:r w:rsidR="00824125">
        <w:rPr>
          <w:sz w:val="28"/>
        </w:rPr>
        <w:t>её</w:t>
      </w:r>
      <w:r w:rsidRPr="00C05C75">
        <w:rPr>
          <w:sz w:val="28"/>
        </w:rPr>
        <w:t xml:space="preserve"> представлен</w:t>
      </w:r>
      <w:r w:rsidR="006F1BD0">
        <w:rPr>
          <w:sz w:val="28"/>
        </w:rPr>
        <w:t xml:space="preserve">ия на других </w:t>
      </w:r>
      <w:proofErr w:type="spellStart"/>
      <w:proofErr w:type="gramStart"/>
      <w:r w:rsidR="006F1BD0">
        <w:rPr>
          <w:sz w:val="28"/>
        </w:rPr>
        <w:t>рекрут-ресурсах</w:t>
      </w:r>
      <w:proofErr w:type="spellEnd"/>
      <w:proofErr w:type="gramEnd"/>
      <w:r w:rsidR="006F1BD0">
        <w:rPr>
          <w:sz w:val="28"/>
        </w:rPr>
        <w:t>, а именно:</w:t>
      </w:r>
    </w:p>
    <w:p w:rsidR="006F1BD0" w:rsidRDefault="006F1BD0" w:rsidP="00AE1248">
      <w:pPr>
        <w:pStyle w:val="aff7"/>
        <w:numPr>
          <w:ilvl w:val="0"/>
          <w:numId w:val="17"/>
        </w:numPr>
      </w:pPr>
      <w:r>
        <w:t>Личная информация: Ф.И.О, дата рождения, гражданство</w:t>
      </w:r>
      <w:r w:rsidR="00AF5C32">
        <w:t>, пол</w:t>
      </w:r>
      <w:r w:rsidRPr="006F1BD0">
        <w:t>.</w:t>
      </w:r>
    </w:p>
    <w:p w:rsidR="006F1BD0" w:rsidRDefault="006F1BD0" w:rsidP="00AE1248">
      <w:pPr>
        <w:pStyle w:val="aff7"/>
        <w:numPr>
          <w:ilvl w:val="0"/>
          <w:numId w:val="17"/>
        </w:numPr>
      </w:pPr>
      <w:r>
        <w:t>Контактная информация: адрес электронной почты, местоположение</w:t>
      </w:r>
      <w:r w:rsidRPr="006F1BD0">
        <w:t xml:space="preserve"> </w:t>
      </w:r>
      <w:r>
        <w:t>(страна и город проживания), контактный телефон, дополнительные средства связи (</w:t>
      </w:r>
      <w:r>
        <w:rPr>
          <w:lang w:val="en-US"/>
        </w:rPr>
        <w:t>ICQ</w:t>
      </w:r>
      <w:r w:rsidRPr="006F1BD0">
        <w:t xml:space="preserve">, </w:t>
      </w:r>
      <w:r>
        <w:rPr>
          <w:lang w:val="en-US"/>
        </w:rPr>
        <w:t>Skype</w:t>
      </w:r>
      <w:r w:rsidRPr="006F1BD0">
        <w:t>,</w:t>
      </w:r>
      <w:r>
        <w:rPr>
          <w:lang w:val="en-US"/>
        </w:rPr>
        <w:t>Facebook</w:t>
      </w:r>
      <w:r w:rsidRPr="006F1BD0">
        <w:t xml:space="preserve"> , </w:t>
      </w:r>
      <w:r>
        <w:rPr>
          <w:lang w:val="en-US"/>
        </w:rPr>
        <w:t>Vkontakte</w:t>
      </w:r>
      <w:r w:rsidR="00D43AD6" w:rsidRPr="00D43AD6">
        <w:t>,</w:t>
      </w:r>
      <w:r w:rsidR="00D43AD6">
        <w:rPr>
          <w:lang w:val="en-US"/>
        </w:rPr>
        <w:t>Twitter</w:t>
      </w:r>
      <w:r w:rsidR="00D43AD6" w:rsidRPr="00D43AD6">
        <w:t xml:space="preserve">, </w:t>
      </w:r>
      <w:proofErr w:type="spellStart"/>
      <w:r w:rsidR="00D43AD6">
        <w:t>веб-сайт</w:t>
      </w:r>
      <w:proofErr w:type="spellEnd"/>
      <w:r>
        <w:t>)</w:t>
      </w:r>
      <w:r w:rsidR="00D43AD6">
        <w:t>, предпочитаемый вид связ</w:t>
      </w:r>
      <w:proofErr w:type="gramStart"/>
      <w:r w:rsidR="00D43AD6">
        <w:t>и(</w:t>
      </w:r>
      <w:proofErr w:type="gramEnd"/>
      <w:r w:rsidR="00D43AD6">
        <w:t>почта, мобильный)</w:t>
      </w:r>
      <w:r>
        <w:t>)</w:t>
      </w:r>
      <w:r w:rsidR="0003341D" w:rsidRPr="0003341D">
        <w:t>.</w:t>
      </w:r>
    </w:p>
    <w:p w:rsidR="00B57FBF" w:rsidRDefault="0003341D" w:rsidP="00AE1248">
      <w:pPr>
        <w:pStyle w:val="aff7"/>
        <w:numPr>
          <w:ilvl w:val="0"/>
          <w:numId w:val="17"/>
        </w:numPr>
      </w:pPr>
      <w:r>
        <w:t>Информация об образовании:</w:t>
      </w:r>
      <w:r w:rsidR="00B57FBF">
        <w:t xml:space="preserve"> </w:t>
      </w:r>
    </w:p>
    <w:p w:rsidR="006F1BD0" w:rsidRDefault="00B57FBF" w:rsidP="00AE1248">
      <w:pPr>
        <w:pStyle w:val="aff7"/>
        <w:numPr>
          <w:ilvl w:val="0"/>
          <w:numId w:val="18"/>
        </w:numPr>
      </w:pPr>
      <w:proofErr w:type="gramStart"/>
      <w:r>
        <w:t>основное образование:</w:t>
      </w:r>
      <w:r w:rsidR="0003341D">
        <w:t xml:space="preserve"> уровень (среднее, среднее специальное, неоконченное высшее,  бакалавр, магистр, специалист, кандидат наук, доктор наук,), название учебного заведения, </w:t>
      </w:r>
      <w:r w:rsidR="008B1231">
        <w:t xml:space="preserve">факультет/специальность, </w:t>
      </w:r>
      <w:r w:rsidR="0003341D">
        <w:t>даты обучения, местоположение (страна, город)</w:t>
      </w:r>
      <w:r w:rsidR="0003341D" w:rsidRPr="0003341D">
        <w:t>;</w:t>
      </w:r>
      <w:r w:rsidR="008B1231">
        <w:t xml:space="preserve"> </w:t>
      </w:r>
      <w:proofErr w:type="gramEnd"/>
    </w:p>
    <w:p w:rsidR="00B57FBF" w:rsidRDefault="00B57FBF" w:rsidP="00AE1248">
      <w:pPr>
        <w:pStyle w:val="aff7"/>
        <w:numPr>
          <w:ilvl w:val="0"/>
          <w:numId w:val="18"/>
        </w:numPr>
      </w:pPr>
      <w:r>
        <w:t>повышение квалификации: название</w:t>
      </w:r>
      <w:proofErr w:type="gramStart"/>
      <w:r>
        <w:t xml:space="preserve"> ,</w:t>
      </w:r>
      <w:proofErr w:type="gramEnd"/>
      <w:r>
        <w:t xml:space="preserve"> организация, полученная квалификация, период</w:t>
      </w:r>
      <w:r w:rsidRPr="00B57FBF">
        <w:t>;</w:t>
      </w:r>
    </w:p>
    <w:p w:rsidR="00B57FBF" w:rsidRDefault="00B57FBF" w:rsidP="00AE1248">
      <w:pPr>
        <w:pStyle w:val="aff7"/>
        <w:numPr>
          <w:ilvl w:val="0"/>
          <w:numId w:val="18"/>
        </w:numPr>
      </w:pPr>
      <w:r>
        <w:t>электронные  сертификаты: название</w:t>
      </w:r>
      <w:proofErr w:type="gramStart"/>
      <w:r>
        <w:t xml:space="preserve"> ,</w:t>
      </w:r>
      <w:proofErr w:type="gramEnd"/>
      <w:r>
        <w:t>год получения, ссылка.</w:t>
      </w:r>
    </w:p>
    <w:p w:rsidR="00C85F03" w:rsidRDefault="00C85F03" w:rsidP="00AE1248">
      <w:pPr>
        <w:pStyle w:val="aff7"/>
        <w:numPr>
          <w:ilvl w:val="0"/>
          <w:numId w:val="17"/>
        </w:numPr>
      </w:pPr>
      <w:r>
        <w:lastRenderedPageBreak/>
        <w:t>Информация об опыте работы: название компании, местоположение, контактный сайт, сфера деятельности, должность, период работы, обязанности и результаты.</w:t>
      </w:r>
    </w:p>
    <w:p w:rsidR="006F1BD0" w:rsidRDefault="00C85F03" w:rsidP="00AE1248">
      <w:pPr>
        <w:pStyle w:val="aff7"/>
        <w:numPr>
          <w:ilvl w:val="0"/>
          <w:numId w:val="17"/>
        </w:numPr>
      </w:pPr>
      <w:r>
        <w:t>Ключевые навыки</w:t>
      </w:r>
      <w:r w:rsidRPr="00C85F03">
        <w:t xml:space="preserve">: </w:t>
      </w:r>
      <w:r>
        <w:t>описание</w:t>
      </w:r>
      <w:r w:rsidR="00F84440">
        <w:t>, период, где применялись.</w:t>
      </w:r>
    </w:p>
    <w:p w:rsidR="00BF4298" w:rsidRDefault="00BF4298" w:rsidP="00AE1248">
      <w:pPr>
        <w:pStyle w:val="aff7"/>
        <w:numPr>
          <w:ilvl w:val="0"/>
          <w:numId w:val="17"/>
        </w:numPr>
      </w:pPr>
      <w:r>
        <w:t>Языковые навыки</w:t>
      </w:r>
      <w:r w:rsidRPr="00BF4298">
        <w:t xml:space="preserve">: </w:t>
      </w:r>
      <w:r>
        <w:t>название языка, уровень владения.</w:t>
      </w:r>
    </w:p>
    <w:p w:rsidR="00F84440" w:rsidRDefault="00F84440" w:rsidP="00AE1248">
      <w:pPr>
        <w:pStyle w:val="aff7"/>
        <w:numPr>
          <w:ilvl w:val="0"/>
          <w:numId w:val="17"/>
        </w:numPr>
      </w:pPr>
      <w:r>
        <w:t>Интересы: описание.</w:t>
      </w:r>
    </w:p>
    <w:p w:rsidR="00C3241F" w:rsidRDefault="00BF4298" w:rsidP="00AE1248">
      <w:pPr>
        <w:pStyle w:val="aff7"/>
        <w:numPr>
          <w:ilvl w:val="0"/>
          <w:numId w:val="17"/>
        </w:numPr>
      </w:pPr>
      <w:r>
        <w:t xml:space="preserve">Требования:  желаемая позиция (желаемая </w:t>
      </w:r>
      <w:proofErr w:type="spellStart"/>
      <w:r>
        <w:t>з</w:t>
      </w:r>
      <w:proofErr w:type="spellEnd"/>
      <w:r>
        <w:t>/</w:t>
      </w:r>
      <w:proofErr w:type="spellStart"/>
      <w:proofErr w:type="gramStart"/>
      <w:r>
        <w:t>п</w:t>
      </w:r>
      <w:proofErr w:type="spellEnd"/>
      <w:proofErr w:type="gramEnd"/>
      <w:r>
        <w:t>, должность), профессиональные области, профессии, тип желаемой должности (</w:t>
      </w:r>
      <w:r w:rsidR="003A06BA">
        <w:t>полная занятость, частичная занятость, проектная/временная работа, стажировка</w:t>
      </w:r>
      <w:r>
        <w:t>),должностной статус (полный рабочий день,</w:t>
      </w:r>
      <w:r w:rsidR="003A06BA">
        <w:t xml:space="preserve"> неполный рабочий день,</w:t>
      </w:r>
      <w:r>
        <w:t xml:space="preserve"> </w:t>
      </w:r>
      <w:r w:rsidR="003A06BA">
        <w:t>гибкий график, удалённая работа</w:t>
      </w:r>
      <w:r>
        <w:t>), возможность переезда (</w:t>
      </w:r>
      <w:r w:rsidR="00AF5C32">
        <w:t>возможен, невозможен ,желателен</w:t>
      </w:r>
      <w:r>
        <w:t>), отношение к командировкам, дата готовности выйти на работу</w:t>
      </w:r>
      <w:r w:rsidR="00AF5C32">
        <w:t>, желаемое время в пути до работы.</w:t>
      </w:r>
    </w:p>
    <w:p w:rsidR="00705527" w:rsidRPr="00B742DE" w:rsidRDefault="00705527" w:rsidP="00AE1248">
      <w:pPr>
        <w:pStyle w:val="aff7"/>
        <w:numPr>
          <w:ilvl w:val="0"/>
          <w:numId w:val="17"/>
        </w:numPr>
      </w:pPr>
    </w:p>
    <w:p w:rsidR="004E3C12" w:rsidRPr="00ED666B" w:rsidRDefault="004E3C12" w:rsidP="00A639A8">
      <w:pPr>
        <w:pStyle w:val="2"/>
      </w:pPr>
      <w:bookmarkStart w:id="119" w:name="_Toc353548540"/>
      <w:bookmarkStart w:id="120" w:name="_Toc353549405"/>
      <w:bookmarkStart w:id="121" w:name="_Toc354220927"/>
      <w:bookmarkStart w:id="122" w:name="_Toc354221119"/>
      <w:bookmarkStart w:id="123" w:name="_Toc354221169"/>
      <w:bookmarkStart w:id="124" w:name="_Toc354221213"/>
      <w:bookmarkStart w:id="125" w:name="_Toc354222207"/>
      <w:bookmarkStart w:id="126" w:name="_Toc366594979"/>
      <w:r w:rsidRPr="008668C1">
        <w:t xml:space="preserve">Компонент  </w:t>
      </w:r>
      <w:r w:rsidRPr="004E3C12">
        <w:t>“</w:t>
      </w:r>
      <w:r w:rsidR="005C4C2E">
        <w:rPr>
          <w:color w:val="000000"/>
          <w:shd w:val="clear" w:color="auto" w:fill="FFFFFF"/>
          <w:lang w:val="en-US"/>
        </w:rPr>
        <w:t>Message Broker</w:t>
      </w:r>
      <w:r w:rsidRPr="004E3C12">
        <w:rPr>
          <w:color w:val="000000"/>
          <w:shd w:val="clear" w:color="auto" w:fill="FFFFFF"/>
        </w:rPr>
        <w:t xml:space="preserve"> </w:t>
      </w:r>
      <w:r w:rsidRPr="004E3C12">
        <w:t>”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47050B" w:rsidRPr="002849F3" w:rsidRDefault="00BB7071" w:rsidP="0047050B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сервиса, к которому имеет доступ клиент,</w:t>
      </w:r>
      <w:r w:rsidR="00C54832">
        <w:rPr>
          <w:sz w:val="28"/>
          <w:szCs w:val="28"/>
        </w:rPr>
        <w:t xml:space="preserve"> с </w:t>
      </w:r>
      <w:r w:rsidR="00C54832">
        <w:rPr>
          <w:sz w:val="28"/>
          <w:szCs w:val="28"/>
          <w:lang w:val="en-US"/>
        </w:rPr>
        <w:t>messaging</w:t>
      </w:r>
      <w:r w:rsidR="00C54832" w:rsidRPr="00C54832">
        <w:rPr>
          <w:sz w:val="28"/>
          <w:szCs w:val="28"/>
        </w:rPr>
        <w:t>-</w:t>
      </w:r>
      <w:r w:rsidR="00C54832">
        <w:rPr>
          <w:sz w:val="28"/>
          <w:szCs w:val="28"/>
        </w:rPr>
        <w:t>платформой</w:t>
      </w:r>
      <w:r w:rsidR="00C54832" w:rsidRPr="00C54832">
        <w:rPr>
          <w:sz w:val="28"/>
          <w:szCs w:val="28"/>
        </w:rPr>
        <w:t xml:space="preserve"> </w:t>
      </w:r>
      <w:r w:rsidR="0047050B">
        <w:rPr>
          <w:sz w:val="28"/>
          <w:szCs w:val="28"/>
        </w:rPr>
        <w:t>систем</w:t>
      </w:r>
      <w:r w:rsidR="00C54832">
        <w:rPr>
          <w:sz w:val="28"/>
          <w:szCs w:val="28"/>
        </w:rPr>
        <w:t>ы</w:t>
      </w:r>
      <w:r w:rsidR="0047050B" w:rsidRPr="00F015BB">
        <w:rPr>
          <w:sz w:val="28"/>
          <w:szCs w:val="28"/>
        </w:rPr>
        <w:t xml:space="preserve"> должно осуществляться посредством </w:t>
      </w:r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Java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Message</w:t>
      </w:r>
      <w:proofErr w:type="spellEnd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Service</w:t>
      </w:r>
      <w:proofErr w:type="spellEnd"/>
      <w:r w:rsidR="0047050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="0047050B" w:rsidRPr="00F015BB">
        <w:rPr>
          <w:sz w:val="28"/>
          <w:szCs w:val="28"/>
        </w:rPr>
        <w:t xml:space="preserve"> (</w:t>
      </w:r>
      <w:r w:rsidR="0047050B" w:rsidRPr="00F015BB">
        <w:rPr>
          <w:sz w:val="28"/>
          <w:szCs w:val="28"/>
          <w:lang w:val="en-US"/>
        </w:rPr>
        <w:t>JMS</w:t>
      </w:r>
      <w:r w:rsidR="0047050B" w:rsidRPr="00F015BB">
        <w:rPr>
          <w:sz w:val="28"/>
          <w:szCs w:val="28"/>
        </w:rPr>
        <w:t>).</w:t>
      </w:r>
    </w:p>
    <w:p w:rsidR="0047050B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F015BB">
        <w:rPr>
          <w:sz w:val="28"/>
          <w:szCs w:val="28"/>
          <w:lang w:val="en-US"/>
        </w:rPr>
        <w:t>JMS</w:t>
      </w:r>
      <w:r w:rsidRPr="00F015B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это спецификация </w:t>
      </w:r>
      <w:proofErr w:type="gramStart"/>
      <w:r>
        <w:rPr>
          <w:sz w:val="28"/>
          <w:szCs w:val="28"/>
          <w:lang w:val="en-US"/>
        </w:rPr>
        <w:t>J</w:t>
      </w:r>
      <w:r w:rsidRPr="00FB79F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EE</w:t>
      </w:r>
      <w:r>
        <w:rPr>
          <w:sz w:val="28"/>
          <w:szCs w:val="28"/>
        </w:rPr>
        <w:t xml:space="preserve"> </w:t>
      </w:r>
      <w:r w:rsidRPr="00FB79F2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proofErr w:type="gramEnd"/>
      <w:r w:rsidRPr="00FB79F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определяющая набор </w:t>
      </w:r>
      <w:r w:rsidRPr="00F015BB">
        <w:rPr>
          <w:sz w:val="28"/>
          <w:szCs w:val="28"/>
        </w:rPr>
        <w:t>интерфейс</w:t>
      </w:r>
      <w:r>
        <w:rPr>
          <w:sz w:val="28"/>
          <w:szCs w:val="28"/>
        </w:rPr>
        <w:t>ов</w:t>
      </w:r>
      <w:r w:rsidRPr="00F015BB">
        <w:rPr>
          <w:sz w:val="28"/>
          <w:szCs w:val="28"/>
        </w:rPr>
        <w:t xml:space="preserve"> к системам, ориентированн</w:t>
      </w:r>
      <w:r>
        <w:rPr>
          <w:sz w:val="28"/>
          <w:szCs w:val="28"/>
        </w:rPr>
        <w:t>ых</w:t>
      </w:r>
      <w:r w:rsidRPr="00F015BB">
        <w:rPr>
          <w:sz w:val="28"/>
          <w:szCs w:val="28"/>
        </w:rPr>
        <w:t xml:space="preserve"> на работу через сообщения</w:t>
      </w:r>
      <w:r>
        <w:rPr>
          <w:sz w:val="28"/>
          <w:szCs w:val="28"/>
        </w:rPr>
        <w:t xml:space="preserve"> (</w:t>
      </w:r>
      <w:r w:rsidRPr="00F015BB">
        <w:rPr>
          <w:sz w:val="28"/>
          <w:szCs w:val="28"/>
          <w:lang w:val="en-US"/>
        </w:rPr>
        <w:t>message</w:t>
      </w:r>
      <w:r w:rsidRPr="00F015BB">
        <w:rPr>
          <w:sz w:val="28"/>
          <w:szCs w:val="28"/>
        </w:rPr>
        <w:t>-</w:t>
      </w:r>
      <w:r w:rsidRPr="00F015BB">
        <w:rPr>
          <w:sz w:val="28"/>
          <w:szCs w:val="28"/>
          <w:lang w:val="en-US"/>
        </w:rPr>
        <w:t>oriented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application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programming</w:t>
      </w:r>
      <w:r w:rsidRPr="00F015BB">
        <w:rPr>
          <w:sz w:val="28"/>
          <w:szCs w:val="28"/>
        </w:rPr>
        <w:t xml:space="preserve">).  Таким образом, программа, написанная с </w:t>
      </w:r>
      <w:r w:rsidRPr="004111C4">
        <w:rPr>
          <w:sz w:val="28"/>
          <w:szCs w:val="28"/>
        </w:rPr>
        <w:t xml:space="preserve">использованием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>, будет корректно работать с любой системой сообщений, поддерживающей эту спецификацию (или имеющую соответствующие интерфейсы).</w:t>
      </w:r>
    </w:p>
    <w:p w:rsidR="0047050B" w:rsidRPr="004111C4" w:rsidRDefault="0047050B" w:rsidP="0047050B">
      <w:pPr>
        <w:pStyle w:val="a"/>
      </w:pPr>
      <w:bookmarkStart w:id="127" w:name="_Toc353548549"/>
      <w:bookmarkStart w:id="128" w:name="_Toc353549414"/>
      <w:bookmarkStart w:id="129" w:name="_Toc354220928"/>
      <w:bookmarkStart w:id="130" w:name="_Toc354221120"/>
      <w:bookmarkStart w:id="131" w:name="_Toc354221170"/>
      <w:bookmarkStart w:id="132" w:name="_Toc354221214"/>
      <w:bookmarkStart w:id="133" w:name="_Toc354222208"/>
      <w:bookmarkStart w:id="134" w:name="_Toc366594980"/>
      <w:r w:rsidRPr="00A639A8">
        <w:lastRenderedPageBreak/>
        <w:t>Архитектура</w:t>
      </w:r>
      <w:r w:rsidRPr="004111C4">
        <w:t xml:space="preserve">  и  общие термины JMS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r w:rsidRPr="00C57C6D">
        <w:t xml:space="preserve"> </w:t>
      </w:r>
      <w:r w:rsidRPr="004111C4">
        <w:t xml:space="preserve"> </w:t>
      </w:r>
    </w:p>
    <w:p w:rsidR="0047050B" w:rsidRPr="00B742DE" w:rsidRDefault="0047050B" w:rsidP="00B742DE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Архитектура JMS выглядит сле</w:t>
      </w:r>
      <w:r w:rsidRPr="00842B2B">
        <w:rPr>
          <w:rStyle w:val="aff8"/>
        </w:rPr>
        <w:t>дующим образом (</w:t>
      </w:r>
      <w:r w:rsidR="00842B2B" w:rsidRPr="00842B2B">
        <w:rPr>
          <w:rStyle w:val="aff8"/>
        </w:rPr>
        <w:t>Рисунок 2.</w:t>
      </w:r>
      <w:r w:rsidR="00966960">
        <w:rPr>
          <w:rStyle w:val="aff8"/>
        </w:rPr>
        <w:t>4</w:t>
      </w:r>
      <w:r w:rsidR="00842B2B" w:rsidRPr="00842B2B">
        <w:rPr>
          <w:rStyle w:val="aff8"/>
        </w:rPr>
        <w:t>.2.1</w:t>
      </w:r>
      <w:r w:rsidR="00E8379A">
        <w:rPr>
          <w:rStyle w:val="aff8"/>
        </w:rPr>
        <w:t>.1</w:t>
      </w:r>
      <w:r w:rsidRPr="00842B2B">
        <w:rPr>
          <w:rStyle w:val="aff8"/>
        </w:rPr>
        <w:t>):</w:t>
      </w:r>
    </w:p>
    <w:p w:rsidR="0047050B" w:rsidRDefault="0047050B" w:rsidP="00B742DE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03594" cy="2347415"/>
            <wp:effectExtent l="19050" t="0" r="1706" b="0"/>
            <wp:docPr id="8" name="Рисунок 7" descr="jms-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architecture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44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Pr="00B742DE" w:rsidRDefault="00741599" w:rsidP="00B742DE">
      <w:pPr>
        <w:pStyle w:val="af9"/>
        <w:rPr>
          <w:lang w:val="en-US"/>
        </w:rPr>
      </w:pPr>
      <w:r>
        <w:t>Рисунок 2.</w:t>
      </w:r>
      <w:r w:rsidR="00966960">
        <w:t>4</w:t>
      </w:r>
      <w:r>
        <w:t>.2.1</w:t>
      </w:r>
      <w:r w:rsidR="00E8379A">
        <w:t>.1</w:t>
      </w:r>
      <w:r>
        <w:t xml:space="preserve"> </w:t>
      </w:r>
      <w:r w:rsidRPr="004111C4">
        <w:t>Архитектура JMS</w:t>
      </w:r>
    </w:p>
    <w:p w:rsidR="0047050B" w:rsidRPr="004111C4" w:rsidRDefault="0047050B" w:rsidP="0047050B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E1248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 </w:t>
      </w:r>
      <w:proofErr w:type="spellStart"/>
      <w:r w:rsidRPr="004111C4">
        <w:rPr>
          <w:rFonts w:ascii="Times New Roman" w:hAnsi="Times New Roman"/>
          <w:sz w:val="28"/>
          <w:szCs w:val="28"/>
        </w:rPr>
        <w:t>client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- Прикладные программы Java, использующие JMS;</w:t>
      </w:r>
    </w:p>
    <w:p w:rsidR="0047050B" w:rsidRPr="004111C4" w:rsidRDefault="0047050B" w:rsidP="00AE1248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JMS-провайдером (JMS </w:t>
      </w:r>
      <w:proofErr w:type="spellStart"/>
      <w:r w:rsidRPr="004111C4">
        <w:rPr>
          <w:rFonts w:ascii="Times New Roman" w:hAnsi="Times New Roman"/>
          <w:sz w:val="28"/>
          <w:szCs w:val="28"/>
        </w:rPr>
        <w:t>provider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 - Система обработки сообщений, управляющая маршрутизацией и доставкой сообщений, </w:t>
      </w:r>
    </w:p>
    <w:p w:rsidR="0047050B" w:rsidRPr="004111C4" w:rsidRDefault="0047050B" w:rsidP="00AE1248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Приложение JMS (JMS </w:t>
      </w:r>
      <w:proofErr w:type="spellStart"/>
      <w:r w:rsidRPr="004111C4">
        <w:rPr>
          <w:rFonts w:ascii="Times New Roman" w:hAnsi="Times New Roman"/>
          <w:sz w:val="28"/>
          <w:szCs w:val="28"/>
        </w:rPr>
        <w:t>application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прикладная система, состоящая из нескольких JMS клиентов, и, как правило, одного JMS-провайдера. JMS-клиент, посылающий сообщение, называется поставщиком (</w:t>
      </w:r>
      <w:proofErr w:type="spellStart"/>
      <w:r w:rsidRPr="004111C4">
        <w:rPr>
          <w:rFonts w:ascii="Times New Roman" w:hAnsi="Times New Roman"/>
          <w:sz w:val="28"/>
          <w:szCs w:val="28"/>
        </w:rPr>
        <w:t>producer</w:t>
      </w:r>
      <w:proofErr w:type="spellEnd"/>
      <w:r w:rsidRPr="004111C4">
        <w:rPr>
          <w:rFonts w:ascii="Times New Roman" w:hAnsi="Times New Roman"/>
          <w:sz w:val="28"/>
          <w:szCs w:val="28"/>
        </w:rPr>
        <w:t>). JMS-клиент, принимающий сообщение, называется потребителем (</w:t>
      </w:r>
      <w:proofErr w:type="spellStart"/>
      <w:r w:rsidRPr="004111C4">
        <w:rPr>
          <w:rFonts w:ascii="Times New Roman" w:hAnsi="Times New Roman"/>
          <w:sz w:val="28"/>
          <w:szCs w:val="28"/>
        </w:rPr>
        <w:t>consumer</w:t>
      </w:r>
      <w:proofErr w:type="spellEnd"/>
      <w:r w:rsidRPr="004111C4">
        <w:rPr>
          <w:rFonts w:ascii="Times New Roman" w:hAnsi="Times New Roman"/>
          <w:sz w:val="28"/>
          <w:szCs w:val="28"/>
        </w:rPr>
        <w:t>). Один и тот же JMS клиент может быть одновременно и поставщиком и потребителем в разных актах взаимодействия;</w:t>
      </w:r>
    </w:p>
    <w:p w:rsidR="0047050B" w:rsidRPr="004111C4" w:rsidRDefault="0047050B" w:rsidP="00AE1248">
      <w:pPr>
        <w:pStyle w:val="af4"/>
        <w:numPr>
          <w:ilvl w:val="0"/>
          <w:numId w:val="10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Сообщения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Messages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объекты, передающиеся и принимающиеся компонентами (клиентами JMS);</w:t>
      </w:r>
    </w:p>
    <w:p w:rsidR="0047050B" w:rsidRPr="004111C4" w:rsidRDefault="0047050B" w:rsidP="00AE1248">
      <w:pPr>
        <w:pStyle w:val="af4"/>
        <w:numPr>
          <w:ilvl w:val="0"/>
          <w:numId w:val="10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Средства администрирования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Administrative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11C4">
        <w:rPr>
          <w:rFonts w:ascii="Times New Roman" w:hAnsi="Times New Roman"/>
          <w:sz w:val="28"/>
          <w:szCs w:val="28"/>
        </w:rPr>
        <w:t>tools</w:t>
      </w:r>
      <w:proofErr w:type="spellEnd"/>
      <w:r w:rsidRPr="004111C4">
        <w:rPr>
          <w:rFonts w:ascii="Times New Roman" w:hAnsi="Times New Roman"/>
          <w:sz w:val="28"/>
          <w:szCs w:val="28"/>
        </w:rPr>
        <w:t>) – средства управления ресурсами, использующимися клиентами.</w:t>
      </w:r>
    </w:p>
    <w:p w:rsidR="0047050B" w:rsidRPr="00080216" w:rsidRDefault="0047050B" w:rsidP="0047050B">
      <w:pPr>
        <w:spacing w:line="360" w:lineRule="auto"/>
        <w:ind w:left="1134" w:firstLine="284"/>
        <w:jc w:val="both"/>
        <w:rPr>
          <w:sz w:val="28"/>
          <w:szCs w:val="28"/>
        </w:rPr>
      </w:pP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JMS предоставляет два подхода к передаче сообщений:</w:t>
      </w:r>
    </w:p>
    <w:p w:rsidR="0047050B" w:rsidRPr="004111C4" w:rsidRDefault="0047050B" w:rsidP="00AE1248">
      <w:pPr>
        <w:pStyle w:val="af4"/>
        <w:numPr>
          <w:ilvl w:val="0"/>
          <w:numId w:val="11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r w:rsidRPr="004111C4">
        <w:rPr>
          <w:rFonts w:ascii="Times New Roman" w:hAnsi="Times New Roman"/>
          <w:sz w:val="28"/>
          <w:szCs w:val="28"/>
        </w:rPr>
        <w:t>издание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подписка</w:t>
      </w:r>
      <w:r w:rsidRPr="004111C4">
        <w:rPr>
          <w:rFonts w:ascii="Times New Roman" w:hAnsi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lang w:val="en-US"/>
        </w:rPr>
        <w:t xml:space="preserve">(publish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subscribe);</w:t>
      </w:r>
    </w:p>
    <w:p w:rsidR="0047050B" w:rsidRPr="004111C4" w:rsidRDefault="0047050B" w:rsidP="00AE1248">
      <w:pPr>
        <w:pStyle w:val="af4"/>
        <w:numPr>
          <w:ilvl w:val="0"/>
          <w:numId w:val="11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proofErr w:type="gramStart"/>
      <w:r w:rsidRPr="004111C4">
        <w:rPr>
          <w:rFonts w:ascii="Times New Roman" w:hAnsi="Times New Roman"/>
          <w:sz w:val="28"/>
          <w:szCs w:val="28"/>
        </w:rPr>
        <w:t>точка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точка</w:t>
      </w:r>
      <w:proofErr w:type="gramEnd"/>
      <w:r w:rsidRPr="004111C4">
        <w:rPr>
          <w:rFonts w:ascii="Times New Roman" w:hAnsi="Times New Roman"/>
          <w:sz w:val="28"/>
          <w:szCs w:val="28"/>
          <w:lang w:val="en-US"/>
        </w:rPr>
        <w:t xml:space="preserve">» (point to point) 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47050B" w:rsidRDefault="0047050B" w:rsidP="0047050B">
      <w:pPr>
        <w:jc w:val="both"/>
        <w:rPr>
          <w:sz w:val="28"/>
          <w:szCs w:val="28"/>
        </w:rPr>
      </w:pPr>
      <w:r w:rsidRPr="007D2804">
        <w:rPr>
          <w:sz w:val="28"/>
          <w:szCs w:val="28"/>
        </w:rPr>
        <w:t>Спецификация JMS называет эти два подхода зонами сообщений (</w:t>
      </w:r>
      <w:r>
        <w:rPr>
          <w:sz w:val="28"/>
          <w:szCs w:val="28"/>
          <w:lang w:val="en-US"/>
        </w:rPr>
        <w:t>M</w:t>
      </w:r>
      <w:r w:rsidRPr="007D2804">
        <w:rPr>
          <w:sz w:val="28"/>
          <w:szCs w:val="28"/>
        </w:rPr>
        <w:t xml:space="preserve">essaging </w:t>
      </w:r>
      <w:r>
        <w:rPr>
          <w:sz w:val="28"/>
          <w:szCs w:val="28"/>
          <w:lang w:val="en-US"/>
        </w:rPr>
        <w:t>D</w:t>
      </w:r>
      <w:r w:rsidRPr="007D2804">
        <w:rPr>
          <w:sz w:val="28"/>
          <w:szCs w:val="28"/>
        </w:rPr>
        <w:t>omains).</w:t>
      </w:r>
    </w:p>
    <w:p w:rsidR="0047050B" w:rsidRPr="00C57C6D" w:rsidRDefault="0047050B" w:rsidP="0047050B">
      <w:pPr>
        <w:jc w:val="both"/>
        <w:rPr>
          <w:sz w:val="28"/>
          <w:szCs w:val="28"/>
        </w:rPr>
      </w:pPr>
    </w:p>
    <w:p w:rsidR="0047050B" w:rsidRPr="004111C4" w:rsidRDefault="0047050B" w:rsidP="0047050B">
      <w:pPr>
        <w:pStyle w:val="a"/>
      </w:pPr>
      <w:bookmarkStart w:id="135" w:name="_Toc353548550"/>
      <w:bookmarkStart w:id="136" w:name="_Toc353549415"/>
      <w:bookmarkStart w:id="137" w:name="_Toc354220929"/>
      <w:bookmarkStart w:id="138" w:name="_Toc354221121"/>
      <w:bookmarkStart w:id="139" w:name="_Toc354221171"/>
      <w:bookmarkStart w:id="140" w:name="_Toc354221215"/>
      <w:bookmarkStart w:id="141" w:name="_Toc354222209"/>
      <w:bookmarkStart w:id="142" w:name="_Toc366594981"/>
      <w:r w:rsidRPr="004111C4">
        <w:t>Модель взаимодействия точка-точка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47050B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Модель передачи сообщений «точка-точка» предоставляет возможность клиентам JMS посылать и принимать сообщения (как синхронно, так и асинхронно) через виртуальные каналы, называемые очередями (</w:t>
      </w:r>
      <w:proofErr w:type="spellStart"/>
      <w:r w:rsidRPr="004111C4">
        <w:rPr>
          <w:sz w:val="28"/>
          <w:szCs w:val="28"/>
        </w:rPr>
        <w:t>queues</w:t>
      </w:r>
      <w:proofErr w:type="spellEnd"/>
      <w:r w:rsidRPr="004111C4">
        <w:rPr>
          <w:sz w:val="28"/>
          <w:szCs w:val="28"/>
        </w:rPr>
        <w:t xml:space="preserve">). Модель передачи сообщений «точка-точка» основывается на методе опроса, при котором сообщения явно запрашиваются (считываются) клиентом из очереди. Несмотря на то, что чтение из очереди могут осуществлять несколько клиентов, каждое сообщение будет прочитано только единожды - провайдер JMS это гарантирует. </w:t>
      </w: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84060" cy="1959429"/>
            <wp:effectExtent l="19050" t="0" r="0" b="0"/>
            <wp:docPr id="22" name="Рисунок 19" descr="jms-ptp-messaging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tp-messaging-mod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05" cy="19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2B" w:rsidRPr="004111C4" w:rsidRDefault="00842B2B" w:rsidP="00842B2B">
      <w:pPr>
        <w:pStyle w:val="af9"/>
      </w:pPr>
      <w:r>
        <w:t>Рисунок 2.</w:t>
      </w:r>
      <w:r w:rsidR="00966960">
        <w:t>4</w:t>
      </w:r>
      <w:r>
        <w:t>.2.2</w:t>
      </w:r>
      <w:r w:rsidR="00E8379A">
        <w:t>.1</w:t>
      </w:r>
      <w:r>
        <w:t xml:space="preserve"> </w:t>
      </w:r>
      <w:r w:rsidRPr="004111C4">
        <w:t>Модель взаимодействия точка-точка</w:t>
      </w:r>
    </w:p>
    <w:p w:rsidR="00842B2B" w:rsidRDefault="00842B2B" w:rsidP="0047050B">
      <w:pPr>
        <w:spacing w:line="360" w:lineRule="auto"/>
        <w:ind w:firstLine="1134"/>
        <w:jc w:val="both"/>
        <w:rPr>
          <w:sz w:val="28"/>
          <w:szCs w:val="28"/>
        </w:rPr>
      </w:pPr>
    </w:p>
    <w:p w:rsidR="00705527" w:rsidRPr="004111C4" w:rsidRDefault="00705527" w:rsidP="0047050B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Pr="004111C4" w:rsidRDefault="0047050B" w:rsidP="0047050B">
      <w:pPr>
        <w:pStyle w:val="a"/>
      </w:pPr>
      <w:bookmarkStart w:id="143" w:name="_Toc353548551"/>
      <w:bookmarkStart w:id="144" w:name="_Toc353549416"/>
      <w:bookmarkStart w:id="145" w:name="_Toc354220930"/>
      <w:bookmarkStart w:id="146" w:name="_Toc354221122"/>
      <w:bookmarkStart w:id="147" w:name="_Toc354221172"/>
      <w:bookmarkStart w:id="148" w:name="_Toc354221216"/>
      <w:bookmarkStart w:id="149" w:name="_Toc354222210"/>
      <w:bookmarkStart w:id="150" w:name="_Toc366594982"/>
      <w:r w:rsidRPr="004111C4">
        <w:lastRenderedPageBreak/>
        <w:t>Модель взаимодействия издание-подписка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47050B" w:rsidRPr="00240FFF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При использовании модели взаимодействия «издание-подписка» один клиент (поставщик) может посылать сообщения многим клиентам (потребителям) через виртуальный канал, называемый темой (</w:t>
      </w:r>
      <w:proofErr w:type="spellStart"/>
      <w:r w:rsidRPr="004111C4">
        <w:rPr>
          <w:sz w:val="28"/>
          <w:szCs w:val="28"/>
        </w:rPr>
        <w:t>topic</w:t>
      </w:r>
      <w:proofErr w:type="spellEnd"/>
      <w:r w:rsidRPr="004111C4">
        <w:rPr>
          <w:sz w:val="28"/>
          <w:szCs w:val="28"/>
        </w:rPr>
        <w:t>). Потребители могут выбрать подписку (</w:t>
      </w:r>
      <w:proofErr w:type="spellStart"/>
      <w:r w:rsidRPr="004111C4">
        <w:rPr>
          <w:sz w:val="28"/>
          <w:szCs w:val="28"/>
        </w:rPr>
        <w:t>subscribe</w:t>
      </w:r>
      <w:proofErr w:type="spellEnd"/>
      <w:r w:rsidRPr="004111C4">
        <w:rPr>
          <w:sz w:val="28"/>
          <w:szCs w:val="28"/>
        </w:rPr>
        <w:t>) на любую тему. Все сообщения, направляемые в тему, передаются всем потребителям данной темы. Каждый потребитель принимает копию каждого сообщения. Модель передачи сообщений издание-подписка, по существу, представляет собой модель, сервера, инициирующего соединение и «проталкивающего» информацию на клиента. В JMS эта концепция реализуется с помощью специальных «слушателей» (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), регистрируемых в системе. При возникновении нового события 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, </w:t>
      </w:r>
      <w:proofErr w:type="gramStart"/>
      <w:r w:rsidRPr="004111C4">
        <w:rPr>
          <w:sz w:val="28"/>
          <w:szCs w:val="28"/>
        </w:rPr>
        <w:t>закрепленный</w:t>
      </w:r>
      <w:proofErr w:type="gramEnd"/>
      <w:r w:rsidRPr="004111C4">
        <w:rPr>
          <w:sz w:val="28"/>
          <w:szCs w:val="28"/>
        </w:rPr>
        <w:t xml:space="preserve"> за данной темой, возбуждается. Следует отметить, что при использовании модели «издание-подписка» клиенты JMS могут устанавливать долговременные подписки, позволяющие потребителям отсоединиться и позже снова подключиться и получать сообщения, поступившие во время отключения связи</w:t>
      </w:r>
      <w:r w:rsidRPr="00240FFF">
        <w:rPr>
          <w:sz w:val="28"/>
          <w:szCs w:val="28"/>
        </w:rPr>
        <w:t>.</w:t>
      </w:r>
    </w:p>
    <w:p w:rsidR="0047050B" w:rsidRPr="00240FFF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Default="0047050B" w:rsidP="0047050B">
      <w:pPr>
        <w:spacing w:line="360" w:lineRule="auto"/>
        <w:jc w:val="both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93153" cy="2113807"/>
            <wp:effectExtent l="19050" t="0" r="0" b="0"/>
            <wp:docPr id="23" name="Рисунок 20" descr="jms-publishSubscri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ublishSubscribe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627" cy="21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Default="00842B2B" w:rsidP="00E8379A">
      <w:pPr>
        <w:pStyle w:val="af9"/>
      </w:pPr>
      <w:r>
        <w:t>Рисунок 2.</w:t>
      </w:r>
      <w:r w:rsidR="00966960">
        <w:t>4</w:t>
      </w:r>
      <w:r>
        <w:t>.2.3</w:t>
      </w:r>
      <w:r w:rsidR="00E8379A">
        <w:t>.1</w:t>
      </w:r>
      <w:r>
        <w:t xml:space="preserve"> </w:t>
      </w:r>
      <w:r w:rsidRPr="004111C4">
        <w:t>Модель взаимодействия издание-подписка</w:t>
      </w:r>
    </w:p>
    <w:p w:rsidR="00705527" w:rsidRDefault="00705527" w:rsidP="00705527">
      <w:pPr>
        <w:rPr>
          <w:lang w:eastAsia="en-US"/>
        </w:rPr>
      </w:pPr>
    </w:p>
    <w:p w:rsidR="00705527" w:rsidRPr="00705527" w:rsidRDefault="00705527" w:rsidP="00705527">
      <w:pPr>
        <w:rPr>
          <w:lang w:eastAsia="en-US"/>
        </w:rPr>
      </w:pPr>
    </w:p>
    <w:p w:rsidR="0047050B" w:rsidRPr="004111C4" w:rsidRDefault="0047050B" w:rsidP="0047050B">
      <w:pPr>
        <w:pStyle w:val="a"/>
      </w:pPr>
      <w:bookmarkStart w:id="151" w:name="_Toc353548552"/>
      <w:bookmarkStart w:id="152" w:name="_Toc353549417"/>
      <w:bookmarkStart w:id="153" w:name="_Toc354220931"/>
      <w:bookmarkStart w:id="154" w:name="_Toc354221123"/>
      <w:bookmarkStart w:id="155" w:name="_Toc354221173"/>
      <w:bookmarkStart w:id="156" w:name="_Toc354221217"/>
      <w:bookmarkStart w:id="157" w:name="_Toc354222211"/>
      <w:bookmarkStart w:id="158" w:name="_Toc366594983"/>
      <w:r w:rsidRPr="004111C4">
        <w:lastRenderedPageBreak/>
        <w:t xml:space="preserve">Требования  к </w:t>
      </w:r>
      <w:r w:rsidRPr="004111C4">
        <w:rPr>
          <w:lang w:val="en-US"/>
        </w:rPr>
        <w:t>JMS</w:t>
      </w:r>
      <w:r w:rsidRPr="004111C4">
        <w:t xml:space="preserve"> провайдеру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Поскольку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является лишь оболочкой или интерфейсом, описывающим доступные для приложения методы, для работы приложения понадобится определенная реализация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, называемая провайдером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</w:t>
      </w:r>
      <w:r w:rsidRPr="004111C4">
        <w:rPr>
          <w:sz w:val="28"/>
          <w:szCs w:val="28"/>
          <w:lang w:val="en-US"/>
        </w:rPr>
        <w:t>API</w:t>
      </w:r>
      <w:r w:rsidRPr="004111C4">
        <w:rPr>
          <w:sz w:val="28"/>
          <w:szCs w:val="28"/>
        </w:rPr>
        <w:t xml:space="preserve">. </w:t>
      </w: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В рамках данной курсовой работы целесообразно использовать  провайдер, который относится к списку  открытых решений:</w:t>
      </w:r>
    </w:p>
    <w:p w:rsidR="0047050B" w:rsidRPr="004111C4" w:rsidRDefault="0047050B" w:rsidP="00AE1248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ActiveMQ</w:t>
      </w:r>
      <w:proofErr w:type="spellEnd"/>
      <w:r w:rsidRPr="004111C4">
        <w:rPr>
          <w:color w:val="000000"/>
          <w:sz w:val="28"/>
          <w:szCs w:val="28"/>
        </w:rPr>
        <w:t xml:space="preserve"> (</w:t>
      </w:r>
      <w:proofErr w:type="spellStart"/>
      <w:r w:rsidRPr="004111C4">
        <w:rPr>
          <w:color w:val="000000"/>
          <w:sz w:val="28"/>
          <w:szCs w:val="28"/>
        </w:rPr>
        <w:t>Apache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AE1248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  <w:lang w:val="en-US"/>
        </w:rPr>
        <w:t>Fuse MQ (Red Hat)</w:t>
      </w:r>
    </w:p>
    <w:p w:rsidR="0047050B" w:rsidRPr="004111C4" w:rsidRDefault="0047050B" w:rsidP="00AE1248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  <w:lang w:val="en-US"/>
        </w:rPr>
      </w:pP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rStyle w:val="apple-converted-space"/>
          <w:color w:val="000000"/>
          <w:sz w:val="28"/>
          <w:szCs w:val="28"/>
          <w:lang w:val="en-US"/>
        </w:rPr>
        <w:t> (</w:t>
      </w:r>
      <w:r w:rsidRPr="004111C4">
        <w:rPr>
          <w:color w:val="000000"/>
          <w:sz w:val="28"/>
          <w:szCs w:val="28"/>
          <w:lang w:val="en-US"/>
        </w:rPr>
        <w:t xml:space="preserve"> The </w:t>
      </w: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color w:val="000000"/>
          <w:sz w:val="28"/>
          <w:szCs w:val="28"/>
          <w:lang w:val="en-US"/>
        </w:rPr>
        <w:t xml:space="preserve"> Group)</w:t>
      </w:r>
    </w:p>
    <w:p w:rsidR="0047050B" w:rsidRPr="004111C4" w:rsidRDefault="0047050B" w:rsidP="00AE1248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 xml:space="preserve"> </w:t>
      </w:r>
      <w:proofErr w:type="spellStart"/>
      <w:r w:rsidRPr="004111C4">
        <w:rPr>
          <w:color w:val="000000"/>
          <w:sz w:val="28"/>
          <w:szCs w:val="28"/>
        </w:rPr>
        <w:t>Messaging</w:t>
      </w:r>
      <w:proofErr w:type="spellEnd"/>
      <w:r w:rsidRPr="004111C4">
        <w:rPr>
          <w:rStyle w:val="apple-converted-space"/>
          <w:color w:val="000000"/>
          <w:sz w:val="28"/>
          <w:szCs w:val="28"/>
        </w:rPr>
        <w:t> </w:t>
      </w:r>
      <w:proofErr w:type="gramStart"/>
      <w:r w:rsidRPr="004111C4">
        <w:rPr>
          <w:color w:val="000000"/>
          <w:sz w:val="28"/>
          <w:szCs w:val="28"/>
        </w:rPr>
        <w:t>(</w:t>
      </w:r>
      <w:r w:rsidRPr="004111C4">
        <w:rPr>
          <w:rStyle w:val="apple-converted-space"/>
          <w:color w:val="000000"/>
          <w:sz w:val="28"/>
          <w:szCs w:val="28"/>
        </w:rPr>
        <w:t> </w:t>
      </w:r>
      <w:proofErr w:type="spellStart"/>
      <w:proofErr w:type="gramEnd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AE1248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JORAM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  <w:lang w:val="en-US"/>
        </w:rPr>
        <w:t>(</w:t>
      </w:r>
      <w:r w:rsidRPr="004111C4">
        <w:rPr>
          <w:color w:val="000000"/>
          <w:sz w:val="28"/>
          <w:szCs w:val="28"/>
        </w:rPr>
        <w:t>OW2</w:t>
      </w:r>
      <w:r w:rsidRPr="004111C4">
        <w:rPr>
          <w:color w:val="000000"/>
          <w:sz w:val="28"/>
          <w:szCs w:val="28"/>
          <w:lang w:val="en-US"/>
        </w:rPr>
        <w:t>)</w:t>
      </w:r>
    </w:p>
    <w:p w:rsidR="0047050B" w:rsidRPr="004111C4" w:rsidRDefault="0047050B" w:rsidP="0047050B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Что касается функциональных и технических требований</w:t>
      </w:r>
      <w:r>
        <w:rPr>
          <w:sz w:val="28"/>
          <w:szCs w:val="28"/>
        </w:rPr>
        <w:t xml:space="preserve"> – важно </w:t>
      </w:r>
      <w:r w:rsidRPr="004111C4">
        <w:rPr>
          <w:sz w:val="28"/>
          <w:szCs w:val="28"/>
        </w:rPr>
        <w:t>чтобы провайдер предоставлял следующие возможности:</w:t>
      </w:r>
    </w:p>
    <w:p w:rsidR="0047050B" w:rsidRPr="004111C4" w:rsidRDefault="0047050B" w:rsidP="00AE1248">
      <w:pPr>
        <w:pStyle w:val="af4"/>
        <w:numPr>
          <w:ilvl w:val="0"/>
          <w:numId w:val="12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Конфигурирование, администрирование очередей сообщений посредством консоли управления (желательно с графической оболочкой).</w:t>
      </w:r>
    </w:p>
    <w:p w:rsidR="0047050B" w:rsidRPr="004111C4" w:rsidRDefault="0047050B" w:rsidP="00AE1248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34" w:firstLine="28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программного интерфейса к бизнес-функциям провайдера сторонним системам. Наличие данной характеристики позволит расширить стандартную функциональность посредством сторонних открытых решений. </w:t>
      </w:r>
    </w:p>
    <w:p w:rsidR="0047050B" w:rsidRPr="00080216" w:rsidRDefault="0047050B" w:rsidP="00AE1248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34" w:firstLine="284"/>
        <w:jc w:val="both"/>
        <w:rPr>
          <w:rFonts w:ascii="Times New Roman" w:hAnsi="Times New Roman"/>
          <w:color w:val="000000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Предоставление  специализированных инструментов для мониторинга характеристик производительности </w:t>
      </w:r>
      <w:r w:rsidRPr="004111C4">
        <w:rPr>
          <w:rFonts w:ascii="Times New Roman" w:hAnsi="Times New Roman"/>
          <w:sz w:val="28"/>
          <w:szCs w:val="28"/>
          <w:lang w:val="en-US"/>
        </w:rPr>
        <w:t>JMS</w:t>
      </w:r>
      <w:r w:rsidRPr="004111C4">
        <w:rPr>
          <w:rFonts w:ascii="Times New Roman" w:hAnsi="Times New Roman"/>
          <w:sz w:val="28"/>
          <w:szCs w:val="28"/>
        </w:rPr>
        <w:t>-системы.</w:t>
      </w:r>
    </w:p>
    <w:p w:rsidR="0047050B" w:rsidRPr="004111C4" w:rsidRDefault="0047050B" w:rsidP="00AE1248">
      <w:pPr>
        <w:pStyle w:val="af4"/>
        <w:numPr>
          <w:ilvl w:val="0"/>
          <w:numId w:val="1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Распределение нагрузки и отказоустойчивость.</w:t>
      </w:r>
    </w:p>
    <w:p w:rsidR="0047050B" w:rsidRPr="004111C4" w:rsidRDefault="00AE3D3E" w:rsidP="00AE1248">
      <w:pPr>
        <w:pStyle w:val="af4"/>
        <w:numPr>
          <w:ilvl w:val="0"/>
          <w:numId w:val="1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Поддержка с</w:t>
      </w:r>
      <w:r w:rsidR="0047050B" w:rsidRPr="004111C4">
        <w:rPr>
          <w:rFonts w:ascii="Times New Roman" w:hAnsi="Times New Roman"/>
          <w:sz w:val="28"/>
          <w:szCs w:val="28"/>
        </w:rPr>
        <w:t>истем</w:t>
      </w:r>
      <w:r>
        <w:rPr>
          <w:rFonts w:ascii="Times New Roman" w:hAnsi="Times New Roman"/>
          <w:sz w:val="28"/>
          <w:szCs w:val="28"/>
        </w:rPr>
        <w:t>ы</w:t>
      </w:r>
      <w:r w:rsidR="0047050B" w:rsidRPr="004111C4">
        <w:rPr>
          <w:rFonts w:ascii="Times New Roman" w:hAnsi="Times New Roman"/>
          <w:sz w:val="28"/>
          <w:szCs w:val="28"/>
        </w:rPr>
        <w:t xml:space="preserve"> сообщений и уведомлений об ошибках.</w:t>
      </w:r>
    </w:p>
    <w:p w:rsidR="00E158CD" w:rsidRPr="00D53DEF" w:rsidRDefault="0047050B" w:rsidP="00AE1248">
      <w:pPr>
        <w:pStyle w:val="af4"/>
        <w:numPr>
          <w:ilvl w:val="0"/>
          <w:numId w:val="1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от протокола связи</w:t>
      </w:r>
      <w:r w:rsidRPr="004111C4">
        <w:rPr>
          <w:rFonts w:ascii="Times New Roman" w:hAnsi="Times New Roman"/>
          <w:sz w:val="28"/>
          <w:szCs w:val="28"/>
        </w:rPr>
        <w:t>.</w:t>
      </w:r>
      <w:r w:rsidR="00CF5DD2">
        <w:t xml:space="preserve"> </w:t>
      </w:r>
    </w:p>
    <w:p w:rsidR="00CF5DD2" w:rsidRPr="00CF5DD2" w:rsidRDefault="00CF5DD2" w:rsidP="00CF5DD2">
      <w:pPr>
        <w:rPr>
          <w:lang w:eastAsia="en-US"/>
        </w:rPr>
      </w:pPr>
    </w:p>
    <w:p w:rsidR="00E158CD" w:rsidRPr="0001430A" w:rsidRDefault="0001430A" w:rsidP="0001430A">
      <w:pPr>
        <w:pStyle w:val="2"/>
      </w:pPr>
      <w:bookmarkStart w:id="159" w:name="_Toc354220934"/>
      <w:bookmarkStart w:id="160" w:name="_Toc354221126"/>
      <w:bookmarkStart w:id="161" w:name="_Toc354221176"/>
      <w:bookmarkStart w:id="162" w:name="_Toc354221220"/>
      <w:bookmarkStart w:id="163" w:name="_Toc354222213"/>
      <w:bookmarkStart w:id="164" w:name="_Toc366594984"/>
      <w:r>
        <w:rPr>
          <w:lang w:val="en-US"/>
        </w:rPr>
        <w:t>Rules</w:t>
      </w:r>
      <w:r w:rsidRPr="00D53DEF">
        <w:t xml:space="preserve"> </w:t>
      </w:r>
      <w:r>
        <w:rPr>
          <w:lang w:val="en-US"/>
        </w:rPr>
        <w:t>Repository</w:t>
      </w:r>
      <w:bookmarkEnd w:id="159"/>
      <w:bookmarkEnd w:id="160"/>
      <w:bookmarkEnd w:id="161"/>
      <w:bookmarkEnd w:id="162"/>
      <w:bookmarkEnd w:id="163"/>
      <w:bookmarkEnd w:id="164"/>
    </w:p>
    <w:p w:rsidR="0001430A" w:rsidRDefault="0001430A" w:rsidP="0001430A">
      <w:pPr>
        <w:pStyle w:val="aff7"/>
      </w:pPr>
      <w:r>
        <w:t>Дынный компонент должен представлять собой СУБД платформу, для хранения и управления правил</w:t>
      </w:r>
      <w:proofErr w:type="gramStart"/>
      <w:r>
        <w:t xml:space="preserve"> ,</w:t>
      </w:r>
      <w:proofErr w:type="gramEnd"/>
      <w:r>
        <w:t xml:space="preserve">на основе которых система будет реализовывать интеграцию с </w:t>
      </w:r>
      <w:proofErr w:type="spellStart"/>
      <w:r>
        <w:t>веб-ресурсами</w:t>
      </w:r>
      <w:proofErr w:type="spellEnd"/>
      <w:r>
        <w:t>.</w:t>
      </w:r>
    </w:p>
    <w:p w:rsidR="0001430A" w:rsidRDefault="0001430A" w:rsidP="0001430A">
      <w:pPr>
        <w:pStyle w:val="aff7"/>
      </w:pPr>
      <w:r>
        <w:t>Так как в рамках данной курсовой работы для реализации поставленной задачи необходимо пользоваться бесплатными решениями, то список подходящих технологий следующий:</w:t>
      </w:r>
    </w:p>
    <w:p w:rsidR="0001430A" w:rsidRDefault="0001430A" w:rsidP="00AE1248">
      <w:pPr>
        <w:pStyle w:val="aff7"/>
        <w:numPr>
          <w:ilvl w:val="0"/>
          <w:numId w:val="14"/>
        </w:numPr>
      </w:pPr>
      <w:proofErr w:type="spellStart"/>
      <w:r>
        <w:t>Apache</w:t>
      </w:r>
      <w:proofErr w:type="spellEnd"/>
      <w:r>
        <w:t xml:space="preserve"> </w:t>
      </w:r>
      <w:proofErr w:type="spellStart"/>
      <w:r>
        <w:t>Derby</w:t>
      </w:r>
      <w:proofErr w:type="spellEnd"/>
      <w:r w:rsidR="00F3562B">
        <w:rPr>
          <w:lang w:val="en-US"/>
        </w:rPr>
        <w:t>;</w:t>
      </w:r>
    </w:p>
    <w:p w:rsidR="0001430A" w:rsidRDefault="0001430A" w:rsidP="00AE1248">
      <w:pPr>
        <w:pStyle w:val="aff7"/>
        <w:numPr>
          <w:ilvl w:val="0"/>
          <w:numId w:val="14"/>
        </w:numPr>
      </w:pPr>
      <w:r>
        <w:t>DB2</w:t>
      </w:r>
      <w:r w:rsidR="00F3562B">
        <w:rPr>
          <w:lang w:val="en-US"/>
        </w:rPr>
        <w:t>;</w:t>
      </w:r>
    </w:p>
    <w:p w:rsidR="0001430A" w:rsidRDefault="0001430A" w:rsidP="00AE1248">
      <w:pPr>
        <w:pStyle w:val="aff7"/>
        <w:numPr>
          <w:ilvl w:val="0"/>
          <w:numId w:val="14"/>
        </w:numPr>
      </w:pPr>
      <w:r>
        <w:t>HSQL</w:t>
      </w:r>
      <w:r w:rsidR="00D53DEF">
        <w:t xml:space="preserve"> </w:t>
      </w:r>
      <w:r w:rsidR="00D53DEF">
        <w:rPr>
          <w:lang w:val="en-US"/>
        </w:rPr>
        <w:t>DB</w:t>
      </w:r>
      <w:r w:rsidR="00F3562B">
        <w:rPr>
          <w:lang w:val="en-US"/>
        </w:rPr>
        <w:t>;</w:t>
      </w:r>
    </w:p>
    <w:p w:rsidR="0001430A" w:rsidRDefault="0001430A" w:rsidP="00AE1248">
      <w:pPr>
        <w:pStyle w:val="aff7"/>
        <w:numPr>
          <w:ilvl w:val="0"/>
          <w:numId w:val="14"/>
        </w:numPr>
      </w:pPr>
      <w:proofErr w:type="spellStart"/>
      <w:r>
        <w:t>MySQL</w:t>
      </w:r>
      <w:proofErr w:type="spellEnd"/>
      <w:r w:rsidR="00F3562B">
        <w:rPr>
          <w:lang w:val="en-US"/>
        </w:rPr>
        <w:t>;</w:t>
      </w:r>
    </w:p>
    <w:p w:rsidR="0001430A" w:rsidRDefault="0001430A" w:rsidP="00AE1248">
      <w:pPr>
        <w:pStyle w:val="aff7"/>
        <w:numPr>
          <w:ilvl w:val="0"/>
          <w:numId w:val="14"/>
        </w:numPr>
      </w:pPr>
      <w:proofErr w:type="spellStart"/>
      <w:r>
        <w:t>Postgresql</w:t>
      </w:r>
      <w:proofErr w:type="spellEnd"/>
      <w:r w:rsidR="00F3562B">
        <w:rPr>
          <w:lang w:val="en-US"/>
        </w:rPr>
        <w:t>.</w:t>
      </w:r>
    </w:p>
    <w:p w:rsidR="00E158CD" w:rsidRPr="00734894" w:rsidRDefault="00387EBB" w:rsidP="00734894">
      <w:pPr>
        <w:pStyle w:val="a"/>
        <w:rPr>
          <w:lang w:val="en-US"/>
        </w:rPr>
      </w:pPr>
      <w:bookmarkStart w:id="165" w:name="_Toc366594985"/>
      <w:r>
        <w:t>Диаграмма отношений сущностей</w:t>
      </w:r>
      <w:bookmarkEnd w:id="165"/>
    </w:p>
    <w:p w:rsidR="00DA4214" w:rsidRDefault="00C04E2F" w:rsidP="00705527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4965815" cy="3774558"/>
            <wp:effectExtent l="19050" t="0" r="6235" b="0"/>
            <wp:docPr id="2" name="Рисунок 1" descr="ERD Broker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BrokerRul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650" cy="37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27" w:rsidRDefault="00705527" w:rsidP="00705527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</w:p>
    <w:p w:rsidR="008D0EFE" w:rsidRDefault="00CF5DD2" w:rsidP="008D0EFE">
      <w:pPr>
        <w:pStyle w:val="af9"/>
      </w:pPr>
      <w:r>
        <w:t>Рисунок 2.5.4.1.1 Диаграмма отношений сущностей</w:t>
      </w:r>
    </w:p>
    <w:p w:rsidR="008D0EFE" w:rsidRPr="008D0EFE" w:rsidRDefault="008D0EFE" w:rsidP="008D0EFE">
      <w:pPr>
        <w:rPr>
          <w:lang w:eastAsia="en-US"/>
        </w:rPr>
      </w:pPr>
    </w:p>
    <w:p w:rsidR="0053047C" w:rsidRDefault="00C73A07" w:rsidP="00A639A8">
      <w:pPr>
        <w:pStyle w:val="1"/>
        <w:rPr>
          <w:rStyle w:val="af3"/>
          <w:b/>
          <w:bCs/>
        </w:rPr>
      </w:pPr>
      <w:bookmarkStart w:id="166" w:name="_Toc324342559"/>
      <w:bookmarkStart w:id="167" w:name="_Toc324342778"/>
      <w:bookmarkStart w:id="168" w:name="_Toc353548553"/>
      <w:bookmarkStart w:id="169" w:name="_Toc353549418"/>
      <w:bookmarkStart w:id="170" w:name="_Toc354220936"/>
      <w:bookmarkStart w:id="171" w:name="_Toc354221128"/>
      <w:bookmarkStart w:id="172" w:name="_Toc354221178"/>
      <w:bookmarkStart w:id="173" w:name="_Toc354221222"/>
      <w:bookmarkStart w:id="174" w:name="_Toc354222215"/>
      <w:bookmarkStart w:id="175" w:name="_Toc366594986"/>
      <w:r w:rsidRPr="00383EC6">
        <w:rPr>
          <w:rStyle w:val="af3"/>
          <w:b/>
          <w:bCs/>
        </w:rPr>
        <w:t>АППАРАТНЫЕ И ПРОГРАММНЫЕ СРЕДСТВА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:rsidR="00DC7398" w:rsidRPr="001607A0" w:rsidRDefault="00DC7398" w:rsidP="000818EE">
      <w:pPr>
        <w:pStyle w:val="aff7"/>
      </w:pPr>
      <w:bookmarkStart w:id="176" w:name="_Toc353548554"/>
      <w:bookmarkStart w:id="177" w:name="_Toc353549419"/>
      <w:r w:rsidRPr="001607A0">
        <w:t xml:space="preserve"> В качестве средств реализации были выбраны следующие программные продукты и технологии:</w:t>
      </w:r>
      <w:bookmarkEnd w:id="176"/>
      <w:bookmarkEnd w:id="177"/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19"/>
        <w:gridCol w:w="4169"/>
      </w:tblGrid>
      <w:tr w:rsidR="00DC7398" w:rsidRPr="003979ED" w:rsidTr="00127FDE">
        <w:tc>
          <w:tcPr>
            <w:tcW w:w="4219" w:type="dxa"/>
            <w:shd w:val="clear" w:color="auto" w:fill="000000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Технология</w:t>
            </w:r>
          </w:p>
        </w:tc>
        <w:tc>
          <w:tcPr>
            <w:tcW w:w="4169" w:type="dxa"/>
            <w:shd w:val="clear" w:color="auto" w:fill="000000"/>
          </w:tcPr>
          <w:p w:rsidR="00DC7398" w:rsidRPr="003979ED" w:rsidRDefault="00DC7398" w:rsidP="003979ED">
            <w:pPr>
              <w:pStyle w:val="af4"/>
              <w:spacing w:line="360" w:lineRule="auto"/>
              <w:ind w:left="0" w:firstLine="108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</w:p>
        </w:tc>
      </w:tr>
      <w:tr w:rsidR="00DC7398" w:rsidRPr="003979ED" w:rsidTr="00127FDE">
        <w:trPr>
          <w:trHeight w:val="481"/>
        </w:trPr>
        <w:tc>
          <w:tcPr>
            <w:tcW w:w="4219" w:type="dxa"/>
            <w:shd w:val="clear" w:color="auto" w:fill="F2F2F2"/>
          </w:tcPr>
          <w:p w:rsidR="00DC7398" w:rsidRPr="002611E5" w:rsidRDefault="00386D96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</w:p>
        </w:tc>
        <w:tc>
          <w:tcPr>
            <w:tcW w:w="4169" w:type="dxa"/>
            <w:shd w:val="clear" w:color="auto" w:fill="auto"/>
          </w:tcPr>
          <w:p w:rsidR="00DC7398" w:rsidRPr="00386D96" w:rsidRDefault="00386D96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программирования</w:t>
            </w:r>
          </w:p>
        </w:tc>
      </w:tr>
      <w:tr w:rsidR="00DC7398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C7398" w:rsidRPr="00792B2A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JUnit</w:t>
            </w:r>
            <w:proofErr w:type="spellEnd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696B23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</w:t>
            </w:r>
            <w:r w:rsidR="00DC7398" w:rsidRPr="003979ED">
              <w:rPr>
                <w:rFonts w:ascii="Times New Roman" w:hAnsi="Times New Roman"/>
                <w:sz w:val="28"/>
                <w:szCs w:val="28"/>
              </w:rPr>
              <w:t xml:space="preserve">  тестирования</w:t>
            </w:r>
          </w:p>
        </w:tc>
      </w:tr>
      <w:tr w:rsidR="00DE2D8F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E2D8F" w:rsidRPr="00792B2A" w:rsidRDefault="002611E5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Maven </w:t>
            </w:r>
          </w:p>
        </w:tc>
        <w:tc>
          <w:tcPr>
            <w:tcW w:w="4169" w:type="dxa"/>
            <w:shd w:val="clear" w:color="auto" w:fill="auto"/>
          </w:tcPr>
          <w:p w:rsidR="00DE2D8F" w:rsidRPr="00DE2D8F" w:rsidRDefault="00DE2D8F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 для сборки</w:t>
            </w:r>
            <w:r w:rsidR="00696B23">
              <w:rPr>
                <w:rFonts w:ascii="Times New Roman" w:hAnsi="Times New Roman"/>
                <w:sz w:val="28"/>
                <w:szCs w:val="28"/>
              </w:rPr>
              <w:t xml:space="preserve"> проекта</w:t>
            </w:r>
          </w:p>
        </w:tc>
      </w:tr>
      <w:tr w:rsidR="00DC7398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Система контроля версий</w:t>
            </w:r>
          </w:p>
        </w:tc>
      </w:tr>
      <w:tr w:rsidR="00696B23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696B23" w:rsidRPr="00696B23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96B2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Liquibase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696B23" w:rsidRPr="00696B23" w:rsidRDefault="00696B23" w:rsidP="00696B23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Технология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версионирования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базы данных</w:t>
            </w:r>
          </w:p>
        </w:tc>
      </w:tr>
      <w:tr w:rsidR="00B93657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B93657" w:rsidRPr="00792B2A" w:rsidRDefault="002B61AC" w:rsidP="00792B2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4169" w:type="dxa"/>
            <w:shd w:val="clear" w:color="auto" w:fill="auto"/>
          </w:tcPr>
          <w:p w:rsidR="00B93657" w:rsidRPr="00B93657" w:rsidRDefault="00B93657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Интеграционная платформа</w:t>
            </w:r>
          </w:p>
        </w:tc>
      </w:tr>
      <w:tr w:rsidR="0009338A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09338A" w:rsidRDefault="0009338A" w:rsidP="00792B2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09338A" w:rsidRDefault="0009338A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Сервер приложений</w:t>
            </w:r>
          </w:p>
        </w:tc>
      </w:tr>
      <w:tr w:rsidR="00902C92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902C92" w:rsidRDefault="00902C92" w:rsidP="00792B2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Selenium WebDriver</w:t>
            </w:r>
          </w:p>
        </w:tc>
        <w:tc>
          <w:tcPr>
            <w:tcW w:w="4169" w:type="dxa"/>
            <w:shd w:val="clear" w:color="auto" w:fill="auto"/>
          </w:tcPr>
          <w:p w:rsidR="00902C92" w:rsidRPr="00902C92" w:rsidRDefault="00902C92" w:rsidP="00902C92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 симуляции действий пользователя в браузере.</w:t>
            </w:r>
          </w:p>
        </w:tc>
      </w:tr>
      <w:tr w:rsidR="00DC7398" w:rsidRPr="003979ED" w:rsidTr="008D0EFE">
        <w:trPr>
          <w:trHeight w:val="416"/>
        </w:trPr>
        <w:tc>
          <w:tcPr>
            <w:tcW w:w="4219" w:type="dxa"/>
            <w:shd w:val="clear" w:color="auto" w:fill="F2F2F2" w:themeFill="background1" w:themeFillShade="F2"/>
          </w:tcPr>
          <w:p w:rsidR="00DC7398" w:rsidRPr="003979ED" w:rsidRDefault="00DC7398" w:rsidP="008D0EFE">
            <w:pPr>
              <w:pStyle w:val="af4"/>
              <w:tabs>
                <w:tab w:val="left" w:pos="3073"/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GitHub.com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sz w:val="28"/>
                <w:szCs w:val="28"/>
              </w:rPr>
              <w:t>Хостинг</w:t>
            </w:r>
            <w:proofErr w:type="spellEnd"/>
            <w:r w:rsidRPr="003979ED">
              <w:rPr>
                <w:rFonts w:ascii="Times New Roman" w:hAnsi="Times New Roman"/>
                <w:sz w:val="28"/>
                <w:szCs w:val="28"/>
              </w:rPr>
              <w:t xml:space="preserve"> – сервис для</w:t>
            </w:r>
            <w:r w:rsidR="0047306A"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7306A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="009165FD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VS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Git</w:t>
            </w:r>
            <w:proofErr w:type="spellEnd"/>
          </w:p>
        </w:tc>
      </w:tr>
    </w:tbl>
    <w:p w:rsidR="00F80995" w:rsidRDefault="00F80995" w:rsidP="00CF5DD2">
      <w:pPr>
        <w:pStyle w:val="af9"/>
      </w:pPr>
      <w:bookmarkStart w:id="178" w:name="_Toc316559410"/>
    </w:p>
    <w:p w:rsidR="00127FDE" w:rsidRDefault="0047306A" w:rsidP="00CF5DD2">
      <w:pPr>
        <w:pStyle w:val="af9"/>
      </w:pPr>
      <w:bookmarkStart w:id="179" w:name="_Toc353548555"/>
      <w:bookmarkStart w:id="180" w:name="_Toc353549420"/>
      <w:bookmarkStart w:id="181" w:name="_Toc354220937"/>
      <w:bookmarkStart w:id="182" w:name="_Toc354220989"/>
      <w:bookmarkStart w:id="183" w:name="_Toc354221129"/>
      <w:bookmarkStart w:id="184" w:name="_Toc354221179"/>
      <w:bookmarkStart w:id="185" w:name="_Toc354221223"/>
      <w:r>
        <w:t xml:space="preserve">Таблица </w:t>
      </w:r>
      <w:r w:rsidRPr="0047306A">
        <w:t>3.</w:t>
      </w:r>
      <w:r>
        <w:rPr>
          <w:lang w:val="en-US"/>
        </w:rPr>
        <w:t>1</w:t>
      </w:r>
      <w:r>
        <w:t xml:space="preserve"> Средства реализации</w:t>
      </w:r>
      <w:bookmarkEnd w:id="179"/>
      <w:bookmarkEnd w:id="180"/>
      <w:bookmarkEnd w:id="181"/>
      <w:bookmarkEnd w:id="182"/>
      <w:bookmarkEnd w:id="183"/>
      <w:bookmarkEnd w:id="184"/>
      <w:bookmarkEnd w:id="185"/>
    </w:p>
    <w:p w:rsidR="00127FDE" w:rsidRDefault="00127FDE" w:rsidP="0052458D"/>
    <w:p w:rsidR="004D23AF" w:rsidRDefault="004D23AF" w:rsidP="0052458D"/>
    <w:p w:rsidR="004D23AF" w:rsidRDefault="004D23AF" w:rsidP="0052458D"/>
    <w:p w:rsidR="004D23AF" w:rsidRDefault="004D23AF" w:rsidP="0052458D"/>
    <w:p w:rsidR="004D23AF" w:rsidRDefault="004D23AF" w:rsidP="0052458D"/>
    <w:p w:rsidR="004D23AF" w:rsidRDefault="004D23AF" w:rsidP="0052458D"/>
    <w:p w:rsidR="004D23AF" w:rsidRDefault="004D23AF" w:rsidP="0052458D"/>
    <w:p w:rsidR="004D23AF" w:rsidRPr="0052458D" w:rsidRDefault="004D23AF" w:rsidP="0052458D"/>
    <w:p w:rsidR="00736EEC" w:rsidRPr="00080216" w:rsidRDefault="001B2930" w:rsidP="00A639A8">
      <w:pPr>
        <w:pStyle w:val="11"/>
        <w:rPr>
          <w:lang w:val="ru-RU"/>
        </w:rPr>
      </w:pPr>
      <w:r w:rsidRPr="00080216">
        <w:rPr>
          <w:lang w:val="ru-RU"/>
        </w:rPr>
        <w:lastRenderedPageBreak/>
        <w:t xml:space="preserve">  </w:t>
      </w:r>
      <w:bookmarkStart w:id="186" w:name="_Toc353548556"/>
      <w:bookmarkStart w:id="187" w:name="_Toc353549421"/>
      <w:bookmarkStart w:id="188" w:name="_Toc354220938"/>
      <w:bookmarkStart w:id="189" w:name="_Toc354221130"/>
      <w:bookmarkStart w:id="190" w:name="_Toc354221180"/>
      <w:bookmarkStart w:id="191" w:name="_Toc354221224"/>
      <w:bookmarkStart w:id="192" w:name="_Toc354222216"/>
      <w:bookmarkStart w:id="193" w:name="_Toc366594987"/>
      <w:r w:rsidR="00736EEC" w:rsidRPr="00080216">
        <w:rPr>
          <w:lang w:val="ru-RU"/>
        </w:rPr>
        <w:t>Требования к составу и параметрам технических средств</w:t>
      </w:r>
      <w:bookmarkEnd w:id="178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:rsidR="001B2930" w:rsidRPr="001B2930" w:rsidRDefault="001B2930" w:rsidP="001B293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94"/>
        <w:gridCol w:w="3011"/>
        <w:gridCol w:w="3040"/>
      </w:tblGrid>
      <w:tr w:rsidR="001B2930" w:rsidRPr="003979ED" w:rsidTr="003979ED">
        <w:tc>
          <w:tcPr>
            <w:tcW w:w="3032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3047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2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128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Свободное пространство на ЖД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E613B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Процессор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533 МГц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keepNext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</w:tbl>
    <w:p w:rsidR="007739CB" w:rsidRDefault="007739CB" w:rsidP="00CF5DD2">
      <w:pPr>
        <w:pStyle w:val="af9"/>
      </w:pPr>
      <w:bookmarkStart w:id="194" w:name="_Toc353548557"/>
      <w:bookmarkStart w:id="195" w:name="_Toc353549422"/>
      <w:bookmarkStart w:id="196" w:name="_Toc354220939"/>
      <w:bookmarkStart w:id="197" w:name="_Toc354220991"/>
      <w:bookmarkStart w:id="198" w:name="_Toc354221131"/>
      <w:bookmarkStart w:id="199" w:name="_Toc354221181"/>
      <w:bookmarkStart w:id="200" w:name="_Toc354221225"/>
    </w:p>
    <w:p w:rsidR="00736EEC" w:rsidRDefault="00E104CD" w:rsidP="00CF5DD2">
      <w:pPr>
        <w:pStyle w:val="af9"/>
      </w:pPr>
      <w:r>
        <w:t>Таблица 3.1.1</w:t>
      </w:r>
      <w:r w:rsidRPr="0024259F">
        <w:t xml:space="preserve">  Минимальные системные требования</w:t>
      </w:r>
      <w:bookmarkEnd w:id="194"/>
      <w:bookmarkEnd w:id="195"/>
      <w:bookmarkEnd w:id="196"/>
      <w:bookmarkEnd w:id="197"/>
      <w:bookmarkEnd w:id="198"/>
      <w:bookmarkEnd w:id="199"/>
      <w:bookmarkEnd w:id="200"/>
    </w:p>
    <w:p w:rsidR="00E104CD" w:rsidRPr="00E104CD" w:rsidRDefault="00E104CD" w:rsidP="00E104CD"/>
    <w:p w:rsidR="00736EEC" w:rsidRPr="00080216" w:rsidRDefault="00736EEC" w:rsidP="00A639A8">
      <w:pPr>
        <w:pStyle w:val="11"/>
        <w:rPr>
          <w:lang w:val="ru-RU"/>
        </w:rPr>
      </w:pPr>
      <w:r w:rsidRPr="00080216">
        <w:rPr>
          <w:lang w:val="ru-RU"/>
        </w:rPr>
        <w:t xml:space="preserve"> </w:t>
      </w:r>
      <w:bookmarkStart w:id="201" w:name="_Toc316559226"/>
      <w:bookmarkStart w:id="202" w:name="_Toc316559411"/>
      <w:bookmarkStart w:id="203" w:name="_Toc353548558"/>
      <w:bookmarkStart w:id="204" w:name="_Toc353549423"/>
      <w:bookmarkStart w:id="205" w:name="_Toc354220940"/>
      <w:bookmarkStart w:id="206" w:name="_Toc354221132"/>
      <w:bookmarkStart w:id="207" w:name="_Toc354221182"/>
      <w:bookmarkStart w:id="208" w:name="_Toc354221226"/>
      <w:bookmarkStart w:id="209" w:name="_Toc354222217"/>
      <w:bookmarkStart w:id="210" w:name="_Toc366594988"/>
      <w:r w:rsidRPr="00080216">
        <w:rPr>
          <w:lang w:val="ru-RU"/>
        </w:rPr>
        <w:t>Требования к программным средствам, используемым системой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:rsidR="00736EEC" w:rsidRDefault="00736EEC" w:rsidP="00AE1248">
      <w:pPr>
        <w:pStyle w:val="af4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Операционная система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7739CB">
        <w:rPr>
          <w:rFonts w:ascii="Times New Roman" w:hAnsi="Times New Roman"/>
          <w:sz w:val="28"/>
          <w:szCs w:val="28"/>
        </w:rPr>
        <w:t>с</w:t>
      </w:r>
      <w:proofErr w:type="gramEnd"/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</w:rPr>
        <w:t>установленной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  <w:lang w:val="en-US"/>
        </w:rPr>
        <w:t>JVM</w:t>
      </w:r>
      <w:r w:rsidRPr="001607A0">
        <w:rPr>
          <w:rFonts w:ascii="Times New Roman" w:hAnsi="Times New Roman"/>
          <w:sz w:val="28"/>
          <w:szCs w:val="28"/>
        </w:rPr>
        <w:t xml:space="preserve">: </w:t>
      </w:r>
    </w:p>
    <w:p w:rsidR="007739CB" w:rsidRPr="001607A0" w:rsidRDefault="007739CB" w:rsidP="00AE1248">
      <w:pPr>
        <w:pStyle w:val="af4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Microsoft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739CB" w:rsidRPr="001607A0" w:rsidRDefault="007739CB" w:rsidP="00AE1248">
      <w:pPr>
        <w:pStyle w:val="af4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739CB" w:rsidRPr="007739CB" w:rsidRDefault="007739CB" w:rsidP="00AE1248">
      <w:pPr>
        <w:pStyle w:val="af4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Mac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OS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7739CB" w:rsidRPr="007739CB" w:rsidRDefault="007739CB" w:rsidP="00AE1248">
      <w:pPr>
        <w:pStyle w:val="af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7739CB">
        <w:rPr>
          <w:sz w:val="28"/>
          <w:szCs w:val="28"/>
        </w:rPr>
        <w:t xml:space="preserve">Любая среда разработки под </w:t>
      </w:r>
      <w:r w:rsidRPr="007739CB">
        <w:rPr>
          <w:sz w:val="28"/>
          <w:szCs w:val="28"/>
          <w:lang w:val="en-US"/>
        </w:rPr>
        <w:t>Java</w:t>
      </w:r>
      <w:r w:rsidRPr="007739CB">
        <w:rPr>
          <w:sz w:val="28"/>
          <w:szCs w:val="28"/>
        </w:rPr>
        <w:t xml:space="preserve"> платформу.</w:t>
      </w:r>
    </w:p>
    <w:p w:rsidR="00263A46" w:rsidRPr="007739CB" w:rsidRDefault="00263A46" w:rsidP="00263A46">
      <w:pPr>
        <w:pStyle w:val="af4"/>
        <w:spacing w:line="360" w:lineRule="auto"/>
        <w:ind w:left="222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972"/>
        <w:gridCol w:w="2026"/>
        <w:gridCol w:w="3047"/>
      </w:tblGrid>
      <w:tr w:rsidR="00E104CD" w:rsidRPr="003979ED" w:rsidTr="003979ED">
        <w:tc>
          <w:tcPr>
            <w:tcW w:w="4048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2026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7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E104CD" w:rsidRPr="003979ED" w:rsidTr="003979ED">
        <w:trPr>
          <w:trHeight w:val="997"/>
        </w:trPr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JDK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,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JRE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</w:t>
            </w:r>
            <w:r w:rsidR="001B2930" w:rsidRPr="003979ED">
              <w:rPr>
                <w:rFonts w:ascii="Times New Roman" w:hAnsi="Times New Roman"/>
                <w:sz w:val="28"/>
                <w:szCs w:val="28"/>
              </w:rPr>
              <w:t>6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1.7.0 и выше</w:t>
            </w:r>
          </w:p>
        </w:tc>
      </w:tr>
      <w:tr w:rsidR="001B2930" w:rsidRPr="003979ED" w:rsidTr="003979ED">
        <w:tc>
          <w:tcPr>
            <w:tcW w:w="4048" w:type="dxa"/>
            <w:shd w:val="clear" w:color="auto" w:fill="F2F2F2"/>
          </w:tcPr>
          <w:p w:rsidR="00736EEC" w:rsidRPr="00792B2A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92B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Fuse IDE</w:t>
            </w:r>
          </w:p>
        </w:tc>
        <w:tc>
          <w:tcPr>
            <w:tcW w:w="2026" w:type="dxa"/>
            <w:shd w:val="clear" w:color="auto" w:fill="auto"/>
          </w:tcPr>
          <w:p w:rsidR="00736EEC" w:rsidRPr="003979ED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2.4</w:t>
            </w:r>
          </w:p>
        </w:tc>
        <w:tc>
          <w:tcPr>
            <w:tcW w:w="3077" w:type="dxa"/>
            <w:shd w:val="clear" w:color="auto" w:fill="auto"/>
          </w:tcPr>
          <w:p w:rsidR="00736EEC" w:rsidRPr="007E613B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  <w:tr w:rsidR="001B2930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792B2A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09338A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  <w:r w:rsidR="00723342">
              <w:rPr>
                <w:rFonts w:ascii="Times New Roman" w:hAnsi="Times New Roman"/>
                <w:sz w:val="28"/>
                <w:szCs w:val="28"/>
              </w:rPr>
              <w:t>.2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и выше</w:t>
            </w:r>
          </w:p>
        </w:tc>
      </w:tr>
      <w:tr w:rsidR="00696B23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696B23" w:rsidRPr="0009338A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</w:t>
            </w:r>
            <w:r w:rsidRPr="0009338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696B23" w:rsidRPr="0009338A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6B23" w:rsidRPr="00696B23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 xml:space="preserve">1.5.2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</w:tbl>
    <w:p w:rsidR="00F80995" w:rsidRDefault="00F80995" w:rsidP="00E104CD">
      <w:pPr>
        <w:pStyle w:val="aff1"/>
      </w:pPr>
    </w:p>
    <w:p w:rsidR="00B93657" w:rsidRPr="0009338A" w:rsidRDefault="00E104CD" w:rsidP="004D23AF">
      <w:pPr>
        <w:pStyle w:val="aff1"/>
      </w:pPr>
      <w:bookmarkStart w:id="211" w:name="_Toc353548559"/>
      <w:bookmarkStart w:id="212" w:name="_Toc353549424"/>
      <w:bookmarkStart w:id="213" w:name="_Toc354220941"/>
      <w:bookmarkStart w:id="214" w:name="_Toc354221133"/>
      <w:bookmarkStart w:id="215" w:name="_Toc354221183"/>
      <w:bookmarkStart w:id="216" w:name="_Toc354221227"/>
      <w:bookmarkStart w:id="217" w:name="_Toc354222218"/>
      <w:bookmarkStart w:id="218" w:name="_Toc366594072"/>
      <w:bookmarkStart w:id="219" w:name="_Toc366594989"/>
      <w:r>
        <w:t>Таблица 3.1.</w:t>
      </w:r>
      <w:r w:rsidR="00263A46">
        <w:t>2</w:t>
      </w:r>
      <w:r w:rsidRPr="0024259F">
        <w:t xml:space="preserve"> Минимальные </w:t>
      </w:r>
      <w:r>
        <w:t>программные</w:t>
      </w:r>
      <w:r w:rsidRPr="0024259F">
        <w:t xml:space="preserve"> требования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:rsidR="0053047C" w:rsidRPr="00835735" w:rsidRDefault="00C73A07" w:rsidP="00A639A8">
      <w:pPr>
        <w:pStyle w:val="1"/>
        <w:rPr>
          <w:rStyle w:val="af3"/>
          <w:b/>
          <w:bCs/>
        </w:rPr>
      </w:pPr>
      <w:bookmarkStart w:id="220" w:name="_Toc324342560"/>
      <w:bookmarkStart w:id="221" w:name="_Toc324342779"/>
      <w:bookmarkStart w:id="222" w:name="_Toc353548560"/>
      <w:bookmarkStart w:id="223" w:name="_Toc353549425"/>
      <w:bookmarkStart w:id="224" w:name="_Toc354220942"/>
      <w:bookmarkStart w:id="225" w:name="_Toc354221134"/>
      <w:bookmarkStart w:id="226" w:name="_Toc354221184"/>
      <w:bookmarkStart w:id="227" w:name="_Toc354221228"/>
      <w:bookmarkStart w:id="228" w:name="_Toc354222219"/>
      <w:bookmarkStart w:id="229" w:name="_Toc366594990"/>
      <w:r w:rsidRPr="00835735">
        <w:rPr>
          <w:rStyle w:val="af3"/>
          <w:b/>
          <w:bCs/>
        </w:rPr>
        <w:lastRenderedPageBreak/>
        <w:t>РЕАЛИЗАЦИЯ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920636" w:rsidRPr="005A4F66" w:rsidRDefault="00D14F93" w:rsidP="00A639A8">
      <w:pPr>
        <w:pStyle w:val="11"/>
      </w:pPr>
      <w:r w:rsidRPr="0009338A">
        <w:rPr>
          <w:lang w:val="ru-RU"/>
        </w:rPr>
        <w:t xml:space="preserve"> </w:t>
      </w:r>
      <w:bookmarkStart w:id="230" w:name="_Toc324342087"/>
      <w:bookmarkStart w:id="231" w:name="_Toc324342561"/>
      <w:bookmarkStart w:id="232" w:name="_Toc324342780"/>
      <w:bookmarkStart w:id="233" w:name="_Toc353548561"/>
      <w:bookmarkStart w:id="234" w:name="_Toc353549426"/>
      <w:bookmarkStart w:id="235" w:name="_Toc354220943"/>
      <w:bookmarkStart w:id="236" w:name="_Toc354221135"/>
      <w:bookmarkStart w:id="237" w:name="_Toc354221185"/>
      <w:bookmarkStart w:id="238" w:name="_Toc354221229"/>
      <w:bookmarkStart w:id="239" w:name="_Toc354222220"/>
      <w:bookmarkStart w:id="240" w:name="_Toc366594991"/>
      <w:r w:rsidR="00920636">
        <w:rPr>
          <w:lang w:val="ru-RU"/>
        </w:rPr>
        <w:t>Объектная модель профиля резюме</w:t>
      </w:r>
      <w:bookmarkEnd w:id="240"/>
    </w:p>
    <w:p w:rsidR="005564B1" w:rsidRDefault="005A4F66" w:rsidP="005564B1">
      <w:pPr>
        <w:pStyle w:val="aff7"/>
      </w:pPr>
      <w:r>
        <w:t xml:space="preserve">В </w:t>
      </w:r>
      <w:r w:rsidR="005564B1">
        <w:t>соответствии</w:t>
      </w:r>
      <w:r>
        <w:t xml:space="preserve"> с требованиями к формату </w:t>
      </w:r>
      <w:r w:rsidR="005564B1">
        <w:t>представления запроса к системе была создана специальная  XSD</w:t>
      </w:r>
      <w:r w:rsidR="005564B1" w:rsidRPr="005564B1">
        <w:t xml:space="preserve"> </w:t>
      </w:r>
      <w:r w:rsidR="005564B1">
        <w:t>–</w:t>
      </w:r>
      <w:r w:rsidR="005564B1" w:rsidRPr="005564B1">
        <w:t xml:space="preserve"> </w:t>
      </w:r>
      <w:r w:rsidR="005564B1">
        <w:t xml:space="preserve">схема (приложение 1). </w:t>
      </w:r>
    </w:p>
    <w:p w:rsidR="007739CB" w:rsidRDefault="005564B1" w:rsidP="007739CB">
      <w:pPr>
        <w:pStyle w:val="aff7"/>
      </w:pPr>
      <w:r>
        <w:t>Для работы с данным форматом в</w:t>
      </w:r>
      <w:r w:rsidR="007739CB">
        <w:t xml:space="preserve"> объектно-ориентированной форме,</w:t>
      </w:r>
      <w:r>
        <w:t xml:space="preserve"> с помощью  </w:t>
      </w:r>
      <w:r w:rsidR="005A4F66">
        <w:t xml:space="preserve">инструмента </w:t>
      </w:r>
      <w:r w:rsidR="005A4F66">
        <w:rPr>
          <w:lang w:val="en-US"/>
        </w:rPr>
        <w:t>JAXB</w:t>
      </w:r>
      <w:r w:rsidR="005A4F66" w:rsidRPr="005A4F66">
        <w:t xml:space="preserve"> (</w:t>
      </w:r>
      <w:r w:rsidR="005A4F66">
        <w:rPr>
          <w:lang w:val="en-US"/>
        </w:rPr>
        <w:t>Java</w:t>
      </w:r>
      <w:r w:rsidR="005A4F66" w:rsidRPr="005A4F66">
        <w:t xml:space="preserve"> </w:t>
      </w:r>
      <w:r w:rsidR="005A4F66">
        <w:rPr>
          <w:lang w:val="en-US"/>
        </w:rPr>
        <w:t>XML</w:t>
      </w:r>
      <w:r w:rsidR="005A4F66" w:rsidRPr="005A4F66">
        <w:t xml:space="preserve"> </w:t>
      </w:r>
      <w:r w:rsidR="005A4F66">
        <w:rPr>
          <w:lang w:val="en-US"/>
        </w:rPr>
        <w:t>Binding</w:t>
      </w:r>
      <w:r w:rsidR="005A4F66" w:rsidRPr="005A4F66">
        <w:t>)</w:t>
      </w:r>
      <w:r>
        <w:t xml:space="preserve"> были сгенерированы классы сущностей.</w:t>
      </w:r>
      <w:r w:rsidR="005A4F66" w:rsidRPr="005A4F66">
        <w:t xml:space="preserve"> </w:t>
      </w:r>
      <w:r>
        <w:t xml:space="preserve"> </w:t>
      </w:r>
    </w:p>
    <w:p w:rsidR="007739CB" w:rsidRDefault="007739CB" w:rsidP="007739CB">
      <w:pPr>
        <w:pStyle w:val="aff7"/>
      </w:pPr>
    </w:p>
    <w:p w:rsidR="00920636" w:rsidRDefault="00C51929" w:rsidP="007739CB">
      <w:pPr>
        <w:pStyle w:val="aff7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5871387" cy="5425164"/>
            <wp:effectExtent l="19050" t="0" r="0" b="0"/>
            <wp:docPr id="14" name="Рисунок 13" descr="enti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67" cy="54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2F" w:rsidRPr="0043786F" w:rsidRDefault="00C04E2F" w:rsidP="00C04E2F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4.1.1</w:t>
      </w:r>
      <w:r w:rsidRPr="0043786F">
        <w:t xml:space="preserve"> Диаграмма </w:t>
      </w:r>
      <w:r>
        <w:t>классов</w:t>
      </w:r>
      <w:r w:rsidR="00E21F5C">
        <w:t xml:space="preserve"> (часть 1)</w:t>
      </w:r>
    </w:p>
    <w:p w:rsidR="00C04E2F" w:rsidRDefault="00C04E2F" w:rsidP="005D2BDC">
      <w:pPr>
        <w:pStyle w:val="aff7"/>
        <w:ind w:firstLine="426"/>
      </w:pPr>
    </w:p>
    <w:p w:rsidR="009B7D81" w:rsidRDefault="009B7D81" w:rsidP="007739CB">
      <w:pPr>
        <w:pStyle w:val="aff7"/>
        <w:ind w:firstLine="0"/>
      </w:pPr>
      <w:r w:rsidRPr="009B7D81">
        <w:rPr>
          <w:noProof/>
          <w:lang w:val="en-US" w:eastAsia="en-US"/>
        </w:rPr>
        <w:lastRenderedPageBreak/>
        <w:drawing>
          <wp:inline distT="0" distB="0" distL="0" distR="0">
            <wp:extent cx="6029326" cy="4423144"/>
            <wp:effectExtent l="19050" t="0" r="9524" b="0"/>
            <wp:docPr id="16" name="Рисунок 12" descr="entiti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232" cy="44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C" w:rsidRPr="0043786F" w:rsidRDefault="001470FC" w:rsidP="001470FC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4.1.2</w:t>
      </w:r>
      <w:r w:rsidRPr="0043786F">
        <w:t xml:space="preserve"> Диаграмма </w:t>
      </w:r>
      <w:r>
        <w:t>классов</w:t>
      </w:r>
      <w:r w:rsidR="00E21F5C">
        <w:t xml:space="preserve"> (часть 1, продолжение)</w:t>
      </w:r>
    </w:p>
    <w:p w:rsidR="007739CB" w:rsidRDefault="007739CB"/>
    <w:p w:rsidR="007739CB" w:rsidRDefault="007739CB"/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03"/>
        <w:gridCol w:w="4542"/>
      </w:tblGrid>
      <w:tr w:rsidR="00C51929" w:rsidRPr="003979ED" w:rsidTr="005A234A">
        <w:trPr>
          <w:tblHeader/>
        </w:trPr>
        <w:tc>
          <w:tcPr>
            <w:tcW w:w="4503" w:type="dxa"/>
            <w:shd w:val="clear" w:color="auto" w:fill="000000"/>
          </w:tcPr>
          <w:p w:rsidR="00C51929" w:rsidRPr="003979ED" w:rsidRDefault="00C51929" w:rsidP="00EB7DC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542" w:type="dxa"/>
            <w:shd w:val="clear" w:color="auto" w:fill="000000"/>
          </w:tcPr>
          <w:p w:rsidR="00C51929" w:rsidRPr="003979ED" w:rsidRDefault="00C51929" w:rsidP="00EB7DC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51929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C51929" w:rsidRPr="00C04E2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SyncherMessageType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5D2BD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стандартного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сообщения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системы</w:t>
            </w:r>
            <w:r w:rsidRPr="00C579C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Может </w:t>
            </w:r>
            <w:r w:rsidR="005D2BDC">
              <w:rPr>
                <w:sz w:val="28"/>
                <w:szCs w:val="28"/>
              </w:rPr>
              <w:t>включать в себя экземпляр запрос или ответа.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1F03A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F03AF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SynchronizeResumeRequestType</w:t>
            </w:r>
            <w:proofErr w:type="spellEnd"/>
          </w:p>
          <w:p w:rsidR="005A234A" w:rsidRPr="001F03A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EB7DC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 xml:space="preserve">. Содержит информацию об учётных </w:t>
            </w:r>
            <w:proofErr w:type="gramStart"/>
            <w:r w:rsidR="005D2BDC">
              <w:rPr>
                <w:rFonts w:ascii="Times New Roman" w:hAnsi="Times New Roman"/>
                <w:sz w:val="28"/>
                <w:szCs w:val="28"/>
              </w:rPr>
              <w:t>записях</w:t>
            </w:r>
            <w:proofErr w:type="gramEnd"/>
            <w:r w:rsidR="005D2BDC">
              <w:rPr>
                <w:rFonts w:ascii="Times New Roman" w:hAnsi="Times New Roman"/>
                <w:sz w:val="28"/>
                <w:szCs w:val="28"/>
              </w:rPr>
              <w:t xml:space="preserve"> которые необходимо синхронизировать и экземпляр профиля резюме.</w:t>
            </w:r>
          </w:p>
        </w:tc>
      </w:tr>
    </w:tbl>
    <w:p w:rsidR="007739CB" w:rsidRDefault="007739CB" w:rsidP="007739CB">
      <w:pPr>
        <w:ind w:left="3545" w:firstLine="709"/>
      </w:pPr>
    </w:p>
    <w:p w:rsidR="007739CB" w:rsidRDefault="007739CB" w:rsidP="007739CB">
      <w:pPr>
        <w:pStyle w:val="aff1"/>
      </w:pPr>
      <w:bookmarkStart w:id="241" w:name="_Toc366594075"/>
      <w:bookmarkStart w:id="242" w:name="_Toc366594992"/>
      <w:r>
        <w:t>Таблица 4.1.1</w:t>
      </w:r>
      <w:r w:rsidRPr="0024259F">
        <w:t xml:space="preserve"> </w:t>
      </w:r>
      <w:r w:rsidR="00241017">
        <w:t>Описание диаграммы классов</w:t>
      </w:r>
      <w:bookmarkEnd w:id="241"/>
      <w:bookmarkEnd w:id="242"/>
    </w:p>
    <w:p w:rsidR="00241017" w:rsidRDefault="00241017" w:rsidP="00241017"/>
    <w:tbl>
      <w:tblPr>
        <w:tblStyle w:val="19"/>
        <w:tblpPr w:leftFromText="180" w:rightFromText="180" w:vertAnchor="text" w:horzAnchor="page" w:tblpX="2119" w:tblpY="158"/>
        <w:tblW w:w="0" w:type="auto"/>
        <w:tblLook w:val="00A0"/>
      </w:tblPr>
      <w:tblGrid>
        <w:gridCol w:w="4370"/>
        <w:gridCol w:w="4675"/>
      </w:tblGrid>
      <w:tr w:rsidR="00241017" w:rsidRPr="00E955F0" w:rsidTr="00241017">
        <w:trPr>
          <w:cnfStyle w:val="100000000000"/>
          <w:trHeight w:val="481"/>
        </w:trPr>
        <w:tc>
          <w:tcPr>
            <w:cnfStyle w:val="001000000000"/>
            <w:tcW w:w="4370" w:type="dxa"/>
          </w:tcPr>
          <w:p w:rsidR="00241017" w:rsidRPr="003979ED" w:rsidRDefault="00241017" w:rsidP="00241017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lastRenderedPageBreak/>
              <w:t>Класс</w:t>
            </w:r>
          </w:p>
        </w:tc>
        <w:tc>
          <w:tcPr>
            <w:cnfStyle w:val="000010000000"/>
            <w:tcW w:w="4675" w:type="dxa"/>
          </w:tcPr>
          <w:p w:rsidR="00241017" w:rsidRPr="003979ED" w:rsidRDefault="00241017" w:rsidP="00241017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Назначение</w:t>
            </w:r>
          </w:p>
        </w:tc>
      </w:tr>
      <w:tr w:rsidR="00241017" w:rsidRPr="00E955F0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E955F0" w:rsidRDefault="00241017" w:rsidP="002410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профиля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резюме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241017" w:rsidRPr="00E955F0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AccountType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Default="00241017" w:rsidP="002410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учётной записи. Содержит данные для авторизации  в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системе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с которой необходимо осуществить синхронизацию.</w:t>
            </w:r>
          </w:p>
        </w:tc>
      </w:tr>
      <w:tr w:rsidR="00241017" w:rsidRPr="005D2BDC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SynchronizeResumeResponseType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2410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ответа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синхронизации. Может включать в себя экземпляр ошибки или отчёта.</w:t>
            </w:r>
          </w:p>
        </w:tc>
      </w:tr>
      <w:tr w:rsidR="00241017" w:rsidRPr="005D2BDC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ErrorType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2410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ошибки. Содержит информацию об имени класса возникшего исключения, сообщение об ошибке и прочие детали.</w:t>
            </w:r>
          </w:p>
        </w:tc>
      </w:tr>
      <w:tr w:rsidR="00241017" w:rsidRPr="005D2BDC" w:rsidTr="00241017">
        <w:trPr>
          <w:cnfStyle w:val="000000100000"/>
          <w:trHeight w:val="3654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241017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ReportType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241017">
            <w:pPr>
              <w:pStyle w:val="af4"/>
              <w:keepNext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отчёта. Содержит следующую информацию: идентификатор успешно  синхронизированного профиля резюме, идентификатор пользователя, совершившего запрос, информация об учётной записи сервиса с которым была совершена синхронизация.</w:t>
            </w:r>
          </w:p>
        </w:tc>
      </w:tr>
    </w:tbl>
    <w:p w:rsidR="00241017" w:rsidRPr="00241017" w:rsidRDefault="00241017" w:rsidP="00241017"/>
    <w:p w:rsidR="00241017" w:rsidRDefault="00241017" w:rsidP="00241017">
      <w:pPr>
        <w:pStyle w:val="aff1"/>
      </w:pPr>
      <w:bookmarkStart w:id="243" w:name="_Toc366594076"/>
      <w:bookmarkStart w:id="244" w:name="_Toc366594993"/>
      <w:r>
        <w:t>Таблица 4.1.2</w:t>
      </w:r>
      <w:r w:rsidRPr="0024259F">
        <w:t xml:space="preserve"> </w:t>
      </w:r>
      <w:r>
        <w:t>Описание диаграммы классов (продолжение)</w:t>
      </w:r>
      <w:bookmarkEnd w:id="243"/>
      <w:bookmarkEnd w:id="244"/>
    </w:p>
    <w:p w:rsidR="007739CB" w:rsidRDefault="007739CB" w:rsidP="007739CB">
      <w:pPr>
        <w:ind w:left="3545" w:firstLine="709"/>
      </w:pPr>
      <w:r>
        <w:t xml:space="preserve"> </w:t>
      </w:r>
    </w:p>
    <w:p w:rsidR="00920636" w:rsidRDefault="005A234A" w:rsidP="007C5C51">
      <w:pPr>
        <w:pStyle w:val="11"/>
        <w:numPr>
          <w:ilvl w:val="0"/>
          <w:numId w:val="0"/>
        </w:numPr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606415" cy="7967980"/>
            <wp:effectExtent l="19050" t="0" r="0" b="0"/>
            <wp:docPr id="5" name="Рисунок 4" descr="entit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15" w:rsidRPr="0043786F" w:rsidRDefault="00B50115" w:rsidP="00B50115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4.1.3</w:t>
      </w:r>
      <w:r w:rsidRPr="0043786F">
        <w:t xml:space="preserve"> Диаграмма </w:t>
      </w:r>
      <w:r>
        <w:t>классов</w:t>
      </w:r>
      <w:r w:rsidR="00E21F5C">
        <w:t xml:space="preserve"> (часть 2)</w:t>
      </w:r>
    </w:p>
    <w:p w:rsidR="00B50115" w:rsidRPr="00B50115" w:rsidRDefault="00B50115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tbl>
      <w:tblPr>
        <w:tblpPr w:leftFromText="180" w:rightFromText="180" w:vertAnchor="text" w:horzAnchor="margin" w:tblpY="-8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75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5D2BDC" w:rsidRDefault="001D5020" w:rsidP="001D502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775" w:type="dxa"/>
            <w:shd w:val="clear" w:color="auto" w:fill="000000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3979E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профиля резюме.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ContactInfoType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контактной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PersonalInfoType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персональной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образовании.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JobExperienceInfoType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опыте работы.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ExtraInfoType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дополнительной информации.</w:t>
            </w:r>
          </w:p>
        </w:tc>
      </w:tr>
    </w:tbl>
    <w:p w:rsidR="001D5020" w:rsidRDefault="001D5020" w:rsidP="001D5020">
      <w:pPr>
        <w:pStyle w:val="aff1"/>
      </w:pPr>
    </w:p>
    <w:p w:rsidR="005A234A" w:rsidRDefault="001D5020" w:rsidP="001D5020">
      <w:pPr>
        <w:pStyle w:val="aff1"/>
      </w:pPr>
      <w:bookmarkStart w:id="245" w:name="_Toc366594077"/>
      <w:bookmarkStart w:id="246" w:name="_Toc366594994"/>
      <w:r>
        <w:t>Таблица 4.1.</w:t>
      </w:r>
      <w:r w:rsidR="007C5C51">
        <w:t>3</w:t>
      </w:r>
      <w:r w:rsidRPr="0024259F">
        <w:t xml:space="preserve"> </w:t>
      </w:r>
      <w:r>
        <w:t>Описание диаграммы классов (часть 2)</w:t>
      </w:r>
      <w:bookmarkEnd w:id="245"/>
      <w:bookmarkEnd w:id="246"/>
    </w:p>
    <w:p w:rsidR="001D5020" w:rsidRPr="001D5020" w:rsidRDefault="001D5020" w:rsidP="001D5020"/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148913" cy="4727851"/>
            <wp:effectExtent l="19050" t="0" r="3987" b="0"/>
            <wp:docPr id="9" name="Рисунок 8" descr="entiti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429" cy="47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20" w:rsidRPr="001D5020" w:rsidRDefault="00B00CF8" w:rsidP="001D5020">
      <w:pPr>
        <w:pStyle w:val="af9"/>
      </w:pPr>
      <w:r w:rsidRPr="0043786F">
        <w:t xml:space="preserve">Рисунок </w:t>
      </w:r>
      <w:r>
        <w:t>4.1.4</w:t>
      </w:r>
      <w:r w:rsidRPr="0043786F">
        <w:t xml:space="preserve"> Диаграмма </w:t>
      </w:r>
      <w:r>
        <w:t>классов</w:t>
      </w:r>
      <w:r w:rsidR="001D5020">
        <w:t xml:space="preserve"> (часть 3)</w:t>
      </w:r>
    </w:p>
    <w:tbl>
      <w:tblPr>
        <w:tblpPr w:leftFromText="180" w:rightFromText="180" w:vertAnchor="text" w:horzAnchor="margin" w:tblpY="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5D2BDC" w:rsidRDefault="001D5020" w:rsidP="001D502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3979E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образовании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Может содержать в себе ссылки на экземпляры главного образования, тренингов, сертификаций.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MainEducationType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главного образования.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TrainingType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тренинга.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CertificateType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сертификации.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LevelType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уровня компетенции в той или иной области.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LocationType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локации. Содержит в себе ссылки на экземпляры страны и города.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CountryType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страны.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D502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CityType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3979ED" w:rsidRDefault="001D5020" w:rsidP="001D502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города.</w:t>
            </w:r>
          </w:p>
        </w:tc>
      </w:tr>
    </w:tbl>
    <w:p w:rsidR="001D5020" w:rsidRDefault="001D5020" w:rsidP="001D5020">
      <w:pPr>
        <w:pStyle w:val="aff1"/>
      </w:pPr>
    </w:p>
    <w:p w:rsidR="005A234A" w:rsidRDefault="001D5020" w:rsidP="007C5C51">
      <w:pPr>
        <w:pStyle w:val="aff1"/>
      </w:pPr>
      <w:bookmarkStart w:id="247" w:name="_Toc366594078"/>
      <w:bookmarkStart w:id="248" w:name="_Toc366594995"/>
      <w:r>
        <w:t>Таблица 4.1.</w:t>
      </w:r>
      <w:r w:rsidR="007C5C51">
        <w:t>4</w:t>
      </w:r>
      <w:r w:rsidRPr="0024259F">
        <w:t xml:space="preserve"> </w:t>
      </w:r>
      <w:r>
        <w:t>Описание диаграммы классов (часть 3)</w:t>
      </w:r>
      <w:bookmarkEnd w:id="247"/>
      <w:bookmarkEnd w:id="248"/>
    </w:p>
    <w:p w:rsidR="007C5C51" w:rsidRDefault="007C5C51" w:rsidP="007C5C51"/>
    <w:p w:rsidR="007C5C51" w:rsidRPr="007C5C51" w:rsidRDefault="007C5C51" w:rsidP="007C5C51"/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048125" cy="2152650"/>
            <wp:effectExtent l="19050" t="0" r="9525" b="0"/>
            <wp:docPr id="15" name="Рисунок 14" descr="entiti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B00CF8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4.1.5</w:t>
      </w:r>
      <w:r w:rsidRPr="0043786F">
        <w:t xml:space="preserve"> Диаграмма </w:t>
      </w:r>
      <w:r>
        <w:t>классов</w:t>
      </w:r>
      <w:r w:rsidR="007C5C51">
        <w:t xml:space="preserve"> (часть 4)</w:t>
      </w:r>
    </w:p>
    <w:p w:rsidR="005A234A" w:rsidRDefault="005A234A" w:rsidP="007C5C51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066"/>
      </w:tblGrid>
      <w:tr w:rsidR="005A234A" w:rsidRPr="003979ED" w:rsidTr="007C5C51">
        <w:tc>
          <w:tcPr>
            <w:tcW w:w="3264" w:type="dxa"/>
            <w:shd w:val="clear" w:color="auto" w:fill="000000"/>
          </w:tcPr>
          <w:p w:rsidR="005A234A" w:rsidRPr="003979ED" w:rsidRDefault="005A234A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066" w:type="dxa"/>
            <w:shd w:val="clear" w:color="auto" w:fill="000000"/>
          </w:tcPr>
          <w:p w:rsidR="005A234A" w:rsidRPr="003979ED" w:rsidRDefault="005A234A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A234A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5A234A" w:rsidRPr="003979ED" w:rsidRDefault="000A3022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0A3022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JaxbUtils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9944FB" w:rsidRPr="000A3022" w:rsidRDefault="00ED0DD9" w:rsidP="009944F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 - утилита. </w:t>
            </w:r>
            <w:r w:rsidR="009944FB">
              <w:rPr>
                <w:sz w:val="28"/>
                <w:szCs w:val="28"/>
              </w:rPr>
              <w:t>Позволяет преобразовать</w:t>
            </w:r>
            <w:r w:rsidR="000A3022">
              <w:rPr>
                <w:sz w:val="28"/>
                <w:szCs w:val="28"/>
              </w:rPr>
              <w:t xml:space="preserve"> </w:t>
            </w:r>
            <w:r w:rsidR="009944FB">
              <w:rPr>
                <w:sz w:val="28"/>
                <w:szCs w:val="28"/>
              </w:rPr>
              <w:t xml:space="preserve">данные из машинного представления в </w:t>
            </w:r>
            <w:proofErr w:type="gramStart"/>
            <w:r w:rsidR="009944FB">
              <w:rPr>
                <w:sz w:val="28"/>
                <w:szCs w:val="28"/>
              </w:rPr>
              <w:t>высокоуровневое</w:t>
            </w:r>
            <w:proofErr w:type="gramEnd"/>
            <w:r w:rsidR="009944FB">
              <w:rPr>
                <w:sz w:val="28"/>
                <w:szCs w:val="28"/>
              </w:rPr>
              <w:t xml:space="preserve"> и наоборот.</w:t>
            </w:r>
          </w:p>
        </w:tc>
      </w:tr>
    </w:tbl>
    <w:p w:rsidR="007C5C51" w:rsidRDefault="007C5C51" w:rsidP="007C5C51">
      <w:pPr>
        <w:pStyle w:val="aff1"/>
      </w:pPr>
    </w:p>
    <w:p w:rsidR="007C5C51" w:rsidRDefault="007C5C51" w:rsidP="007C5C51">
      <w:pPr>
        <w:pStyle w:val="aff1"/>
      </w:pPr>
      <w:bookmarkStart w:id="249" w:name="_Toc366594079"/>
      <w:bookmarkStart w:id="250" w:name="_Toc366594996"/>
      <w:r>
        <w:t>Таблица 4.1.5</w:t>
      </w:r>
      <w:r w:rsidRPr="0024259F">
        <w:t xml:space="preserve"> </w:t>
      </w:r>
      <w:r>
        <w:t>Описание диаграммы классов (часть 4)</w:t>
      </w:r>
      <w:bookmarkEnd w:id="249"/>
      <w:bookmarkEnd w:id="250"/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D23AF" w:rsidRPr="00B06546" w:rsidRDefault="004D23AF" w:rsidP="00E60BD5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Pr="00B00CF8" w:rsidRDefault="005A6767" w:rsidP="00B00CF8">
      <w:pPr>
        <w:pStyle w:val="11"/>
      </w:pPr>
      <w:r>
        <w:rPr>
          <w:lang w:val="ru-RU"/>
        </w:rPr>
        <w:lastRenderedPageBreak/>
        <w:t xml:space="preserve"> </w:t>
      </w:r>
      <w:bookmarkStart w:id="251" w:name="_Toc366594997"/>
      <w:proofErr w:type="spellStart"/>
      <w:r w:rsidR="00E60BD5" w:rsidRPr="00B00CF8">
        <w:t>Компонент</w:t>
      </w:r>
      <w:proofErr w:type="spellEnd"/>
      <w:r w:rsidR="00E60BD5" w:rsidRPr="00B00CF8">
        <w:t xml:space="preserve">  “WS Business-logic”</w:t>
      </w:r>
      <w:bookmarkEnd w:id="251"/>
    </w:p>
    <w:p w:rsidR="00E60BD5" w:rsidRPr="005C1CB5" w:rsidRDefault="00E60BD5" w:rsidP="00E60BD5">
      <w:pPr>
        <w:pStyle w:val="aff7"/>
      </w:pPr>
      <w:r>
        <w:t xml:space="preserve">Для реализации </w:t>
      </w:r>
      <w:proofErr w:type="gramStart"/>
      <w:r>
        <w:t>данного</w:t>
      </w:r>
      <w:proofErr w:type="gramEnd"/>
      <w:r>
        <w:t xml:space="preserve">  </w:t>
      </w:r>
      <w:proofErr w:type="spellStart"/>
      <w:r>
        <w:t>веб-сервиса</w:t>
      </w:r>
      <w:proofErr w:type="spellEnd"/>
      <w:r>
        <w:t xml:space="preserve"> было решено использовать технологию </w:t>
      </w:r>
      <w:proofErr w:type="spellStart"/>
      <w:r w:rsidRPr="005C1CB5">
        <w:t>Apache</w:t>
      </w:r>
      <w:proofErr w:type="spellEnd"/>
      <w:r w:rsidRPr="005C1CB5">
        <w:t xml:space="preserve"> CXF. </w:t>
      </w:r>
    </w:p>
    <w:p w:rsidR="00E60BD5" w:rsidRDefault="00E60BD5" w:rsidP="00E60BD5">
      <w:pPr>
        <w:pStyle w:val="aff7"/>
      </w:pPr>
      <w:r w:rsidRPr="005C1CB5">
        <w:t xml:space="preserve">CXF – реализация спецификации JAX-WS , что означает наличие возможности создания </w:t>
      </w:r>
      <w:r w:rsidRPr="00CD591E">
        <w:t>Web-сервис на основе существующего кода Java</w:t>
      </w:r>
      <w:r w:rsidRPr="005C1CB5">
        <w:t xml:space="preserve"> </w:t>
      </w:r>
      <w:r w:rsidRPr="00CD591E">
        <w:t xml:space="preserve">или же </w:t>
      </w:r>
      <w:r w:rsidRPr="005C1CB5">
        <w:t>генерации</w:t>
      </w:r>
      <w:r w:rsidRPr="00CD591E">
        <w:t xml:space="preserve"> код Java на основе WSDL-описания для использования или реализации сервиса. </w:t>
      </w:r>
      <w:r w:rsidRPr="005C1CB5">
        <w:t xml:space="preserve"> Очевидно, что такой подход делает разработку сервисов удобной и быстрой.</w:t>
      </w:r>
    </w:p>
    <w:p w:rsidR="00E60BD5" w:rsidRPr="00265673" w:rsidRDefault="00E60BD5" w:rsidP="006F1578">
      <w:pPr>
        <w:pStyle w:val="aff7"/>
      </w:pPr>
      <w:r>
        <w:t>Важным преимуществом выбранной технологии</w:t>
      </w:r>
      <w:r w:rsidRPr="005C1CB5">
        <w:t xml:space="preserve"> </w:t>
      </w:r>
      <w:r>
        <w:t>перед другими аналогичными технологиями, является то</w:t>
      </w:r>
      <w:proofErr w:type="gramStart"/>
      <w:r>
        <w:t xml:space="preserve"> ,</w:t>
      </w:r>
      <w:proofErr w:type="gramEnd"/>
      <w:r>
        <w:t xml:space="preserve"> что </w:t>
      </w:r>
      <w:proofErr w:type="spellStart"/>
      <w:r>
        <w:t>Apache</w:t>
      </w:r>
      <w:proofErr w:type="spellEnd"/>
      <w:r>
        <w:t xml:space="preserve"> CXF</w:t>
      </w:r>
      <w:r w:rsidRPr="00610B6F">
        <w:t xml:space="preserve"> </w:t>
      </w:r>
      <w:r>
        <w:t xml:space="preserve">хорошо подходит для решения задач, в которых необходимо  </w:t>
      </w:r>
      <w:r>
        <w:rPr>
          <w:lang w:val="en-US"/>
        </w:rPr>
        <w:t>SOAP</w:t>
      </w:r>
      <w:r>
        <w:t xml:space="preserve">-компонент встроить в уже существующую платформу. </w:t>
      </w:r>
    </w:p>
    <w:p w:rsidR="00E60BD5" w:rsidRPr="006F1578" w:rsidRDefault="00E60BD5" w:rsidP="00E60BD5">
      <w:pPr>
        <w:pStyle w:val="2"/>
      </w:pPr>
      <w:bookmarkStart w:id="252" w:name="_Toc324342089"/>
      <w:bookmarkStart w:id="253" w:name="_Toc324342563"/>
      <w:bookmarkStart w:id="254" w:name="_Toc324342782"/>
      <w:bookmarkStart w:id="255" w:name="_Toc353548569"/>
      <w:bookmarkStart w:id="256" w:name="_Toc353549434"/>
      <w:bookmarkStart w:id="257" w:name="_Toc354220944"/>
      <w:bookmarkStart w:id="258" w:name="_Toc354221136"/>
      <w:bookmarkStart w:id="259" w:name="_Toc354221186"/>
      <w:bookmarkStart w:id="260" w:name="_Toc354221230"/>
      <w:bookmarkStart w:id="261" w:name="_Toc354222221"/>
      <w:bookmarkStart w:id="262" w:name="_Toc366594998"/>
      <w:r w:rsidRPr="001607A0">
        <w:rPr>
          <w:shd w:val="clear" w:color="auto" w:fill="FFFFFF"/>
        </w:rPr>
        <w:t>Диаграмма классов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:rsidR="006F1578" w:rsidRPr="005F2389" w:rsidRDefault="006F1578" w:rsidP="006F1578">
      <w:pPr>
        <w:pStyle w:val="2"/>
        <w:numPr>
          <w:ilvl w:val="0"/>
          <w:numId w:val="0"/>
        </w:numPr>
        <w:ind w:left="1080"/>
      </w:pPr>
    </w:p>
    <w:p w:rsidR="00E60BD5" w:rsidRDefault="00E60BD5" w:rsidP="00E60BD5">
      <w:pPr>
        <w:pStyle w:val="17"/>
        <w:spacing w:line="360" w:lineRule="auto"/>
        <w:ind w:firstLine="1080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3389385" cy="4540102"/>
            <wp:effectExtent l="19050" t="0" r="1515" b="0"/>
            <wp:docPr id="34" name="Рисунок 16" descr="ws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b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87" cy="454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6F1578" w:rsidRDefault="00B00CF8" w:rsidP="006F1578">
      <w:pPr>
        <w:pStyle w:val="af9"/>
      </w:pPr>
      <w:r w:rsidRPr="0043786F">
        <w:lastRenderedPageBreak/>
        <w:t xml:space="preserve">Рисунок </w:t>
      </w:r>
      <w:r>
        <w:t>4.2.1.1</w:t>
      </w:r>
      <w:r w:rsidR="005A6767">
        <w:t xml:space="preserve"> </w:t>
      </w:r>
      <w:r w:rsidRPr="0043786F">
        <w:t xml:space="preserve">Диаграмма </w:t>
      </w:r>
      <w:r>
        <w:t>классов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4924"/>
      </w:tblGrid>
      <w:tr w:rsidR="00E60BD5" w:rsidRPr="003979ED" w:rsidTr="006F1578">
        <w:tc>
          <w:tcPr>
            <w:tcW w:w="3264" w:type="dxa"/>
            <w:shd w:val="clear" w:color="auto" w:fill="000000"/>
          </w:tcPr>
          <w:p w:rsidR="00E60BD5" w:rsidRPr="003979ED" w:rsidRDefault="00E60BD5" w:rsidP="00A065A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924" w:type="dxa"/>
            <w:shd w:val="clear" w:color="auto" w:fill="000000"/>
          </w:tcPr>
          <w:p w:rsidR="00E60BD5" w:rsidRPr="003979ED" w:rsidRDefault="00E60BD5" w:rsidP="00A065A0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00CF8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A065A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Pr="003979ED" w:rsidRDefault="00E60BD5" w:rsidP="00A065A0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Интерфейс для доступа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бизнес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- логике системы 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A065A0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Default="00E60BD5" w:rsidP="00A065A0">
            <w:pPr>
              <w:pStyle w:val="aff7"/>
            </w:pPr>
            <w:r>
              <w:t>Класс-реализация контракта интерфейса «</w:t>
            </w:r>
            <w:r w:rsidRPr="00386F93">
              <w:rPr>
                <w:b/>
                <w:bCs/>
              </w:rPr>
              <w:t xml:space="preserve"> </w:t>
            </w:r>
            <w:proofErr w:type="spellStart"/>
            <w:r w:rsidRPr="00386F93">
              <w:rPr>
                <w:bCs/>
                <w:lang w:val="en-US"/>
              </w:rPr>
              <w:t>IWSBusinesLogic</w:t>
            </w:r>
            <w:proofErr w:type="spellEnd"/>
            <w:r>
              <w:t>»</w:t>
            </w:r>
          </w:p>
        </w:tc>
      </w:tr>
    </w:tbl>
    <w:p w:rsidR="00E60BD5" w:rsidRDefault="00E60BD5" w:rsidP="00E60BD5">
      <w:pPr>
        <w:pStyle w:val="aff1"/>
      </w:pPr>
    </w:p>
    <w:p w:rsidR="00E60BD5" w:rsidRPr="00574B20" w:rsidRDefault="00E60BD5" w:rsidP="00E60BD5">
      <w:pPr>
        <w:pStyle w:val="af9"/>
      </w:pPr>
      <w:bookmarkStart w:id="263" w:name="_Toc353548571"/>
      <w:bookmarkStart w:id="264" w:name="_Toc353549436"/>
      <w:bookmarkStart w:id="265" w:name="_Toc354220945"/>
      <w:bookmarkStart w:id="266" w:name="_Toc354221137"/>
      <w:bookmarkStart w:id="267" w:name="_Toc354221187"/>
      <w:bookmarkStart w:id="268" w:name="_Toc354221231"/>
      <w:r>
        <w:t>Таблица 4.</w:t>
      </w:r>
      <w:r w:rsidR="005A6767">
        <w:t>2</w:t>
      </w:r>
      <w:r>
        <w:t>.1.1 Описание классов</w:t>
      </w:r>
      <w:bookmarkEnd w:id="263"/>
      <w:bookmarkEnd w:id="264"/>
      <w:bookmarkEnd w:id="265"/>
      <w:bookmarkEnd w:id="266"/>
      <w:bookmarkEnd w:id="267"/>
      <w:bookmarkEnd w:id="268"/>
    </w:p>
    <w:p w:rsidR="00185956" w:rsidRPr="00273F5D" w:rsidRDefault="00400993" w:rsidP="00E60BD5">
      <w:pPr>
        <w:pStyle w:val="11"/>
        <w:rPr>
          <w:shd w:val="clear" w:color="auto" w:fill="FFFFFF"/>
        </w:rPr>
      </w:pPr>
      <w:r>
        <w:rPr>
          <w:shd w:val="clear" w:color="auto" w:fill="FFFFFF"/>
          <w:lang w:val="ru-RU"/>
        </w:rPr>
        <w:t xml:space="preserve"> </w:t>
      </w:r>
      <w:bookmarkStart w:id="269" w:name="_Toc366594999"/>
      <w:proofErr w:type="spellStart"/>
      <w:r w:rsidR="00185956" w:rsidRPr="00E60BD5">
        <w:rPr>
          <w:shd w:val="clear" w:color="auto" w:fill="FFFFFF"/>
        </w:rPr>
        <w:t>Компонент</w:t>
      </w:r>
      <w:proofErr w:type="spellEnd"/>
      <w:r w:rsidR="00185956" w:rsidRPr="00E60BD5">
        <w:rPr>
          <w:shd w:val="clear" w:color="auto" w:fill="FFFFFF"/>
        </w:rPr>
        <w:t xml:space="preserve">  “Rules Repository”</w:t>
      </w:r>
      <w:bookmarkEnd w:id="269"/>
    </w:p>
    <w:p w:rsidR="00273F5D" w:rsidRDefault="00273F5D" w:rsidP="00273F5D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 xml:space="preserve">Данный </w:t>
      </w:r>
      <w:r w:rsidR="006F1578">
        <w:rPr>
          <w:shd w:val="clear" w:color="auto" w:fill="FFFFFF"/>
        </w:rPr>
        <w:t>компонент</w:t>
      </w:r>
      <w:r>
        <w:rPr>
          <w:shd w:val="clear" w:color="auto" w:fill="FFFFFF"/>
        </w:rPr>
        <w:t xml:space="preserve"> был реализован в виде схемы базы данных.</w:t>
      </w:r>
    </w:p>
    <w:p w:rsidR="00273F5D" w:rsidRPr="00273F5D" w:rsidRDefault="00273F5D" w:rsidP="00273F5D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 xml:space="preserve">В качестве платформы </w:t>
      </w:r>
      <w:proofErr w:type="gramStart"/>
      <w:r>
        <w:rPr>
          <w:shd w:val="clear" w:color="auto" w:fill="FFFFFF"/>
        </w:rPr>
        <w:t>C</w:t>
      </w:r>
      <w:proofErr w:type="gramEnd"/>
      <w:r>
        <w:rPr>
          <w:shd w:val="clear" w:color="auto" w:fill="FFFFFF"/>
        </w:rPr>
        <w:t>УБД было решено использовать HSQLDB</w:t>
      </w:r>
      <w:r w:rsidRPr="00273F5D">
        <w:rPr>
          <w:shd w:val="clear" w:color="auto" w:fill="FFFFFF"/>
        </w:rPr>
        <w:t>.</w:t>
      </w:r>
    </w:p>
    <w:p w:rsidR="00273F5D" w:rsidRPr="00273F5D" w:rsidRDefault="00273F5D" w:rsidP="00273F5D">
      <w:pPr>
        <w:pStyle w:val="aff7"/>
        <w:rPr>
          <w:shd w:val="clear" w:color="auto" w:fill="FFFFFF"/>
        </w:rPr>
      </w:pPr>
      <w:r w:rsidRPr="00273F5D">
        <w:rPr>
          <w:shd w:val="clear" w:color="auto" w:fill="FFFFFF"/>
        </w:rPr>
        <w:t xml:space="preserve">HSQLDB полностью </w:t>
      </w:r>
      <w:proofErr w:type="gramStart"/>
      <w:r w:rsidRPr="00273F5D">
        <w:rPr>
          <w:shd w:val="clear" w:color="auto" w:fill="FFFFFF"/>
        </w:rPr>
        <w:t>написана</w:t>
      </w:r>
      <w:proofErr w:type="gramEnd"/>
      <w:r w:rsidRPr="00273F5D">
        <w:rPr>
          <w:shd w:val="clear" w:color="auto" w:fill="FFFFFF"/>
        </w:rPr>
        <w:t xml:space="preserve"> на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1" w:tooltip="Java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Java</w:t>
        </w:r>
      </w:hyperlink>
      <w:r w:rsidRPr="00273F5D">
        <w:rPr>
          <w:rStyle w:val="apple-converted-space"/>
          <w:szCs w:val="20"/>
          <w:shd w:val="clear" w:color="auto" w:fill="FFFFFF"/>
        </w:rPr>
        <w:t>.</w:t>
      </w:r>
      <w:r w:rsidRPr="00273F5D">
        <w:rPr>
          <w:shd w:val="clear" w:color="auto" w:fill="FFFFFF"/>
        </w:rPr>
        <w:t xml:space="preserve"> Может использоваться и как отдельный сервер с поддержкой сетевых соединений по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2" w:tooltip="JDBC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JDBC</w:t>
        </w:r>
      </w:hyperlink>
      <w:r w:rsidRPr="00273F5D">
        <w:rPr>
          <w:shd w:val="clear" w:color="auto" w:fill="FFFFFF"/>
        </w:rPr>
        <w:t>, и в виде библиотеки для использования непосредственно в коде программы.</w:t>
      </w:r>
    </w:p>
    <w:p w:rsidR="00273F5D" w:rsidRPr="00273F5D" w:rsidRDefault="00273F5D" w:rsidP="00273F5D">
      <w:pPr>
        <w:pStyle w:val="aff7"/>
        <w:rPr>
          <w:shd w:val="clear" w:color="auto" w:fill="FFFFFF"/>
        </w:rPr>
      </w:pPr>
      <w:r w:rsidRPr="00273F5D">
        <w:rPr>
          <w:shd w:val="clear" w:color="auto" w:fill="FFFFFF"/>
        </w:rPr>
        <w:t>Несмотря на то,</w:t>
      </w:r>
      <w:r>
        <w:rPr>
          <w:shd w:val="clear" w:color="auto" w:fill="FFFFFF"/>
        </w:rPr>
        <w:t xml:space="preserve"> </w:t>
      </w:r>
      <w:r w:rsidRPr="00273F5D">
        <w:rPr>
          <w:shd w:val="clear" w:color="auto" w:fill="FFFFFF"/>
        </w:rPr>
        <w:t xml:space="preserve">что </w:t>
      </w:r>
      <w:r w:rsidR="00702472">
        <w:rPr>
          <w:shd w:val="clear" w:color="auto" w:fill="FFFFFF"/>
        </w:rPr>
        <w:t>д</w:t>
      </w:r>
      <w:r w:rsidRPr="00273F5D">
        <w:rPr>
          <w:shd w:val="clear" w:color="auto" w:fill="FFFFFF"/>
        </w:rPr>
        <w:t>анный провайдер достаточно легковесный, он обладает всем необходимым функционалом для реализации поставленной</w:t>
      </w:r>
      <w:r>
        <w:rPr>
          <w:shd w:val="clear" w:color="auto" w:fill="FFFFFF"/>
        </w:rPr>
        <w:t xml:space="preserve"> задачи.</w:t>
      </w:r>
      <w:r w:rsidRPr="00273F5D">
        <w:rPr>
          <w:shd w:val="clear" w:color="auto" w:fill="FFFFFF"/>
        </w:rPr>
        <w:t xml:space="preserve"> </w:t>
      </w:r>
      <w:bookmarkStart w:id="270" w:name="_Toc354220951"/>
      <w:bookmarkStart w:id="271" w:name="_Toc354221144"/>
      <w:bookmarkStart w:id="272" w:name="_Toc354221194"/>
      <w:bookmarkStart w:id="273" w:name="_Toc354221238"/>
      <w:bookmarkStart w:id="274" w:name="_Toc354222228"/>
    </w:p>
    <w:p w:rsidR="00185956" w:rsidRPr="00273F5D" w:rsidRDefault="00185956" w:rsidP="00B00CF8">
      <w:pPr>
        <w:pStyle w:val="2"/>
        <w:rPr>
          <w:shd w:val="clear" w:color="auto" w:fill="FFFFFF"/>
        </w:rPr>
      </w:pPr>
      <w:bookmarkStart w:id="275" w:name="_Toc366595000"/>
      <w:r w:rsidRPr="00273F5D">
        <w:rPr>
          <w:shd w:val="clear" w:color="auto" w:fill="FFFFFF"/>
        </w:rPr>
        <w:t>Диаграмма Базы Данных</w:t>
      </w:r>
      <w:bookmarkEnd w:id="270"/>
      <w:bookmarkEnd w:id="271"/>
      <w:bookmarkEnd w:id="272"/>
      <w:bookmarkEnd w:id="273"/>
      <w:bookmarkEnd w:id="274"/>
      <w:bookmarkEnd w:id="275"/>
    </w:p>
    <w:p w:rsidR="00185956" w:rsidRDefault="002B1094" w:rsidP="00185956">
      <w:pPr>
        <w:spacing w:line="360" w:lineRule="auto"/>
        <w:rPr>
          <w:rStyle w:val="af3"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606415" cy="2784475"/>
            <wp:effectExtent l="19050" t="0" r="0" b="0"/>
            <wp:docPr id="37" name="Рисунок 36" descr="rules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lesRepo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B00CF8">
      <w:pPr>
        <w:pStyle w:val="af9"/>
        <w:rPr>
          <w:rStyle w:val="-3"/>
          <w:rFonts w:ascii="Times New Roman" w:hAnsi="Times New Roman"/>
          <w:szCs w:val="18"/>
        </w:rPr>
      </w:pPr>
      <w:r w:rsidRPr="0043786F">
        <w:lastRenderedPageBreak/>
        <w:t xml:space="preserve">Рисунок </w:t>
      </w:r>
      <w:r>
        <w:t>4.</w:t>
      </w:r>
      <w:r w:rsidR="00D451CA">
        <w:t>3</w:t>
      </w:r>
      <w:r>
        <w:t>.1.1</w:t>
      </w:r>
      <w:r w:rsidR="006F1578">
        <w:t xml:space="preserve"> Диаграмма БД</w:t>
      </w:r>
    </w:p>
    <w:p w:rsidR="00B00CF8" w:rsidRPr="00B00CF8" w:rsidRDefault="00B00CF8" w:rsidP="00185956">
      <w:pPr>
        <w:spacing w:line="360" w:lineRule="auto"/>
        <w:rPr>
          <w:rStyle w:val="af3"/>
          <w:sz w:val="32"/>
          <w:szCs w:val="32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208"/>
      </w:tblGrid>
      <w:tr w:rsidR="00AB1035" w:rsidRPr="003979ED" w:rsidTr="002C3E6E">
        <w:tc>
          <w:tcPr>
            <w:tcW w:w="3264" w:type="dxa"/>
            <w:shd w:val="clear" w:color="auto" w:fill="000000"/>
          </w:tcPr>
          <w:p w:rsidR="00AB1035" w:rsidRPr="005D2BDC" w:rsidRDefault="00AB1035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5208" w:type="dxa"/>
            <w:shd w:val="clear" w:color="auto" w:fill="000000"/>
          </w:tcPr>
          <w:p w:rsidR="00AB1035" w:rsidRPr="003979ED" w:rsidRDefault="00AB1035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Хранение информации о профессии и ссылок на аналогичные значения в сторонних системах 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Default="0067374C" w:rsidP="0067374C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DE32A7" w:rsidRDefault="00AB1035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DE32A7" w:rsidRDefault="00702472" w:rsidP="00702472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должности и ссылок на аналогичные значения в сторонних системах</w:t>
            </w:r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Pr="00702472" w:rsidRDefault="00702472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702472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Default="00702472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702472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2C3E6E" w:rsidRDefault="002C3E6E" w:rsidP="002C3E6E">
      <w:pPr>
        <w:pStyle w:val="aff1"/>
      </w:pPr>
    </w:p>
    <w:p w:rsidR="002C3E6E" w:rsidRDefault="002C3E6E" w:rsidP="002C3E6E">
      <w:pPr>
        <w:pStyle w:val="aff1"/>
      </w:pPr>
      <w:bookmarkStart w:id="276" w:name="_Toc366594084"/>
      <w:bookmarkStart w:id="277" w:name="_Toc366595001"/>
      <w:r>
        <w:t>Таблица 4.</w:t>
      </w:r>
      <w:r w:rsidR="00D451CA">
        <w:t>3</w:t>
      </w:r>
      <w:r>
        <w:t>.</w:t>
      </w:r>
      <w:r w:rsidR="00D451CA">
        <w:t>1.1</w:t>
      </w:r>
      <w:r w:rsidRPr="0024259F">
        <w:t xml:space="preserve"> </w:t>
      </w:r>
      <w:r>
        <w:t>Описание таблиц БД</w:t>
      </w:r>
      <w:bookmarkEnd w:id="276"/>
      <w:bookmarkEnd w:id="277"/>
    </w:p>
    <w:p w:rsidR="005A234A" w:rsidRPr="00920636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p w:rsidR="00A90C7F" w:rsidRPr="00D451CA" w:rsidRDefault="00E60BD5" w:rsidP="00775040">
      <w:pPr>
        <w:pStyle w:val="11"/>
        <w:rPr>
          <w:shd w:val="clear" w:color="auto" w:fill="FFFFFF"/>
          <w:lang w:val="ru-RU"/>
        </w:rPr>
      </w:pPr>
      <w:bookmarkStart w:id="278" w:name="_Toc354221138"/>
      <w:bookmarkStart w:id="279" w:name="_Toc354221188"/>
      <w:bookmarkStart w:id="280" w:name="_Toc354221232"/>
      <w:bookmarkStart w:id="281" w:name="_Toc354222222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r>
        <w:rPr>
          <w:shd w:val="clear" w:color="auto" w:fill="FFFFFF"/>
          <w:lang w:val="ru-RU"/>
        </w:rPr>
        <w:t xml:space="preserve"> </w:t>
      </w:r>
      <w:bookmarkStart w:id="282" w:name="_Toc366595002"/>
      <w:r w:rsidR="00D14F93" w:rsidRPr="00D451CA">
        <w:rPr>
          <w:shd w:val="clear" w:color="auto" w:fill="FFFFFF"/>
          <w:lang w:val="ru-RU"/>
        </w:rPr>
        <w:t>Компонент  “</w:t>
      </w:r>
      <w:r w:rsidR="005F2389">
        <w:rPr>
          <w:shd w:val="clear" w:color="auto" w:fill="FFFFFF"/>
        </w:rPr>
        <w:t>Message</w:t>
      </w:r>
      <w:r w:rsidR="005F2389" w:rsidRPr="00D451CA">
        <w:rPr>
          <w:shd w:val="clear" w:color="auto" w:fill="FFFFFF"/>
          <w:lang w:val="ru-RU"/>
        </w:rPr>
        <w:t xml:space="preserve"> </w:t>
      </w:r>
      <w:r w:rsidR="005F2389">
        <w:rPr>
          <w:shd w:val="clear" w:color="auto" w:fill="FFFFFF"/>
        </w:rPr>
        <w:t>Broker</w:t>
      </w:r>
      <w:r w:rsidR="00D14F93" w:rsidRPr="00D451CA">
        <w:rPr>
          <w:shd w:val="clear" w:color="auto" w:fill="FFFFFF"/>
          <w:lang w:val="ru-RU"/>
        </w:rPr>
        <w:t>”</w:t>
      </w:r>
      <w:bookmarkEnd w:id="278"/>
      <w:bookmarkEnd w:id="279"/>
      <w:bookmarkEnd w:id="280"/>
      <w:bookmarkEnd w:id="281"/>
      <w:bookmarkEnd w:id="282"/>
    </w:p>
    <w:p w:rsidR="0075552B" w:rsidRPr="0075552B" w:rsidRDefault="00CE648C" w:rsidP="00F41721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>Для реализации данного компонента был</w:t>
      </w:r>
      <w:r w:rsidR="0055666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выбрана </w:t>
      </w:r>
      <w:r w:rsidR="0075552B">
        <w:rPr>
          <w:shd w:val="clear" w:color="auto" w:fill="FFFFFF"/>
        </w:rPr>
        <w:t xml:space="preserve">бесплатная, </w:t>
      </w:r>
      <w:r w:rsidR="0075552B">
        <w:rPr>
          <w:shd w:val="clear" w:color="auto" w:fill="FFFFFF"/>
          <w:lang w:val="en-US"/>
        </w:rPr>
        <w:t>open</w:t>
      </w:r>
      <w:r w:rsidR="0075552B" w:rsidRPr="0075552B">
        <w:rPr>
          <w:shd w:val="clear" w:color="auto" w:fill="FFFFFF"/>
        </w:rPr>
        <w:t>-</w:t>
      </w:r>
      <w:r w:rsidR="0075552B">
        <w:rPr>
          <w:shd w:val="clear" w:color="auto" w:fill="FFFFFF"/>
          <w:lang w:val="en-US"/>
        </w:rPr>
        <w:t>source</w:t>
      </w:r>
      <w:r w:rsidR="0075552B" w:rsidRPr="0075552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интеграционная платформа </w:t>
      </w:r>
      <w:r w:rsidR="00556663">
        <w:rPr>
          <w:shd w:val="clear" w:color="auto" w:fill="FFFFFF"/>
          <w:lang w:val="en-US"/>
        </w:rPr>
        <w:t>Apache</w:t>
      </w:r>
      <w:r w:rsidR="00556663" w:rsidRPr="00556663">
        <w:rPr>
          <w:shd w:val="clear" w:color="auto" w:fill="FFFFFF"/>
        </w:rPr>
        <w:t xml:space="preserve"> </w:t>
      </w:r>
      <w:proofErr w:type="spellStart"/>
      <w:r w:rsidR="00556663">
        <w:rPr>
          <w:shd w:val="clear" w:color="auto" w:fill="FFFFFF"/>
          <w:lang w:val="en-US"/>
        </w:rPr>
        <w:t>ServiceMix</w:t>
      </w:r>
      <w:proofErr w:type="spellEnd"/>
      <w:r w:rsidR="0075552B">
        <w:rPr>
          <w:shd w:val="clear" w:color="auto" w:fill="FFFFFF"/>
        </w:rPr>
        <w:t xml:space="preserve">. Данная технология распространяется под лицензией </w:t>
      </w:r>
      <w:r w:rsidR="0075552B">
        <w:rPr>
          <w:shd w:val="clear" w:color="auto" w:fill="FFFFFF"/>
          <w:lang w:val="en-US"/>
        </w:rPr>
        <w:t>apache</w:t>
      </w:r>
      <w:r w:rsidR="0075552B" w:rsidRPr="0075552B">
        <w:rPr>
          <w:shd w:val="clear" w:color="auto" w:fill="FFFFFF"/>
        </w:rPr>
        <w:t xml:space="preserve"> </w:t>
      </w:r>
      <w:proofErr w:type="spellStart"/>
      <w:r w:rsidR="0075552B">
        <w:rPr>
          <w:shd w:val="clear" w:color="auto" w:fill="FFFFFF"/>
          <w:lang w:val="en-US"/>
        </w:rPr>
        <w:t>Licence</w:t>
      </w:r>
      <w:proofErr w:type="spellEnd"/>
      <w:r w:rsidR="0075552B" w:rsidRPr="0075552B">
        <w:rPr>
          <w:shd w:val="clear" w:color="auto" w:fill="FFFFFF"/>
        </w:rPr>
        <w:t xml:space="preserve"> 2.0</w:t>
      </w:r>
      <w:r w:rsidR="0075552B">
        <w:rPr>
          <w:shd w:val="clear" w:color="auto" w:fill="FFFFFF"/>
        </w:rPr>
        <w:t>. Это означает,</w:t>
      </w:r>
      <w:r w:rsidR="0075552B" w:rsidRPr="0075552B">
        <w:rPr>
          <w:shd w:val="clear" w:color="auto" w:fill="FFFFFF"/>
        </w:rPr>
        <w:t xml:space="preserve"> </w:t>
      </w:r>
      <w:r w:rsidR="0075552B">
        <w:rPr>
          <w:shd w:val="clear" w:color="auto" w:fill="FFFFFF"/>
        </w:rPr>
        <w:t>что данное решение может быть использовано как в академических проектах</w:t>
      </w:r>
      <w:r w:rsidR="00BA7629">
        <w:rPr>
          <w:shd w:val="clear" w:color="auto" w:fill="FFFFFF"/>
        </w:rPr>
        <w:t xml:space="preserve">, </w:t>
      </w:r>
      <w:r w:rsidR="0075552B">
        <w:rPr>
          <w:shd w:val="clear" w:color="auto" w:fill="FFFFFF"/>
        </w:rPr>
        <w:t>так и в коммерческих</w:t>
      </w:r>
      <w:r w:rsidR="00BA7629">
        <w:rPr>
          <w:shd w:val="clear" w:color="auto" w:fill="FFFFFF"/>
        </w:rPr>
        <w:t xml:space="preserve"> (единственное </w:t>
      </w:r>
      <w:r w:rsidR="00BA7629">
        <w:rPr>
          <w:shd w:val="clear" w:color="auto" w:fill="FFFFFF"/>
        </w:rPr>
        <w:lastRenderedPageBreak/>
        <w:t xml:space="preserve">требование – прикрепить к дистрибутиву разработанного продукта файл лицензии </w:t>
      </w:r>
      <w:r w:rsidR="00BA7629">
        <w:rPr>
          <w:shd w:val="clear" w:color="auto" w:fill="FFFFFF"/>
          <w:lang w:val="en-US"/>
        </w:rPr>
        <w:t>Apache</w:t>
      </w:r>
      <w:r w:rsidR="00BA7629">
        <w:rPr>
          <w:shd w:val="clear" w:color="auto" w:fill="FFFFFF"/>
        </w:rPr>
        <w:t>)</w:t>
      </w:r>
      <w:r w:rsidR="00EB731F">
        <w:rPr>
          <w:shd w:val="clear" w:color="auto" w:fill="FFFFFF"/>
        </w:rPr>
        <w:t>.</w:t>
      </w:r>
    </w:p>
    <w:p w:rsidR="00F41721" w:rsidRPr="00DC349D" w:rsidRDefault="0075552B" w:rsidP="00F41721">
      <w:pPr>
        <w:pStyle w:val="aff7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556663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ServiceMix</w:t>
      </w:r>
      <w:proofErr w:type="spellEnd"/>
      <w:r>
        <w:rPr>
          <w:shd w:val="clear" w:color="auto" w:fill="FFFFFF"/>
        </w:rPr>
        <w:t xml:space="preserve"> состоит из пяти </w:t>
      </w:r>
      <w:proofErr w:type="spellStart"/>
      <w:proofErr w:type="gramStart"/>
      <w:r>
        <w:rPr>
          <w:shd w:val="clear" w:color="auto" w:fill="FFFFFF"/>
        </w:rPr>
        <w:t>компоентов</w:t>
      </w:r>
      <w:proofErr w:type="spellEnd"/>
      <w:r w:rsidR="00F41721">
        <w:rPr>
          <w:shd w:val="clear" w:color="auto" w:fill="FFFFFF"/>
        </w:rPr>
        <w:t xml:space="preserve"> </w:t>
      </w:r>
      <w:r w:rsidR="00DC349D" w:rsidRPr="00DC349D">
        <w:rPr>
          <w:shd w:val="clear" w:color="auto" w:fill="FFFFFF"/>
        </w:rPr>
        <w:t>:</w:t>
      </w:r>
      <w:proofErr w:type="gramEnd"/>
    </w:p>
    <w:p w:rsidR="00DC349D" w:rsidRPr="00DC349D" w:rsidRDefault="00DC349D" w:rsidP="00AE1248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ApacheMQ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  <w:lang w:val="en-US"/>
        </w:rPr>
        <w:t>messaging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платформа.</w:t>
      </w:r>
    </w:p>
    <w:p w:rsidR="00DC349D" w:rsidRPr="00DC349D" w:rsidRDefault="00DC349D" w:rsidP="00AE1248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Camel</w:t>
      </w:r>
      <w:r>
        <w:rPr>
          <w:shd w:val="clear" w:color="auto" w:fill="FFFFFF"/>
        </w:rPr>
        <w:t xml:space="preserve"> – Фреймворк </w:t>
      </w:r>
      <w:proofErr w:type="gramStart"/>
      <w:r>
        <w:rPr>
          <w:shd w:val="clear" w:color="auto" w:fill="FFFFFF"/>
        </w:rPr>
        <w:t>для  конфигурации</w:t>
      </w:r>
      <w:proofErr w:type="gramEnd"/>
      <w:r>
        <w:rPr>
          <w:shd w:val="clear" w:color="auto" w:fill="FFFFFF"/>
        </w:rPr>
        <w:t xml:space="preserve"> интеграции систем.</w:t>
      </w:r>
    </w:p>
    <w:p w:rsidR="00DC349D" w:rsidRPr="00DC349D" w:rsidRDefault="00DC349D" w:rsidP="00AE1248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CXF</w:t>
      </w:r>
      <w:r>
        <w:rPr>
          <w:shd w:val="clear" w:color="auto" w:fill="FFFFFF"/>
        </w:rPr>
        <w:t xml:space="preserve"> – платформа для создания и развертывания </w:t>
      </w:r>
      <w:proofErr w:type="spellStart"/>
      <w:r>
        <w:rPr>
          <w:shd w:val="clear" w:color="auto" w:fill="FFFFFF"/>
        </w:rPr>
        <w:t>веб-сервисов</w:t>
      </w:r>
      <w:proofErr w:type="spellEnd"/>
      <w:r>
        <w:rPr>
          <w:shd w:val="clear" w:color="auto" w:fill="FFFFFF"/>
        </w:rPr>
        <w:t xml:space="preserve"> </w:t>
      </w:r>
      <w:r w:rsidRPr="00DC349D">
        <w:t xml:space="preserve">(SOAP, XML/HTTP, </w:t>
      </w:r>
      <w:proofErr w:type="spellStart"/>
      <w:r w:rsidRPr="00DC349D">
        <w:t>RESTful</w:t>
      </w:r>
      <w:proofErr w:type="spellEnd"/>
      <w:r w:rsidRPr="00DC349D">
        <w:t xml:space="preserve"> HTTP)</w:t>
      </w:r>
    </w:p>
    <w:p w:rsidR="00DC349D" w:rsidRPr="00DC349D" w:rsidRDefault="00DC349D" w:rsidP="00AE1248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Karaf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легковесный </w:t>
      </w:r>
      <w:proofErr w:type="spellStart"/>
      <w:r>
        <w:rPr>
          <w:shd w:val="clear" w:color="auto" w:fill="FFFFFF"/>
          <w:lang w:val="en-US"/>
        </w:rPr>
        <w:t>OSGi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контейнер.</w:t>
      </w:r>
    </w:p>
    <w:p w:rsidR="00DC349D" w:rsidRPr="001B745F" w:rsidRDefault="00DC349D" w:rsidP="00AE1248">
      <w:pPr>
        <w:pStyle w:val="aff7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1B745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ODE</w:t>
      </w:r>
      <w:r w:rsidRPr="001B745F">
        <w:rPr>
          <w:shd w:val="clear" w:color="auto" w:fill="FFFFFF"/>
        </w:rPr>
        <w:t xml:space="preserve"> </w:t>
      </w:r>
      <w:r w:rsidRPr="001B745F">
        <w:t xml:space="preserve">- </w:t>
      </w:r>
      <w:r w:rsidR="001B745F" w:rsidRPr="001B745F">
        <w:t xml:space="preserve">Фреймворк для обработки </w:t>
      </w:r>
      <w:r w:rsidR="001B745F">
        <w:t>бизнес</w:t>
      </w:r>
      <w:r w:rsidR="001B745F" w:rsidRPr="001B745F">
        <w:t xml:space="preserve"> процессов в соответствии с </w:t>
      </w:r>
      <w:hyperlink r:id="rId24" w:history="1">
        <w:r w:rsidRPr="001B745F">
          <w:rPr>
            <w:lang w:val="en-US"/>
          </w:rPr>
          <w:t>WS</w:t>
        </w:r>
        <w:r w:rsidRPr="001B745F">
          <w:t>-</w:t>
        </w:r>
        <w:r w:rsidRPr="001B745F">
          <w:rPr>
            <w:lang w:val="en-US"/>
          </w:rPr>
          <w:t>BPEL</w:t>
        </w:r>
      </w:hyperlink>
      <w:r w:rsidRPr="001B745F">
        <w:rPr>
          <w:lang w:val="en-US"/>
        </w:rPr>
        <w:t> </w:t>
      </w:r>
      <w:r w:rsidR="001B745F">
        <w:t>стандартом</w:t>
      </w:r>
      <w:r w:rsidRPr="001B745F">
        <w:t>.</w:t>
      </w:r>
    </w:p>
    <w:p w:rsidR="00C467CA" w:rsidRDefault="00C467CA" w:rsidP="00C467CA">
      <w:pPr>
        <w:pStyle w:val="aff7"/>
        <w:ind w:firstLine="0"/>
      </w:pPr>
    </w:p>
    <w:p w:rsidR="004D23AF" w:rsidRPr="00C54F14" w:rsidRDefault="00612CDF" w:rsidP="004D23AF">
      <w:pPr>
        <w:pStyle w:val="aff7"/>
      </w:pPr>
      <w:r>
        <w:t>В</w:t>
      </w:r>
      <w:r w:rsidR="00C54F14">
        <w:t>ыбранная</w:t>
      </w:r>
      <w:r>
        <w:t xml:space="preserve"> </w:t>
      </w:r>
      <w:r w:rsidR="00C54F14">
        <w:t xml:space="preserve"> технология полностью отвечает требованиям, описанным в пункте (2.</w:t>
      </w:r>
      <w:r w:rsidR="00BD15CD">
        <w:t>4</w:t>
      </w:r>
      <w:r w:rsidR="00C54F14">
        <w:t>.2.4)</w:t>
      </w:r>
    </w:p>
    <w:p w:rsidR="00C54F14" w:rsidRDefault="00BF4BEE" w:rsidP="00BF4BEE">
      <w:pPr>
        <w:pStyle w:val="2"/>
      </w:pPr>
      <w:bookmarkStart w:id="283" w:name="_Toc354220947"/>
      <w:bookmarkStart w:id="284" w:name="_Toc354221140"/>
      <w:bookmarkStart w:id="285" w:name="_Toc354221190"/>
      <w:bookmarkStart w:id="286" w:name="_Toc354221234"/>
      <w:bookmarkStart w:id="287" w:name="_Toc354222224"/>
      <w:bookmarkStart w:id="288" w:name="_Toc366595003"/>
      <w:r>
        <w:t xml:space="preserve">Конфигурация </w:t>
      </w:r>
      <w:bookmarkEnd w:id="283"/>
      <w:bookmarkEnd w:id="284"/>
      <w:bookmarkEnd w:id="285"/>
      <w:bookmarkEnd w:id="286"/>
      <w:bookmarkEnd w:id="287"/>
      <w:r w:rsidR="00EB731F">
        <w:t>очередей сообщений и маршрутизации</w:t>
      </w:r>
      <w:bookmarkEnd w:id="288"/>
      <w:r w:rsidR="00EB731F">
        <w:t xml:space="preserve"> </w:t>
      </w:r>
    </w:p>
    <w:p w:rsidR="00EB731F" w:rsidRDefault="00B57804" w:rsidP="00EB731F">
      <w:pPr>
        <w:pStyle w:val="aff7"/>
        <w:rPr>
          <w:lang w:val="en-US"/>
        </w:rPr>
      </w:pPr>
      <w:r>
        <w:t>Фреймворк</w:t>
      </w:r>
      <w:r w:rsidR="00EB731F">
        <w:t xml:space="preserve"> </w:t>
      </w:r>
      <w:r w:rsidR="00EB731F">
        <w:rPr>
          <w:lang w:val="en-US"/>
        </w:rPr>
        <w:t>apache</w:t>
      </w:r>
      <w:r w:rsidR="00EB731F" w:rsidRPr="00EB731F">
        <w:t xml:space="preserve"> </w:t>
      </w:r>
      <w:r w:rsidR="00EB731F">
        <w:rPr>
          <w:lang w:val="en-US"/>
        </w:rPr>
        <w:t>Camel</w:t>
      </w:r>
      <w:r w:rsidR="00EB731F" w:rsidRPr="00EB731F">
        <w:t xml:space="preserve"> </w:t>
      </w:r>
      <w:r w:rsidR="00EB731F">
        <w:t xml:space="preserve">работает поверх </w:t>
      </w:r>
      <w:r w:rsidR="00EB731F">
        <w:rPr>
          <w:lang w:val="en-US"/>
        </w:rPr>
        <w:t>JMS</w:t>
      </w:r>
      <w:r w:rsidR="00EB731F" w:rsidRPr="00EB731F">
        <w:t xml:space="preserve">- </w:t>
      </w:r>
      <w:r w:rsidR="00EB731F">
        <w:t xml:space="preserve">провайдера </w:t>
      </w:r>
      <w:r w:rsidR="00EB731F">
        <w:rPr>
          <w:lang w:val="en-US"/>
        </w:rPr>
        <w:t>ApacheMQ</w:t>
      </w:r>
      <w:r w:rsidR="00EB731F" w:rsidRPr="00EB731F">
        <w:t xml:space="preserve"> </w:t>
      </w:r>
      <w:r w:rsidR="00EB731F">
        <w:t xml:space="preserve">и позволяет настроить очереди сообщений и логику маршрутизации между ними с помощью </w:t>
      </w:r>
      <w:proofErr w:type="spellStart"/>
      <w:r w:rsidR="00EB731F">
        <w:t>скрипта</w:t>
      </w:r>
      <w:proofErr w:type="spellEnd"/>
      <w:r w:rsidR="00EB731F">
        <w:t xml:space="preserve"> </w:t>
      </w:r>
      <w:r w:rsidR="00EB731F" w:rsidRPr="00EB731F">
        <w:t xml:space="preserve"> </w:t>
      </w:r>
      <w:r w:rsidR="00EB731F">
        <w:t xml:space="preserve"> в ф</w:t>
      </w:r>
      <w:r>
        <w:t>о</w:t>
      </w:r>
      <w:r w:rsidR="00EB731F">
        <w:t xml:space="preserve">рмате </w:t>
      </w:r>
      <w:r w:rsidR="00EB731F">
        <w:rPr>
          <w:lang w:val="en-US"/>
        </w:rPr>
        <w:t>XML</w:t>
      </w:r>
      <w:r w:rsidR="00EB731F">
        <w:t xml:space="preserve"> (Приложение 2). Описание логики маршрута представлено в диаграмм</w:t>
      </w:r>
      <w:r w:rsidR="00BD6595">
        <w:t xml:space="preserve">ах </w:t>
      </w:r>
      <w:r w:rsidR="00C579CD">
        <w:rPr>
          <w:lang w:val="en-US"/>
        </w:rPr>
        <w:t>BPMN</w:t>
      </w:r>
      <w:r w:rsidR="00D235B8">
        <w:t xml:space="preserve"> </w:t>
      </w:r>
      <w:r w:rsidR="00EB731F" w:rsidRPr="00EB731F">
        <w:t>(</w:t>
      </w:r>
      <w:r w:rsidR="00A226AA" w:rsidRPr="0043786F">
        <w:t xml:space="preserve">Рисунок </w:t>
      </w:r>
      <w:r w:rsidR="00A226AA">
        <w:t>4.</w:t>
      </w:r>
      <w:r w:rsidR="00BD15CD">
        <w:t>4</w:t>
      </w:r>
      <w:r w:rsidR="00A226AA">
        <w:t>.1.1,  4.5.1.2</w:t>
      </w:r>
      <w:r w:rsidR="00EB731F" w:rsidRPr="00EB731F">
        <w:t>)</w:t>
      </w:r>
      <w:r w:rsidR="00D84E78">
        <w:t>.</w:t>
      </w:r>
    </w:p>
    <w:p w:rsidR="00C579CD" w:rsidRPr="00C579CD" w:rsidRDefault="00C579CD" w:rsidP="00BD15CD">
      <w:pPr>
        <w:pStyle w:val="aff7"/>
        <w:ind w:firstLine="0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06415" cy="7284720"/>
            <wp:effectExtent l="19050" t="0" r="0" b="0"/>
            <wp:docPr id="3" name="Рисунок 2" descr="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E7" w:rsidRPr="00BD15CD" w:rsidRDefault="00D555E7" w:rsidP="00D555E7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BD15CD">
        <w:t>4</w:t>
      </w:r>
      <w:r>
        <w:t>.1.1</w:t>
      </w:r>
      <w:r w:rsidR="00A226AA">
        <w:t xml:space="preserve"> </w:t>
      </w:r>
      <w:r w:rsidRPr="0043786F">
        <w:t xml:space="preserve">Диаграмма </w:t>
      </w:r>
      <w:r w:rsidR="00BD15CD">
        <w:rPr>
          <w:lang w:val="en-US"/>
        </w:rPr>
        <w:t>BPMN</w:t>
      </w:r>
      <w:r w:rsidR="00BD15CD">
        <w:t xml:space="preserve"> (часть 1)</w:t>
      </w:r>
    </w:p>
    <w:p w:rsidR="00EB731F" w:rsidRPr="00B57804" w:rsidRDefault="00EB731F" w:rsidP="00EB731F">
      <w:pPr>
        <w:pStyle w:val="aff7"/>
      </w:pPr>
    </w:p>
    <w:p w:rsidR="00EB731F" w:rsidRDefault="009B2473" w:rsidP="00BD15CD">
      <w:pPr>
        <w:pStyle w:val="aff7"/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06415" cy="5266055"/>
            <wp:effectExtent l="19050" t="0" r="0" b="0"/>
            <wp:docPr id="7" name="Рисунок 6" descr="BP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D" w:rsidRPr="00BD15CD" w:rsidRDefault="00BD15CD" w:rsidP="00BD15CD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4.4.1.1 </w:t>
      </w:r>
      <w:r w:rsidRPr="0043786F">
        <w:t xml:space="preserve">Диаграмма </w:t>
      </w:r>
      <w:r>
        <w:rPr>
          <w:lang w:val="en-US"/>
        </w:rPr>
        <w:t>BPMN</w:t>
      </w:r>
      <w:r>
        <w:t xml:space="preserve"> (часть 1)</w:t>
      </w:r>
    </w:p>
    <w:p w:rsidR="00B909E2" w:rsidRPr="00EB731F" w:rsidRDefault="00B909E2" w:rsidP="00EB731F">
      <w:pPr>
        <w:pStyle w:val="aff7"/>
      </w:pPr>
    </w:p>
    <w:p w:rsidR="00BF4BEE" w:rsidRDefault="00B57804" w:rsidP="00BF4BEE">
      <w:pPr>
        <w:pStyle w:val="2"/>
      </w:pPr>
      <w:bookmarkStart w:id="289" w:name="_Toc366595004"/>
      <w:r>
        <w:t>Проверка сообщений</w:t>
      </w:r>
      <w:bookmarkEnd w:id="289"/>
    </w:p>
    <w:p w:rsidR="00B57804" w:rsidRPr="00B57804" w:rsidRDefault="00B57804" w:rsidP="00B57804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>проверяются на соответствие с форматом, представленным схемой запроса (приложение 1)</w:t>
      </w:r>
      <w:r w:rsidRPr="00B57804">
        <w:rPr>
          <w:noProof/>
          <w:lang w:eastAsia="en-US"/>
        </w:rPr>
        <w:t xml:space="preserve">.  </w:t>
      </w:r>
    </w:p>
    <w:p w:rsidR="00B57804" w:rsidRDefault="00B57804" w:rsidP="00B57804">
      <w:pPr>
        <w:pStyle w:val="aff7"/>
      </w:pPr>
      <w:r>
        <w:rPr>
          <w:noProof/>
          <w:lang w:val="en-US" w:eastAsia="en-US"/>
        </w:rPr>
        <w:drawing>
          <wp:inline distT="0" distB="0" distL="0" distR="0">
            <wp:extent cx="3365755" cy="1594884"/>
            <wp:effectExtent l="19050" t="0" r="6095" b="0"/>
            <wp:docPr id="20" name="Рисунок 17" descr="valid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32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20" w:rsidRPr="0043786F" w:rsidRDefault="00583F20" w:rsidP="00583F20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FB707D">
        <w:t>4</w:t>
      </w:r>
      <w:r>
        <w:t xml:space="preserve">.2.1 </w:t>
      </w:r>
      <w:r w:rsidRPr="0043786F">
        <w:t xml:space="preserve">Диаграмма </w:t>
      </w:r>
      <w:r>
        <w:t>классов</w:t>
      </w:r>
    </w:p>
    <w:p w:rsidR="00583F20" w:rsidRDefault="00583F20" w:rsidP="00B57804">
      <w:pPr>
        <w:pStyle w:val="aff7"/>
      </w:pPr>
    </w:p>
    <w:p w:rsidR="00B909E2" w:rsidRPr="00B57804" w:rsidRDefault="00B909E2" w:rsidP="00B909E2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За проверку данного соответствия отвечает класс </w:t>
      </w:r>
      <w:r>
        <w:rPr>
          <w:noProof/>
          <w:lang w:val="en-US" w:eastAsia="en-US"/>
        </w:rPr>
        <w:t>MessageValidator</w:t>
      </w:r>
      <w:r w:rsidRPr="00B57804">
        <w:rPr>
          <w:noProof/>
          <w:lang w:eastAsia="en-US"/>
        </w:rPr>
        <w:t>.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794"/>
        <w:gridCol w:w="4536"/>
      </w:tblGrid>
      <w:tr w:rsidR="00B909E2" w:rsidRPr="003979ED" w:rsidTr="00D84D78">
        <w:tc>
          <w:tcPr>
            <w:tcW w:w="3794" w:type="dxa"/>
            <w:shd w:val="clear" w:color="auto" w:fill="000000"/>
          </w:tcPr>
          <w:p w:rsidR="00B909E2" w:rsidRPr="005D2BDC" w:rsidRDefault="00B909E2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4536" w:type="dxa"/>
            <w:shd w:val="clear" w:color="auto" w:fill="000000"/>
          </w:tcPr>
          <w:p w:rsidR="00B909E2" w:rsidRPr="003979ED" w:rsidRDefault="00B909E2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909E2" w:rsidRPr="003979ED" w:rsidTr="00D84D78">
        <w:trPr>
          <w:trHeight w:val="481"/>
        </w:trPr>
        <w:tc>
          <w:tcPr>
            <w:tcW w:w="3794" w:type="dxa"/>
            <w:shd w:val="clear" w:color="auto" w:fill="F2F2F2"/>
          </w:tcPr>
          <w:p w:rsidR="00B909E2" w:rsidRPr="00B909E2" w:rsidRDefault="00B909E2" w:rsidP="00B909E2">
            <w:pPr>
              <w:pStyle w:val="aff7"/>
              <w:ind w:firstLine="0"/>
              <w:jc w:val="center"/>
              <w:rPr>
                <w:b/>
                <w:bCs/>
                <w:lang w:val="en-US"/>
              </w:rPr>
            </w:pPr>
            <w:r w:rsidRPr="00B909E2">
              <w:rPr>
                <w:b/>
                <w:noProof/>
                <w:lang w:val="en-US"/>
              </w:rPr>
              <w:t>MessageValidator</w:t>
            </w:r>
          </w:p>
        </w:tc>
        <w:tc>
          <w:tcPr>
            <w:tcW w:w="4536" w:type="dxa"/>
            <w:shd w:val="clear" w:color="auto" w:fill="auto"/>
          </w:tcPr>
          <w:p w:rsidR="00B909E2" w:rsidRPr="00AB1035" w:rsidRDefault="00B909E2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проверку формата входящих сообщений.</w:t>
            </w:r>
          </w:p>
        </w:tc>
      </w:tr>
    </w:tbl>
    <w:p w:rsidR="00FB707D" w:rsidRPr="00BD15CD" w:rsidRDefault="00FB707D" w:rsidP="00FB707D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4.4.2.1 Описание  диаграммы классов</w:t>
      </w:r>
    </w:p>
    <w:p w:rsidR="00B909E2" w:rsidRPr="00B909E2" w:rsidRDefault="00B909E2" w:rsidP="00B57804">
      <w:pPr>
        <w:pStyle w:val="aff7"/>
      </w:pPr>
    </w:p>
    <w:p w:rsidR="000B3E87" w:rsidRDefault="000B3E87" w:rsidP="000B3E87">
      <w:pPr>
        <w:pStyle w:val="2"/>
      </w:pPr>
      <w:bookmarkStart w:id="290" w:name="_Toc366595005"/>
      <w:r>
        <w:t>Обработка исключительных ситуаций и ошибок</w:t>
      </w:r>
      <w:bookmarkEnd w:id="290"/>
    </w:p>
    <w:p w:rsidR="000B3E87" w:rsidRDefault="000B3E87" w:rsidP="000B3E87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должны строго  соответствовать формату схемы запроса (приложение 1). В противном случае система сгенерирует исключение </w:t>
      </w:r>
      <w:r w:rsidRPr="000B3E87">
        <w:rPr>
          <w:noProof/>
          <w:lang w:eastAsia="en-US"/>
        </w:rPr>
        <w:t>SynchronizeRequestException</w:t>
      </w:r>
      <w:r w:rsidR="009A0954" w:rsidRPr="009A0954">
        <w:rPr>
          <w:noProof/>
          <w:lang w:eastAsia="en-US"/>
        </w:rPr>
        <w:t xml:space="preserve"> </w:t>
      </w:r>
      <w:r w:rsidR="009A0954">
        <w:rPr>
          <w:noProof/>
          <w:lang w:eastAsia="en-US"/>
        </w:rPr>
        <w:t>, которое будет обработано специальным классом, для формирования отчёта об ошибке.</w:t>
      </w:r>
    </w:p>
    <w:p w:rsidR="009A0954" w:rsidRDefault="009A0954" w:rsidP="000B3E87">
      <w:pPr>
        <w:pStyle w:val="aff7"/>
        <w:rPr>
          <w:noProof/>
          <w:lang w:eastAsia="en-US"/>
        </w:rPr>
      </w:pPr>
    </w:p>
    <w:p w:rsidR="009A0954" w:rsidRDefault="009A0954" w:rsidP="00D84D78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915536" cy="1492204"/>
            <wp:effectExtent l="19050" t="0" r="0" b="0"/>
            <wp:docPr id="21" name="Рисунок 20" descr="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103" cy="15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54" w:rsidRDefault="009A0954" w:rsidP="000B3E87">
      <w:pPr>
        <w:pStyle w:val="aff7"/>
        <w:rPr>
          <w:noProof/>
          <w:lang w:eastAsia="en-US"/>
        </w:rPr>
      </w:pPr>
    </w:p>
    <w:p w:rsidR="009A0954" w:rsidRDefault="009A0954" w:rsidP="00D84D78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914650" cy="1504950"/>
            <wp:effectExtent l="19050" t="0" r="0" b="0"/>
            <wp:docPr id="24" name="Рисунок 23" descr="proces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r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78" w:rsidRPr="0043786F" w:rsidRDefault="00D84D78" w:rsidP="00D84D78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4.4.3.1 </w:t>
      </w:r>
      <w:r w:rsidRPr="0043786F">
        <w:t xml:space="preserve">Диаграмма </w:t>
      </w:r>
      <w:r>
        <w:t>классов</w:t>
      </w:r>
    </w:p>
    <w:p w:rsidR="00AB5CD8" w:rsidRPr="009A0954" w:rsidRDefault="00AB5CD8" w:rsidP="000B3E87">
      <w:pPr>
        <w:pStyle w:val="aff7"/>
        <w:rPr>
          <w:noProof/>
          <w:lang w:eastAsia="en-US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856"/>
        <w:gridCol w:w="4474"/>
      </w:tblGrid>
      <w:tr w:rsidR="00DE32A7" w:rsidRPr="003979ED" w:rsidTr="00D84D78">
        <w:tc>
          <w:tcPr>
            <w:tcW w:w="3856" w:type="dxa"/>
            <w:shd w:val="clear" w:color="auto" w:fill="000000"/>
          </w:tcPr>
          <w:p w:rsidR="00DE32A7" w:rsidRPr="005D2BDC" w:rsidRDefault="00DE32A7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4474" w:type="dxa"/>
            <w:shd w:val="clear" w:color="auto" w:fill="000000"/>
          </w:tcPr>
          <w:p w:rsidR="00DE32A7" w:rsidRPr="003979ED" w:rsidRDefault="00DE32A7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DE32A7" w:rsidRPr="003979ED" w:rsidTr="00D84D78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SynchronizeRequestException</w:t>
            </w:r>
            <w:proofErr w:type="spellEnd"/>
          </w:p>
        </w:tc>
        <w:tc>
          <w:tcPr>
            <w:tcW w:w="4474" w:type="dxa"/>
            <w:shd w:val="clear" w:color="auto" w:fill="auto"/>
          </w:tcPr>
          <w:p w:rsidR="00DE32A7" w:rsidRPr="00DE32A7" w:rsidRDefault="00DE32A7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класс –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Exception</w:t>
            </w:r>
            <w:r w:rsidRPr="00DE32A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для генерации исключений связанных с ошибками обработки запроса синхронизации. </w:t>
            </w:r>
          </w:p>
        </w:tc>
      </w:tr>
      <w:tr w:rsidR="00DE32A7" w:rsidRPr="003979ED" w:rsidTr="00D84D78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ErrorHandler</w:t>
            </w:r>
            <w:proofErr w:type="spellEnd"/>
          </w:p>
        </w:tc>
        <w:tc>
          <w:tcPr>
            <w:tcW w:w="4474" w:type="dxa"/>
            <w:shd w:val="clear" w:color="auto" w:fill="auto"/>
          </w:tcPr>
          <w:p w:rsidR="00DE32A7" w:rsidRPr="00DE32A7" w:rsidRDefault="00DE32A7" w:rsidP="00E41C81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Отвечает за обработку исключительных ситуаций, формирование отчётов о статусе запроса. </w:t>
            </w:r>
          </w:p>
        </w:tc>
      </w:tr>
    </w:tbl>
    <w:p w:rsidR="00BF4BEE" w:rsidRPr="00BF4BEE" w:rsidRDefault="00D84D78" w:rsidP="00D84D78">
      <w:pPr>
        <w:pStyle w:val="af9"/>
      </w:pPr>
      <w:r>
        <w:t>Таблица</w:t>
      </w:r>
      <w:r w:rsidRPr="0043786F">
        <w:t xml:space="preserve"> </w:t>
      </w:r>
      <w:r>
        <w:t>4.4.3.1 Описание  диаграммы классов</w:t>
      </w:r>
    </w:p>
    <w:p w:rsidR="00CE648C" w:rsidRPr="00C54F14" w:rsidRDefault="00CE648C" w:rsidP="00CE648C">
      <w:pPr>
        <w:pStyle w:val="aff7"/>
        <w:rPr>
          <w:shd w:val="clear" w:color="auto" w:fill="FFFFFF"/>
        </w:rPr>
      </w:pPr>
    </w:p>
    <w:p w:rsidR="00DE723E" w:rsidRPr="00DE723E" w:rsidRDefault="004F25FC" w:rsidP="00AE1248">
      <w:pPr>
        <w:pStyle w:val="17"/>
        <w:numPr>
          <w:ilvl w:val="1"/>
          <w:numId w:val="1"/>
        </w:numPr>
        <w:spacing w:line="360" w:lineRule="auto"/>
        <w:rPr>
          <w:b/>
          <w:color w:val="000000"/>
          <w:shd w:val="clear" w:color="auto" w:fill="FFFFFF"/>
        </w:rPr>
      </w:pPr>
      <w:r w:rsidRPr="00C54F14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</w:rPr>
        <w:t>Компонент «</w:t>
      </w:r>
      <w:r w:rsidR="00DE723E">
        <w:rPr>
          <w:b/>
          <w:color w:val="000000"/>
          <w:shd w:val="clear" w:color="auto" w:fill="FFFFFF"/>
          <w:lang w:val="en-US"/>
        </w:rPr>
        <w:t>Request</w:t>
      </w:r>
      <w:r w:rsidR="00DE723E" w:rsidRPr="00DE32A7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  <w:lang w:val="en-US"/>
        </w:rPr>
        <w:t>Dispatcher</w:t>
      </w:r>
      <w:r w:rsidR="00DE723E">
        <w:rPr>
          <w:b/>
          <w:color w:val="000000"/>
          <w:shd w:val="clear" w:color="auto" w:fill="FFFFFF"/>
        </w:rPr>
        <w:t>»</w:t>
      </w:r>
    </w:p>
    <w:p w:rsidR="00EE1A46" w:rsidRDefault="00DE723E" w:rsidP="00D84D78">
      <w:pPr>
        <w:pStyle w:val="aff7"/>
        <w:jc w:val="center"/>
      </w:pPr>
      <w:r>
        <w:rPr>
          <w:shd w:val="clear" w:color="auto" w:fill="FFFFFF"/>
        </w:rPr>
        <w:t xml:space="preserve">Данный компонент реализован в виде </w:t>
      </w:r>
      <w:r>
        <w:rPr>
          <w:shd w:val="clear" w:color="auto" w:fill="FFFFFF"/>
          <w:lang w:val="en-US"/>
        </w:rPr>
        <w:t>EJB</w:t>
      </w:r>
      <w:r w:rsidRPr="00DE723E">
        <w:rPr>
          <w:shd w:val="clear" w:color="auto" w:fill="FFFFFF"/>
        </w:rPr>
        <w:t>-</w:t>
      </w:r>
      <w:r w:rsidR="00EE1A46">
        <w:rPr>
          <w:shd w:val="clear" w:color="auto" w:fill="FFFFFF"/>
        </w:rPr>
        <w:t xml:space="preserve">модуля. Для взаимодействия </w:t>
      </w:r>
      <w:r w:rsidR="00EE1A46" w:rsidRPr="00EE1A46">
        <w:rPr>
          <w:shd w:val="clear" w:color="auto" w:fill="FFFFFF"/>
        </w:rPr>
        <w:t>(</w:t>
      </w:r>
      <w:r w:rsidR="00EE1A46">
        <w:rPr>
          <w:shd w:val="clear" w:color="auto" w:fill="FFFFFF"/>
        </w:rPr>
        <w:t>прослушивания и отправки</w:t>
      </w:r>
      <w:r w:rsidR="00EE1A46" w:rsidRPr="00EE1A46">
        <w:rPr>
          <w:shd w:val="clear" w:color="auto" w:fill="FFFFFF"/>
        </w:rPr>
        <w:t>)</w:t>
      </w:r>
      <w:r w:rsidR="00EE1A46">
        <w:rPr>
          <w:shd w:val="clear" w:color="auto" w:fill="FFFFFF"/>
        </w:rPr>
        <w:t xml:space="preserve"> 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</w:rPr>
        <w:t xml:space="preserve">с очередями сообщений  используются </w:t>
      </w:r>
      <w:r w:rsidR="00EE1A46">
        <w:rPr>
          <w:shd w:val="clear" w:color="auto" w:fill="FFFFFF"/>
          <w:lang w:val="en-US"/>
        </w:rPr>
        <w:t>Message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Driven</w:t>
      </w:r>
      <w:r w:rsidR="00EE1A46" w:rsidRPr="00BC57E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Beans</w:t>
      </w:r>
      <w:r w:rsidR="00EE1A46">
        <w:rPr>
          <w:shd w:val="clear" w:color="auto" w:fill="FFFFFF"/>
        </w:rPr>
        <w:t>.</w:t>
      </w:r>
      <w:r w:rsidR="00B40CF5" w:rsidRPr="00B40CF5">
        <w:rPr>
          <w:shd w:val="clear" w:color="auto" w:fill="FFFFFF"/>
        </w:rPr>
        <w:t xml:space="preserve"> </w:t>
      </w:r>
      <w:r w:rsidR="00B40CF5" w:rsidRPr="00C84D92">
        <w:t>Данные компоненты реализуют интерфейс MessageListener и  отвечают за запуск процессов дальнейшей обработки входящих сообщений.</w:t>
      </w:r>
      <w:r w:rsidR="00C84D92" w:rsidRPr="00C84D92">
        <w:t xml:space="preserve"> По окончанию обработки, отчёты или,  в случае возникновения исключительных ситуаций,</w:t>
      </w:r>
      <w:r w:rsidR="00C84D92">
        <w:t xml:space="preserve"> </w:t>
      </w:r>
      <w:r w:rsidR="00C84D92" w:rsidRPr="00C84D92">
        <w:t>сообщения об ошибке</w:t>
      </w:r>
      <w:r w:rsidR="00C84D92">
        <w:t xml:space="preserve"> отправляются в очередь «</w:t>
      </w:r>
      <w:r w:rsidR="00C84D92">
        <w:rPr>
          <w:lang w:val="en-US"/>
        </w:rPr>
        <w:t>output</w:t>
      </w:r>
      <w:r w:rsidR="00C84D92" w:rsidRPr="00CF40D2">
        <w:t>.</w:t>
      </w:r>
      <w:r w:rsidR="00C84D92">
        <w:rPr>
          <w:lang w:val="en-US"/>
        </w:rPr>
        <w:t>response</w:t>
      </w:r>
      <w:r w:rsidR="00C84D92">
        <w:t>».</w:t>
      </w:r>
      <w:r w:rsidR="00EE1A46"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4667250" cy="1752600"/>
            <wp:effectExtent l="19050" t="0" r="0" b="0"/>
            <wp:docPr id="28" name="Рисунок 27" descr="md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bean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A9" w:rsidRPr="0043786F" w:rsidRDefault="000370A9" w:rsidP="000370A9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84D78">
        <w:t>5</w:t>
      </w:r>
      <w:r>
        <w:t xml:space="preserve">.1 </w:t>
      </w:r>
      <w:r w:rsidRPr="0043786F">
        <w:t xml:space="preserve">Диаграмма </w:t>
      </w:r>
      <w:r>
        <w:t>классов</w:t>
      </w:r>
    </w:p>
    <w:p w:rsidR="00CF40D2" w:rsidRPr="00C579CD" w:rsidRDefault="00CF40D2" w:rsidP="00577959">
      <w:pPr>
        <w:pStyle w:val="aff7"/>
        <w:ind w:firstLine="0"/>
        <w:rPr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066"/>
      </w:tblGrid>
      <w:tr w:rsidR="00EE1A46" w:rsidRPr="003979ED" w:rsidTr="00BF3A36">
        <w:tc>
          <w:tcPr>
            <w:tcW w:w="3264" w:type="dxa"/>
            <w:shd w:val="clear" w:color="auto" w:fill="000000"/>
          </w:tcPr>
          <w:p w:rsidR="00EE1A46" w:rsidRPr="005D2BDC" w:rsidRDefault="00EE1A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066" w:type="dxa"/>
            <w:shd w:val="clear" w:color="auto" w:fill="000000"/>
          </w:tcPr>
          <w:p w:rsidR="00EE1A46" w:rsidRPr="003979ED" w:rsidRDefault="00EE1A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E1A46" w:rsidRPr="003979ED" w:rsidTr="00BF3A36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3979ED" w:rsidRDefault="00BC57E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EE1A46" w:rsidRPr="002E5BD1" w:rsidRDefault="00BC57E6" w:rsidP="00B40CF5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B40CF5">
              <w:rPr>
                <w:rFonts w:ascii="Times New Roman" w:hAnsi="Times New Roman"/>
                <w:sz w:val="28"/>
                <w:szCs w:val="28"/>
              </w:rPr>
              <w:t>.</w:t>
            </w:r>
            <w:r w:rsidR="002E5BD1"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D92"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="00C84D92"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 w:rsidR="00C84D9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EE1A46" w:rsidRPr="003979ED" w:rsidTr="00BF3A36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BC57E6" w:rsidRDefault="00BC57E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EE1A46" w:rsidRPr="003979ED" w:rsidRDefault="002E5BD1" w:rsidP="00B40CF5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="00C84D9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EE1A46" w:rsidRPr="00577959" w:rsidRDefault="00D84D78" w:rsidP="00577959">
      <w:pPr>
        <w:pStyle w:val="af9"/>
      </w:pPr>
      <w:r>
        <w:t>Таблица</w:t>
      </w:r>
      <w:r w:rsidRPr="0043786F">
        <w:t xml:space="preserve"> </w:t>
      </w:r>
      <w:r>
        <w:t>4.5.1 Описание  диаграммы классов</w:t>
      </w:r>
    </w:p>
    <w:p w:rsidR="009B2473" w:rsidRPr="00577959" w:rsidRDefault="00CF40D2" w:rsidP="00577959">
      <w:pPr>
        <w:pStyle w:val="2"/>
      </w:pPr>
      <w:bookmarkStart w:id="291" w:name="_Toc366595006"/>
      <w:r>
        <w:rPr>
          <w:color w:val="000000"/>
          <w:shd w:val="clear" w:color="auto" w:fill="FFFFFF"/>
        </w:rPr>
        <w:t>Тр</w:t>
      </w:r>
      <w:r w:rsidRPr="00337A79">
        <w:t>ансформация сообщений</w:t>
      </w:r>
      <w:bookmarkEnd w:id="291"/>
    </w:p>
    <w:p w:rsidR="00577959" w:rsidRDefault="00B06546" w:rsidP="004D23AF">
      <w:pPr>
        <w:pStyle w:val="2"/>
        <w:numPr>
          <w:ilvl w:val="0"/>
          <w:numId w:val="0"/>
        </w:numPr>
        <w:ind w:firstLine="284"/>
      </w:pPr>
      <w:r>
        <w:rPr>
          <w:noProof/>
          <w:lang w:val="en-US" w:eastAsia="en-US"/>
        </w:rPr>
        <w:drawing>
          <wp:inline distT="0" distB="0" distL="0" distR="0">
            <wp:extent cx="5606415" cy="2578735"/>
            <wp:effectExtent l="19050" t="0" r="0" b="0"/>
            <wp:docPr id="30" name="Рисунок 29" descr="transfor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er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9" w:rsidRDefault="005C1B64" w:rsidP="004D23AF">
      <w:pPr>
        <w:pStyle w:val="af9"/>
      </w:pPr>
      <w:r w:rsidRPr="0043786F">
        <w:t xml:space="preserve">Рисунок </w:t>
      </w:r>
      <w:r>
        <w:t>4.</w:t>
      </w:r>
      <w:r w:rsidR="00577959">
        <w:t>5</w:t>
      </w:r>
      <w:r>
        <w:t>.1</w:t>
      </w:r>
      <w:r w:rsidR="00174B66">
        <w:t>.1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4D23AF" w:rsidRPr="004D23AF" w:rsidRDefault="004D23AF" w:rsidP="004D23AF">
      <w:pPr>
        <w:rPr>
          <w:rFonts w:eastAsia="Calibri"/>
          <w:lang w:eastAsia="en-US"/>
        </w:rPr>
      </w:pPr>
    </w:p>
    <w:tbl>
      <w:tblPr>
        <w:tblpPr w:leftFromText="180" w:rightFromText="180" w:vertAnchor="text" w:horzAnchor="margin" w:tblpY="19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577959" w:rsidRPr="003979ED" w:rsidTr="00577959">
        <w:tc>
          <w:tcPr>
            <w:tcW w:w="3264" w:type="dxa"/>
            <w:shd w:val="clear" w:color="auto" w:fill="000000"/>
          </w:tcPr>
          <w:p w:rsidR="00577959" w:rsidRPr="005C1B64" w:rsidRDefault="00577959" w:rsidP="0057795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577959" w:rsidRPr="003979ED" w:rsidRDefault="00577959" w:rsidP="0057795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5C1B64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77959" w:rsidRPr="005C1B64" w:rsidTr="00577959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57795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ITransformer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577959" w:rsidRPr="005C1B64" w:rsidRDefault="00577959" w:rsidP="0057795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</w:p>
        </w:tc>
      </w:tr>
      <w:tr w:rsidR="00577959" w:rsidRPr="00387EBB" w:rsidTr="00577959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57795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HHTransformer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577959" w:rsidRPr="00387EBB" w:rsidRDefault="00577959" w:rsidP="0057795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трансформирования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для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сервиса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387EBB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577959" w:rsidRPr="003979ED" w:rsidTr="00577959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A065A0" w:rsidRDefault="00577959" w:rsidP="0057795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MonsterTransformer</w:t>
            </w:r>
            <w:proofErr w:type="spellEnd"/>
          </w:p>
          <w:p w:rsidR="00577959" w:rsidRPr="00A065A0" w:rsidRDefault="00577959" w:rsidP="0057795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633" w:type="dxa"/>
            <w:shd w:val="clear" w:color="auto" w:fill="auto"/>
          </w:tcPr>
          <w:p w:rsidR="00577959" w:rsidRPr="00A065A0" w:rsidRDefault="00577959" w:rsidP="0057795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трансформирования запроса для сервиса 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>.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4D23AF" w:rsidRDefault="004D23AF" w:rsidP="00DF5915">
      <w:pPr>
        <w:pStyle w:val="af9"/>
      </w:pPr>
    </w:p>
    <w:p w:rsidR="00577959" w:rsidRPr="005C1B64" w:rsidRDefault="00577959" w:rsidP="00DF5915">
      <w:pPr>
        <w:pStyle w:val="af9"/>
      </w:pPr>
      <w:r>
        <w:t>Таблица</w:t>
      </w:r>
      <w:r w:rsidRPr="0043786F">
        <w:t xml:space="preserve"> </w:t>
      </w:r>
      <w:r>
        <w:t>4.5.1.1 Описание  диаграммы классов</w:t>
      </w:r>
    </w:p>
    <w:p w:rsidR="009B2473" w:rsidRPr="002D6A97" w:rsidRDefault="009B2473" w:rsidP="009B2473">
      <w:pPr>
        <w:pStyle w:val="a"/>
        <w:rPr>
          <w:noProof/>
          <w:lang w:eastAsia="en-US"/>
        </w:rPr>
      </w:pPr>
      <w:bookmarkStart w:id="292" w:name="_Toc366595007"/>
      <w:r>
        <w:rPr>
          <w:noProof/>
          <w:lang w:val="en-US" w:eastAsia="en-US"/>
        </w:rPr>
        <w:lastRenderedPageBreak/>
        <w:t>C</w:t>
      </w:r>
      <w:r>
        <w:rPr>
          <w:noProof/>
          <w:lang w:eastAsia="en-US"/>
        </w:rPr>
        <w:t>лой доступа к данным репозитирия правил транформации</w:t>
      </w:r>
      <w:bookmarkEnd w:id="292"/>
    </w:p>
    <w:p w:rsidR="002D6A97" w:rsidRPr="002D6A97" w:rsidRDefault="002D6A97" w:rsidP="002D6A97">
      <w:pPr>
        <w:pStyle w:val="aff7"/>
        <w:rPr>
          <w:noProof/>
          <w:lang w:eastAsia="en-US"/>
        </w:rPr>
      </w:pPr>
      <w:r>
        <w:rPr>
          <w:noProof/>
          <w:lang w:eastAsia="en-US"/>
        </w:rPr>
        <w:t>На следующ</w:t>
      </w:r>
      <w:r w:rsidR="00B909E2">
        <w:rPr>
          <w:noProof/>
          <w:lang w:eastAsia="en-US"/>
        </w:rPr>
        <w:t>ей</w:t>
      </w:r>
      <w:r>
        <w:rPr>
          <w:noProof/>
          <w:lang w:eastAsia="en-US"/>
        </w:rPr>
        <w:t xml:space="preserve"> диаграмм</w:t>
      </w:r>
      <w:r w:rsidR="00B909E2">
        <w:rPr>
          <w:noProof/>
          <w:lang w:eastAsia="en-US"/>
        </w:rPr>
        <w:t xml:space="preserve">е </w:t>
      </w:r>
      <w:r>
        <w:rPr>
          <w:noProof/>
          <w:lang w:eastAsia="en-US"/>
        </w:rPr>
        <w:t xml:space="preserve"> изображена архитекрура  слоя </w:t>
      </w:r>
      <w:r>
        <w:rPr>
          <w:noProof/>
          <w:lang w:val="en-US" w:eastAsia="en-US"/>
        </w:rPr>
        <w:t>DAO</w:t>
      </w:r>
      <w:r w:rsidRPr="002D6A97">
        <w:rPr>
          <w:noProof/>
          <w:lang w:eastAsia="en-US"/>
        </w:rPr>
        <w:t xml:space="preserve"> (</w:t>
      </w:r>
      <w:r>
        <w:rPr>
          <w:noProof/>
          <w:lang w:val="en-US" w:eastAsia="en-US"/>
        </w:rPr>
        <w:t>Data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access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objects</w:t>
      </w:r>
      <w:r w:rsidRPr="002D6A97">
        <w:rPr>
          <w:noProof/>
          <w:lang w:eastAsia="en-US"/>
        </w:rPr>
        <w:t>) (</w:t>
      </w:r>
      <w:r>
        <w:rPr>
          <w:noProof/>
          <w:lang w:eastAsia="en-US"/>
        </w:rPr>
        <w:t>Рисунок 4.</w:t>
      </w:r>
      <w:r w:rsidR="00DF5915">
        <w:rPr>
          <w:noProof/>
          <w:lang w:eastAsia="en-US"/>
        </w:rPr>
        <w:t>5</w:t>
      </w:r>
      <w:r>
        <w:rPr>
          <w:noProof/>
          <w:lang w:eastAsia="en-US"/>
        </w:rPr>
        <w:t>.1.1.1</w:t>
      </w:r>
      <w:r w:rsidRPr="002D6A97">
        <w:rPr>
          <w:noProof/>
          <w:lang w:eastAsia="en-US"/>
        </w:rPr>
        <w:t>)</w:t>
      </w:r>
      <w:r w:rsidR="00DF5915">
        <w:rPr>
          <w:noProof/>
          <w:lang w:eastAsia="en-US"/>
        </w:rPr>
        <w:t>:</w:t>
      </w:r>
    </w:p>
    <w:p w:rsidR="004553D3" w:rsidRPr="009B2473" w:rsidRDefault="004553D3" w:rsidP="000D64D4">
      <w:pPr>
        <w:pStyle w:val="a"/>
        <w:numPr>
          <w:ilvl w:val="0"/>
          <w:numId w:val="0"/>
        </w:numPr>
        <w:ind w:left="1440"/>
        <w:jc w:val="center"/>
        <w:rPr>
          <w:noProof/>
          <w:lang w:eastAsia="en-US"/>
        </w:rPr>
      </w:pPr>
      <w:r w:rsidRPr="004553D3">
        <w:rPr>
          <w:noProof/>
          <w:lang w:val="en-US" w:eastAsia="en-US"/>
        </w:rPr>
        <w:drawing>
          <wp:inline distT="0" distB="0" distL="0" distR="0">
            <wp:extent cx="4769623" cy="4912242"/>
            <wp:effectExtent l="19050" t="0" r="0" b="0"/>
            <wp:docPr id="19" name="Рисунок 1" descr="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790" cy="49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F" w:rsidRDefault="00B96DD5" w:rsidP="000D64D4">
      <w:pPr>
        <w:pStyle w:val="af9"/>
      </w:pPr>
      <w:r w:rsidRPr="0043786F">
        <w:t xml:space="preserve">Рисунок </w:t>
      </w:r>
      <w:r>
        <w:t>4.</w:t>
      </w:r>
      <w:r w:rsidR="00DF5915">
        <w:t>5</w:t>
      </w:r>
      <w:r>
        <w:t xml:space="preserve">.1.1.1 </w:t>
      </w:r>
      <w:r w:rsidRPr="0043786F">
        <w:t xml:space="preserve">Диаграмма </w:t>
      </w:r>
      <w:r>
        <w:t>классов</w:t>
      </w:r>
      <w:r w:rsidR="00755378">
        <w:t xml:space="preserve"> (часть 1)</w:t>
      </w:r>
    </w:p>
    <w:p w:rsidR="004D23AF" w:rsidRPr="004D23AF" w:rsidRDefault="004D23AF" w:rsidP="004D23AF">
      <w:pPr>
        <w:rPr>
          <w:lang w:eastAsia="en-US"/>
        </w:rPr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6A6EC1" w:rsidRPr="003979ED" w:rsidTr="000F213B">
        <w:tc>
          <w:tcPr>
            <w:tcW w:w="3264" w:type="dxa"/>
            <w:shd w:val="clear" w:color="auto" w:fill="000000"/>
          </w:tcPr>
          <w:p w:rsidR="006A6EC1" w:rsidRPr="00B96DD5" w:rsidRDefault="006A6EC1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6A6EC1" w:rsidRPr="003979ED" w:rsidRDefault="006A6EC1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6DD5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6A6EC1" w:rsidRPr="002D6A97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  <w:r w:rsidR="002D6A97">
              <w:rPr>
                <w:rFonts w:ascii="Times New Roman" w:hAnsi="Times New Roman"/>
                <w:sz w:val="28"/>
                <w:szCs w:val="28"/>
              </w:rPr>
              <w:t>объекта доступа к данным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Data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Access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Object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6A6EC1" w:rsidRPr="006A6EC1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2D6A9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функциональности общей для всех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6A6EC1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A065A0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JobTitleDAO</w:t>
            </w:r>
            <w:proofErr w:type="spellEnd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633" w:type="dxa"/>
            <w:shd w:val="clear" w:color="auto" w:fill="auto"/>
          </w:tcPr>
          <w:p w:rsidR="006A6EC1" w:rsidRPr="00A065A0" w:rsidRDefault="005A2A5C" w:rsidP="005A2A5C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  <w:r w:rsidR="006A6EC1"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5A2A5C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должностей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0F213B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профессий</w:t>
            </w:r>
          </w:p>
        </w:tc>
      </w:tr>
    </w:tbl>
    <w:p w:rsidR="00DF5915" w:rsidRDefault="00DF5915" w:rsidP="00DF5915">
      <w:pPr>
        <w:pStyle w:val="af9"/>
      </w:pPr>
    </w:p>
    <w:p w:rsidR="00DF5915" w:rsidRPr="00577959" w:rsidRDefault="00DF5915" w:rsidP="00DF5915">
      <w:pPr>
        <w:pStyle w:val="af9"/>
      </w:pPr>
      <w:r>
        <w:t>Таблица</w:t>
      </w:r>
      <w:r w:rsidRPr="0043786F">
        <w:t xml:space="preserve"> </w:t>
      </w:r>
      <w:r>
        <w:t>4.5.1.1.1 Описание  диаграммы классов</w:t>
      </w:r>
      <w:r w:rsidR="00755378">
        <w:t xml:space="preserve"> (часть 1)</w:t>
      </w:r>
    </w:p>
    <w:p w:rsidR="00DF5915" w:rsidRDefault="00DF5915" w:rsidP="00DF5915">
      <w:pPr>
        <w:pStyle w:val="aff7"/>
        <w:ind w:firstLine="0"/>
      </w:pPr>
    </w:p>
    <w:p w:rsidR="009B2473" w:rsidRPr="006A6EC1" w:rsidRDefault="00CF78D7" w:rsidP="00B909E2">
      <w:pPr>
        <w:pStyle w:val="aff7"/>
      </w:pPr>
      <w:r>
        <w:t>На следующей диаграмме представлены классы</w:t>
      </w:r>
      <w:r w:rsidR="00665A15" w:rsidRPr="00665A15">
        <w:t xml:space="preserve"> </w:t>
      </w:r>
      <w:r>
        <w:t xml:space="preserve">- </w:t>
      </w:r>
      <w:proofErr w:type="gramStart"/>
      <w:r>
        <w:t>сущности</w:t>
      </w:r>
      <w:proofErr w:type="gramEnd"/>
      <w:r>
        <w:t xml:space="preserve"> являющиеся объектным представлением таблиц схемы базы данных </w:t>
      </w:r>
      <w:r>
        <w:rPr>
          <w:lang w:val="en-US"/>
        </w:rPr>
        <w:t>Rules</w:t>
      </w:r>
      <w:r w:rsidRPr="00CF78D7">
        <w:t xml:space="preserve"> </w:t>
      </w:r>
      <w:r w:rsidR="00665A15">
        <w:rPr>
          <w:lang w:val="en-US"/>
        </w:rPr>
        <w:t>R</w:t>
      </w:r>
      <w:r>
        <w:rPr>
          <w:lang w:val="en-US"/>
        </w:rPr>
        <w:t>epository</w:t>
      </w:r>
      <w:r w:rsidRPr="00CF78D7">
        <w:t xml:space="preserve"> (</w:t>
      </w:r>
      <w:r>
        <w:t>пункт</w:t>
      </w:r>
      <w:r w:rsidR="00B909E2">
        <w:t xml:space="preserve"> 4.3</w:t>
      </w:r>
      <w:r w:rsidRPr="00CF78D7">
        <w:t>)</w:t>
      </w:r>
      <w:r>
        <w:t xml:space="preserve"> </w:t>
      </w:r>
    </w:p>
    <w:p w:rsidR="009B2473" w:rsidRDefault="004553D3" w:rsidP="00B06546">
      <w:pPr>
        <w:pStyle w:val="2"/>
        <w:numPr>
          <w:ilvl w:val="0"/>
          <w:numId w:val="0"/>
        </w:numPr>
        <w:ind w:firstLine="284"/>
      </w:pPr>
      <w:r w:rsidRPr="004553D3">
        <w:rPr>
          <w:noProof/>
          <w:lang w:val="en-US" w:eastAsia="en-US"/>
        </w:rPr>
        <w:lastRenderedPageBreak/>
        <w:drawing>
          <wp:inline distT="0" distB="0" distL="0" distR="0">
            <wp:extent cx="5606415" cy="7769860"/>
            <wp:effectExtent l="19050" t="0" r="0" b="0"/>
            <wp:docPr id="26" name="Рисунок 26" descr="wsrp-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rp-entitie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7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5" w:rsidRDefault="00B96DD5" w:rsidP="00B96DD5">
      <w:pPr>
        <w:pStyle w:val="af9"/>
      </w:pPr>
      <w:r w:rsidRPr="0043786F">
        <w:t xml:space="preserve">Рисунок </w:t>
      </w:r>
      <w:r>
        <w:t>4.</w:t>
      </w:r>
      <w:r w:rsidR="00DF5915">
        <w:t>5</w:t>
      </w:r>
      <w:r>
        <w:t xml:space="preserve">.1.1.2 </w:t>
      </w:r>
      <w:r w:rsidRPr="0043786F">
        <w:t xml:space="preserve">Диаграмма </w:t>
      </w:r>
      <w:r>
        <w:t>классов</w:t>
      </w:r>
      <w:r w:rsidR="00755378">
        <w:t xml:space="preserve"> (часть 2)</w:t>
      </w:r>
    </w:p>
    <w:p w:rsidR="00DF5915" w:rsidRDefault="00DF5915" w:rsidP="00DF5915">
      <w:pPr>
        <w:rPr>
          <w:rFonts w:eastAsia="Calibri"/>
          <w:lang w:eastAsia="en-US"/>
        </w:rPr>
      </w:pPr>
    </w:p>
    <w:p w:rsidR="00DF5915" w:rsidRPr="00DF5915" w:rsidRDefault="00DF5915" w:rsidP="00DF5915">
      <w:pPr>
        <w:rPr>
          <w:rFonts w:eastAsia="Calibri"/>
          <w:lang w:eastAsia="en-US"/>
        </w:rPr>
      </w:pPr>
    </w:p>
    <w:p w:rsidR="00B96DD5" w:rsidRPr="00B909E2" w:rsidRDefault="00B96DD5" w:rsidP="00B06546">
      <w:pPr>
        <w:pStyle w:val="2"/>
        <w:numPr>
          <w:ilvl w:val="0"/>
          <w:numId w:val="0"/>
        </w:numPr>
        <w:ind w:firstLine="284"/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CF78D7" w:rsidRPr="003979ED" w:rsidTr="00CB157F">
        <w:tc>
          <w:tcPr>
            <w:tcW w:w="3264" w:type="dxa"/>
            <w:shd w:val="clear" w:color="auto" w:fill="000000"/>
          </w:tcPr>
          <w:p w:rsidR="00CF78D7" w:rsidRPr="00B909E2" w:rsidRDefault="00CF78D7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CF78D7" w:rsidRPr="003979ED" w:rsidRDefault="00CF78D7" w:rsidP="000F213B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09E2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F78D7" w:rsidRPr="002D6A97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F78D7" w:rsidP="00CB157F">
            <w:pPr>
              <w:pStyle w:val="aff7"/>
            </w:pPr>
            <w:r w:rsidRPr="00CB157F">
              <w:t xml:space="preserve"> Объектная модель таблицы </w:t>
            </w:r>
            <w:proofErr w:type="spellStart"/>
            <w:r w:rsidRPr="00CB157F">
              <w:rPr>
                <w:rStyle w:val="aff8"/>
              </w:rPr>
              <w:t>Profession</w:t>
            </w:r>
            <w:proofErr w:type="spellEnd"/>
          </w:p>
        </w:tc>
      </w:tr>
      <w:tr w:rsidR="00CF78D7" w:rsidRPr="006A6EC1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 </w:t>
            </w:r>
            <w:proofErr w:type="spellStart"/>
            <w:r w:rsidRPr="00CB157F">
              <w:t>ProfessionHH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A065A0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ProfessionMonster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0F213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CB157F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JobTitleMonster</w:t>
            </w:r>
            <w:proofErr w:type="spellEnd"/>
          </w:p>
        </w:tc>
      </w:tr>
    </w:tbl>
    <w:p w:rsidR="00755378" w:rsidRDefault="00755378" w:rsidP="00755378">
      <w:pPr>
        <w:pStyle w:val="af9"/>
      </w:pPr>
    </w:p>
    <w:p w:rsidR="00755378" w:rsidRPr="00577959" w:rsidRDefault="00755378" w:rsidP="00755378">
      <w:pPr>
        <w:pStyle w:val="af9"/>
      </w:pPr>
      <w:r>
        <w:t>Таблица</w:t>
      </w:r>
      <w:r w:rsidRPr="0043786F">
        <w:t xml:space="preserve"> </w:t>
      </w:r>
      <w:r>
        <w:t>4.5.1.1.2 Описание  диаграммы классов (часть 2)</w:t>
      </w:r>
    </w:p>
    <w:p w:rsidR="00B06546" w:rsidRPr="00B06546" w:rsidRDefault="00B06546" w:rsidP="00755378">
      <w:pPr>
        <w:pStyle w:val="2"/>
        <w:numPr>
          <w:ilvl w:val="0"/>
          <w:numId w:val="0"/>
        </w:numPr>
        <w:ind w:left="1080" w:hanging="720"/>
      </w:pPr>
    </w:p>
    <w:p w:rsidR="00337A79" w:rsidRPr="00E60BD5" w:rsidRDefault="00337A79" w:rsidP="00337A79">
      <w:pPr>
        <w:pStyle w:val="2"/>
      </w:pPr>
      <w:bookmarkStart w:id="293" w:name="_Toc366595008"/>
      <w:r>
        <w:rPr>
          <w:color w:val="000000"/>
          <w:shd w:val="clear" w:color="auto" w:fill="FFFFFF"/>
        </w:rPr>
        <w:t>Передача преобразованных запросов к сторонним системам.</w:t>
      </w:r>
      <w:bookmarkEnd w:id="293"/>
      <w:r>
        <w:rPr>
          <w:color w:val="000000"/>
          <w:shd w:val="clear" w:color="auto" w:fill="FFFFFF"/>
        </w:rPr>
        <w:t xml:space="preserve"> </w:t>
      </w:r>
    </w:p>
    <w:p w:rsidR="007B7BAA" w:rsidRDefault="00184F6E" w:rsidP="00184F6E">
      <w:pPr>
        <w:pStyle w:val="aff7"/>
      </w:pPr>
      <w:r>
        <w:t xml:space="preserve">Так как сторонние системы </w:t>
      </w:r>
      <w:proofErr w:type="gramStart"/>
      <w:r>
        <w:t>представляют из себя</w:t>
      </w:r>
      <w:proofErr w:type="gramEnd"/>
      <w:r>
        <w:t xml:space="preserve"> </w:t>
      </w:r>
      <w:r>
        <w:rPr>
          <w:lang w:val="en-US"/>
        </w:rPr>
        <w:t>web</w:t>
      </w:r>
      <w:r>
        <w:t xml:space="preserve">-сайты, не предоставляющие никакого </w:t>
      </w:r>
      <w:r>
        <w:rPr>
          <w:lang w:val="en-US"/>
        </w:rPr>
        <w:t>API</w:t>
      </w:r>
      <w:r w:rsidRPr="00184F6E">
        <w:t xml:space="preserve"> </w:t>
      </w:r>
      <w:r>
        <w:t>для взаимодействия с ними, а именно для  создания и обновления профиля резюме,</w:t>
      </w:r>
      <w:r w:rsidR="007B7BAA">
        <w:t xml:space="preserve"> строить интеграцию с ними возможно только через </w:t>
      </w:r>
      <w:r w:rsidR="007B7BAA">
        <w:rPr>
          <w:lang w:val="en-US"/>
        </w:rPr>
        <w:t>HTTP</w:t>
      </w:r>
      <w:r w:rsidR="007B7BAA" w:rsidRPr="007B7BAA">
        <w:t>/</w:t>
      </w:r>
      <w:r w:rsidR="007B7BAA">
        <w:rPr>
          <w:lang w:val="en-US"/>
        </w:rPr>
        <w:t>HTTPS</w:t>
      </w:r>
      <w:r w:rsidR="007B7BAA" w:rsidRPr="007B7BAA">
        <w:t xml:space="preserve"> </w:t>
      </w:r>
      <w:r w:rsidR="007B7BAA">
        <w:t xml:space="preserve">протоколы. </w:t>
      </w:r>
    </w:p>
    <w:p w:rsidR="00E60BD5" w:rsidRDefault="007B7BAA" w:rsidP="00184F6E">
      <w:pPr>
        <w:pStyle w:val="aff7"/>
        <w:rPr>
          <w:lang w:val="en-US"/>
        </w:rPr>
      </w:pPr>
      <w:r>
        <w:t>Исходя из этого</w:t>
      </w:r>
      <w:r w:rsidRPr="007B7BAA">
        <w:t xml:space="preserve"> </w:t>
      </w:r>
      <w:r>
        <w:t>ограничения,  было решено</w:t>
      </w:r>
      <w:r w:rsidR="00184F6E">
        <w:t xml:space="preserve"> </w:t>
      </w:r>
      <w:r>
        <w:t xml:space="preserve">использовать технологию </w:t>
      </w:r>
      <w:r>
        <w:rPr>
          <w:lang w:val="en-US"/>
        </w:rPr>
        <w:t>Selenium WebDriver.</w:t>
      </w:r>
    </w:p>
    <w:p w:rsidR="007B7BAA" w:rsidRPr="007B7BAA" w:rsidRDefault="007B7BAA" w:rsidP="007B7BAA">
      <w:pPr>
        <w:pStyle w:val="a"/>
        <w:rPr>
          <w:lang w:val="en-US"/>
        </w:rPr>
      </w:pPr>
      <w:bookmarkStart w:id="294" w:name="_Toc366595009"/>
      <w:r>
        <w:rPr>
          <w:lang w:val="en-US"/>
        </w:rPr>
        <w:t>Selenium WebDriver</w:t>
      </w:r>
      <w:bookmarkEnd w:id="294"/>
    </w:p>
    <w:p w:rsidR="007B09E4" w:rsidRDefault="007B7BAA" w:rsidP="007B09E4">
      <w:pPr>
        <w:pStyle w:val="aff7"/>
        <w:rPr>
          <w:szCs w:val="20"/>
          <w:lang w:val="en-US" w:eastAsia="en-US"/>
        </w:rPr>
      </w:pPr>
      <w:r w:rsidRPr="007B7BAA">
        <w:rPr>
          <w:lang w:eastAsia="en-US"/>
        </w:rPr>
        <w:t xml:space="preserve"> </w:t>
      </w:r>
      <w:r w:rsidRPr="007B7BAA">
        <w:rPr>
          <w:lang w:val="en-US" w:eastAsia="en-US"/>
        </w:rPr>
        <w:t>Selenium</w:t>
      </w:r>
      <w:r w:rsidR="007B09E4" w:rsidRPr="007B09E4">
        <w:rPr>
          <w:lang w:eastAsia="en-US"/>
        </w:rPr>
        <w:t xml:space="preserve"> </w:t>
      </w:r>
      <w:r w:rsidRPr="007B7BAA">
        <w:rPr>
          <w:lang w:val="en-US" w:eastAsia="en-US"/>
        </w:rPr>
        <w:t>WebDriver</w:t>
      </w:r>
      <w:r w:rsidRPr="007B7BAA">
        <w:rPr>
          <w:lang w:eastAsia="en-US"/>
        </w:rPr>
        <w:t xml:space="preserve"> представляет собой</w:t>
      </w:r>
      <w:r w:rsidRPr="007B7BAA">
        <w:rPr>
          <w:szCs w:val="20"/>
          <w:shd w:val="clear" w:color="auto" w:fill="FFFFFF"/>
          <w:lang w:eastAsia="en-US"/>
        </w:rPr>
        <w:t>:</w:t>
      </w:r>
      <w:r w:rsidR="007B09E4" w:rsidRPr="007B09E4">
        <w:rPr>
          <w:szCs w:val="20"/>
          <w:lang w:eastAsia="en-US"/>
        </w:rPr>
        <w:t xml:space="preserve"> </w:t>
      </w:r>
    </w:p>
    <w:p w:rsidR="007B09E4" w:rsidRPr="007B09E4" w:rsidRDefault="007B7BAA" w:rsidP="00AE1248">
      <w:pPr>
        <w:pStyle w:val="aff7"/>
        <w:numPr>
          <w:ilvl w:val="0"/>
          <w:numId w:val="20"/>
        </w:numPr>
        <w:rPr>
          <w:lang w:eastAsia="en-US"/>
        </w:rPr>
      </w:pPr>
      <w:r w:rsidRPr="007B7BAA">
        <w:rPr>
          <w:lang w:eastAsia="en-US"/>
        </w:rPr>
        <w:t>спецификацию программного интерфейса для управления браузером</w:t>
      </w:r>
      <w:r w:rsidR="007B09E4" w:rsidRPr="007B09E4">
        <w:rPr>
          <w:szCs w:val="20"/>
          <w:lang w:eastAsia="en-US"/>
        </w:rPr>
        <w:t>;</w:t>
      </w:r>
      <w:r w:rsidR="007B09E4" w:rsidRPr="007B09E4">
        <w:rPr>
          <w:lang w:eastAsia="en-US"/>
        </w:rPr>
        <w:t xml:space="preserve"> </w:t>
      </w:r>
    </w:p>
    <w:p w:rsidR="007B09E4" w:rsidRPr="007B09E4" w:rsidRDefault="007B7BAA" w:rsidP="00AE1248">
      <w:pPr>
        <w:pStyle w:val="aff7"/>
        <w:numPr>
          <w:ilvl w:val="0"/>
          <w:numId w:val="20"/>
        </w:numPr>
        <w:rPr>
          <w:lang w:eastAsia="en-US"/>
        </w:rPr>
      </w:pPr>
      <w:proofErr w:type="spellStart"/>
      <w:r w:rsidRPr="007B7BAA">
        <w:rPr>
          <w:lang w:eastAsia="en-US"/>
        </w:rPr>
        <w:lastRenderedPageBreak/>
        <w:t>референсные</w:t>
      </w:r>
      <w:proofErr w:type="spellEnd"/>
      <w:r w:rsidRPr="007B7BAA">
        <w:rPr>
          <w:lang w:eastAsia="en-US"/>
        </w:rPr>
        <w:t xml:space="preserve"> реализации этого интерфейса для нескольких браузеров</w:t>
      </w:r>
      <w:r w:rsidR="007B09E4" w:rsidRPr="007B09E4">
        <w:rPr>
          <w:lang w:eastAsia="en-US"/>
        </w:rPr>
        <w:t>;</w:t>
      </w:r>
    </w:p>
    <w:p w:rsidR="007B7BAA" w:rsidRPr="007B09E4" w:rsidRDefault="007B7BAA" w:rsidP="00AE1248">
      <w:pPr>
        <w:pStyle w:val="aff7"/>
        <w:numPr>
          <w:ilvl w:val="0"/>
          <w:numId w:val="20"/>
        </w:numPr>
        <w:rPr>
          <w:lang w:eastAsia="en-US"/>
        </w:rPr>
      </w:pPr>
      <w:r w:rsidRPr="007B7BAA">
        <w:rPr>
          <w:lang w:eastAsia="en-US"/>
        </w:rPr>
        <w:t>набор клиентских библиотек для этого интерфейса на нескольких языках программирования</w:t>
      </w:r>
      <w:r w:rsidR="007B09E4" w:rsidRPr="007B09E4">
        <w:rPr>
          <w:szCs w:val="20"/>
          <w:lang w:eastAsia="en-US"/>
        </w:rPr>
        <w:t xml:space="preserve"> (</w:t>
      </w:r>
      <w:r w:rsidR="007B09E4">
        <w:rPr>
          <w:szCs w:val="20"/>
          <w:lang w:eastAsia="en-US"/>
        </w:rPr>
        <w:t xml:space="preserve">в частности для </w:t>
      </w:r>
      <w:r w:rsidR="007B09E4">
        <w:rPr>
          <w:szCs w:val="20"/>
          <w:lang w:val="en-US" w:eastAsia="en-US"/>
        </w:rPr>
        <w:t>Java</w:t>
      </w:r>
      <w:r w:rsidR="007B09E4" w:rsidRPr="007B09E4">
        <w:rPr>
          <w:szCs w:val="20"/>
          <w:lang w:eastAsia="en-US"/>
        </w:rPr>
        <w:t>).</w:t>
      </w:r>
    </w:p>
    <w:p w:rsidR="007B7BAA" w:rsidRPr="007B09E4" w:rsidRDefault="007B09E4" w:rsidP="007B09E4">
      <w:pPr>
        <w:pStyle w:val="aff7"/>
      </w:pPr>
      <w:r>
        <w:t>Кроме того, данный Фреймворк позволяет осуществить запись сценариев поведения пользователя, что делает разработку и поддержку логики интеграции намного удобнее и быстрее.</w:t>
      </w:r>
    </w:p>
    <w:p w:rsidR="007B7BAA" w:rsidRPr="007B7BAA" w:rsidRDefault="007B7BAA" w:rsidP="007B7BAA">
      <w:pPr>
        <w:pStyle w:val="a"/>
        <w:rPr>
          <w:lang w:val="en-US"/>
        </w:rPr>
      </w:pPr>
      <w:bookmarkStart w:id="295" w:name="_Toc366595010"/>
      <w:r>
        <w:t>Диаграмма классов</w:t>
      </w:r>
      <w:bookmarkEnd w:id="295"/>
    </w:p>
    <w:p w:rsidR="00CF40D2" w:rsidRDefault="00B06546" w:rsidP="00755378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5836920"/>
            <wp:effectExtent l="19050" t="0" r="0" b="0"/>
            <wp:docPr id="31" name="Рисунок 30" descr="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D5024C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755378">
        <w:t>5</w:t>
      </w:r>
      <w:r>
        <w:t xml:space="preserve">.2.2.1 </w:t>
      </w:r>
      <w:r w:rsidRPr="0043786F">
        <w:t xml:space="preserve">Диаграмма </w:t>
      </w:r>
      <w:r>
        <w:t>классов</w:t>
      </w:r>
      <w:r w:rsidR="0038651A">
        <w:t xml:space="preserve"> (часть 1)</w:t>
      </w:r>
    </w:p>
    <w:p w:rsidR="00D5024C" w:rsidRDefault="00D5024C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tbl>
      <w:tblPr>
        <w:tblpPr w:leftFromText="180" w:rightFromText="180" w:vertAnchor="text" w:horzAnchor="margin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FB032F" w:rsidRPr="003979ED" w:rsidTr="00FB032F">
        <w:tc>
          <w:tcPr>
            <w:tcW w:w="3264" w:type="dxa"/>
            <w:shd w:val="clear" w:color="auto" w:fill="000000"/>
          </w:tcPr>
          <w:p w:rsidR="00FB032F" w:rsidRPr="005D2BDC" w:rsidRDefault="00FB032F" w:rsidP="00FB032F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FB032F" w:rsidRPr="003979ED" w:rsidRDefault="00FB032F" w:rsidP="00FB032F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665A15" w:rsidRDefault="00FB032F" w:rsidP="00FB032F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FB032F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Интерфейс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определяющий сигнатуру метода запуска процесса передачи запросов к сторонним системам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FB032F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3979ED" w:rsidRDefault="00FB032F" w:rsidP="00FB032F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предоставляющий базовую реализацию методов по обработке профиля резюме  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3979ED" w:rsidRDefault="00FB032F" w:rsidP="00FB032F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65A1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WebDriverManager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FB032F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реализующий инициализацию Фреймворка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Selenium</w:t>
            </w:r>
            <w:r w:rsidRPr="006F755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WebDriver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FB032F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CommonProcessor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FB032F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объектами-слушателями сообщений для запуска процесса обработки входящего запроса синхронизации.  При инициализации экземпляра данного класса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необходимо передать  ссылки на экземпляры классов - реализаций трансформации профиля резюме и его логики 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в стороннюю систему. </w:t>
            </w:r>
          </w:p>
        </w:tc>
      </w:tr>
    </w:tbl>
    <w:p w:rsidR="00FB032F" w:rsidRDefault="00FB032F" w:rsidP="00FB032F">
      <w:pPr>
        <w:pStyle w:val="af9"/>
      </w:pPr>
    </w:p>
    <w:p w:rsidR="00FB032F" w:rsidRPr="0043786F" w:rsidRDefault="00FB032F" w:rsidP="00FB032F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4.5.2.2.1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</w:t>
      </w:r>
      <w:r w:rsidR="0038651A">
        <w:t xml:space="preserve"> (часть 1)</w:t>
      </w:r>
    </w:p>
    <w:p w:rsidR="00FB032F" w:rsidRDefault="00FB032F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FB032F" w:rsidRDefault="00FB032F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FB032F" w:rsidRPr="00D5024C" w:rsidRDefault="00FB032F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B06546" w:rsidRDefault="00B06546" w:rsidP="00EF45B3">
      <w:pPr>
        <w:pStyle w:val="17"/>
        <w:spacing w:line="360" w:lineRule="auto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5105400" cy="5791200"/>
            <wp:effectExtent l="19050" t="0" r="0" b="0"/>
            <wp:docPr id="32" name="Рисунок 31" descr="ma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s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D5024C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4.6.2.2.2 </w:t>
      </w:r>
      <w:r w:rsidRPr="0043786F">
        <w:t xml:space="preserve">Диаграмма </w:t>
      </w:r>
      <w:r>
        <w:t>классов</w:t>
      </w:r>
      <w:r w:rsidR="0038651A">
        <w:t xml:space="preserve"> (часть 2)</w:t>
      </w:r>
    </w:p>
    <w:tbl>
      <w:tblPr>
        <w:tblpPr w:leftFromText="180" w:rightFromText="180" w:vertAnchor="text" w:horzAnchor="margin" w:tblpY="2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38651A" w:rsidRPr="003979ED" w:rsidTr="0038651A">
        <w:tc>
          <w:tcPr>
            <w:tcW w:w="3264" w:type="dxa"/>
            <w:shd w:val="clear" w:color="auto" w:fill="000000"/>
          </w:tcPr>
          <w:p w:rsidR="0038651A" w:rsidRPr="00EF45B3" w:rsidRDefault="0038651A" w:rsidP="0038651A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38651A" w:rsidRPr="003979ED" w:rsidRDefault="0038651A" w:rsidP="0038651A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EF45B3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Default="0038651A" w:rsidP="0038651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HHResumeMapper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Pr="00EF45B3" w:rsidRDefault="0038651A" w:rsidP="0038651A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EF45B3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Default="0038651A" w:rsidP="0038651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Default="0038651A" w:rsidP="0038651A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FB117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38651A" w:rsidRDefault="0038651A" w:rsidP="0038651A">
      <w:pPr>
        <w:pStyle w:val="af9"/>
      </w:pPr>
    </w:p>
    <w:p w:rsidR="0038651A" w:rsidRPr="0043786F" w:rsidRDefault="0038651A" w:rsidP="0038651A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4.5.2.2.2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 (часть 2)</w:t>
      </w:r>
    </w:p>
    <w:p w:rsidR="00B06546" w:rsidRDefault="00B06546" w:rsidP="00CE2CDB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E60BD5">
      <w:pPr>
        <w:pStyle w:val="2"/>
        <w:rPr>
          <w:shd w:val="clear" w:color="auto" w:fill="FFFFFF"/>
        </w:rPr>
      </w:pPr>
      <w:bookmarkStart w:id="296" w:name="_Toc366595011"/>
      <w:r>
        <w:rPr>
          <w:shd w:val="clear" w:color="auto" w:fill="FFFFFF"/>
        </w:rPr>
        <w:lastRenderedPageBreak/>
        <w:t>Диаграмма последовательностей</w:t>
      </w:r>
      <w:bookmarkEnd w:id="296"/>
    </w:p>
    <w:p w:rsidR="00741409" w:rsidRPr="00064B34" w:rsidRDefault="00741409" w:rsidP="00064B34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 xml:space="preserve">Следующая диаграмма иллюстрирует </w:t>
      </w:r>
      <w:r w:rsidR="00064B34">
        <w:rPr>
          <w:shd w:val="clear" w:color="auto" w:fill="FFFFFF"/>
        </w:rPr>
        <w:t xml:space="preserve">последовательность  вызова методов обработки запроса, на примере реализации для сервиса </w:t>
      </w:r>
      <w:proofErr w:type="spellStart"/>
      <w:r w:rsidR="00064B34">
        <w:rPr>
          <w:shd w:val="clear" w:color="auto" w:fill="FFFFFF"/>
          <w:lang w:val="en-US"/>
        </w:rPr>
        <w:t>HeadHunter</w:t>
      </w:r>
      <w:proofErr w:type="spellEnd"/>
      <w:r w:rsidR="00064B34" w:rsidRPr="00064B34">
        <w:rPr>
          <w:shd w:val="clear" w:color="auto" w:fill="FFFFFF"/>
        </w:rPr>
        <w:t>.</w:t>
      </w:r>
      <w:proofErr w:type="spellStart"/>
      <w:r w:rsidR="00064B34">
        <w:rPr>
          <w:shd w:val="clear" w:color="auto" w:fill="FFFFFF"/>
          <w:lang w:val="en-US"/>
        </w:rPr>
        <w:t>ru</w:t>
      </w:r>
      <w:proofErr w:type="spellEnd"/>
      <w:r w:rsidR="00064B34" w:rsidRPr="00064B34">
        <w:rPr>
          <w:shd w:val="clear" w:color="auto" w:fill="FFFFFF"/>
        </w:rPr>
        <w:t xml:space="preserve"> (</w:t>
      </w:r>
      <w:r w:rsidR="00BD2938" w:rsidRPr="0043786F">
        <w:t xml:space="preserve">Рисунок </w:t>
      </w:r>
      <w:r w:rsidR="00BD2938">
        <w:t>4.6.3.1</w:t>
      </w:r>
      <w:r w:rsidR="00064B34" w:rsidRPr="00064B34">
        <w:rPr>
          <w:shd w:val="clear" w:color="auto" w:fill="FFFFFF"/>
        </w:rPr>
        <w:t>).</w:t>
      </w:r>
    </w:p>
    <w:p w:rsidR="00E60BD5" w:rsidRDefault="00E60BD5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4066540"/>
            <wp:effectExtent l="19050" t="0" r="0" b="0"/>
            <wp:docPr id="36" name="Рисунок 35" descr="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63" w:rsidRPr="0043786F" w:rsidRDefault="00573E63" w:rsidP="00573E63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4.6.3.1 </w:t>
      </w:r>
      <w:r w:rsidRPr="0043786F">
        <w:t xml:space="preserve">Диаграмма </w:t>
      </w:r>
      <w:r w:rsidR="00BA5340">
        <w:t>последовательностей</w:t>
      </w:r>
    </w:p>
    <w:p w:rsidR="00573E63" w:rsidRDefault="00573E63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301890" w:rsidRDefault="00301890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Default="00E60BD5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60BD5" w:rsidRPr="00301890" w:rsidRDefault="00E60BD5" w:rsidP="00993E47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53047C" w:rsidRDefault="00C73A07" w:rsidP="00C83B97">
      <w:pPr>
        <w:pStyle w:val="10"/>
        <w:jc w:val="center"/>
        <w:rPr>
          <w:rStyle w:val="af3"/>
          <w:b/>
          <w:szCs w:val="28"/>
        </w:rPr>
      </w:pPr>
      <w:bookmarkStart w:id="297" w:name="_Toc324342784"/>
      <w:bookmarkStart w:id="298" w:name="_Toc353548572"/>
      <w:bookmarkStart w:id="299" w:name="_Toc353549437"/>
      <w:bookmarkStart w:id="300" w:name="_Toc354220952"/>
      <w:bookmarkStart w:id="301" w:name="_Toc354221145"/>
      <w:bookmarkStart w:id="302" w:name="_Toc354221195"/>
      <w:bookmarkStart w:id="303" w:name="_Toc354221239"/>
      <w:bookmarkStart w:id="304" w:name="_Toc354222229"/>
      <w:bookmarkStart w:id="305" w:name="_Toc366595012"/>
      <w:r w:rsidRPr="00C83B97">
        <w:rPr>
          <w:rStyle w:val="af3"/>
          <w:b/>
          <w:szCs w:val="28"/>
        </w:rPr>
        <w:lastRenderedPageBreak/>
        <w:t>ЗАКЛЮЧЕНИЕ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</w:p>
    <w:p w:rsidR="003100F0" w:rsidRPr="003100F0" w:rsidRDefault="003100F0" w:rsidP="003100F0"/>
    <w:p w:rsidR="000F213B" w:rsidRDefault="000F213B" w:rsidP="000F213B">
      <w:pPr>
        <w:pStyle w:val="17"/>
        <w:tabs>
          <w:tab w:val="left" w:pos="0"/>
        </w:tabs>
        <w:spacing w:line="360" w:lineRule="auto"/>
        <w:ind w:firstLine="1134"/>
        <w:rPr>
          <w:rStyle w:val="af3"/>
          <w:b w:val="0"/>
        </w:rPr>
      </w:pPr>
      <w:r>
        <w:rPr>
          <w:rStyle w:val="af3"/>
          <w:b w:val="0"/>
        </w:rPr>
        <w:t xml:space="preserve">В результате проделанной работы была разработана система с гибко расширяемой архитектурой </w:t>
      </w:r>
      <w:r w:rsidR="00347585">
        <w:rPr>
          <w:rStyle w:val="af3"/>
          <w:b w:val="0"/>
        </w:rPr>
        <w:t>и</w:t>
      </w:r>
      <w:r>
        <w:rPr>
          <w:rStyle w:val="af3"/>
          <w:b w:val="0"/>
        </w:rPr>
        <w:t xml:space="preserve"> предоставляющая клиенту:</w:t>
      </w:r>
    </w:p>
    <w:p w:rsidR="000F213B" w:rsidRDefault="000F213B" w:rsidP="00AE1248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0F213B" w:rsidRDefault="000F213B" w:rsidP="00AE1248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представления </w:t>
      </w:r>
      <w:proofErr w:type="gramStart"/>
      <w:r>
        <w:rPr>
          <w:rStyle w:val="af3"/>
          <w:b w:val="0"/>
        </w:rPr>
        <w:t>дынных</w:t>
      </w:r>
      <w:proofErr w:type="gramEnd"/>
      <w:r>
        <w:rPr>
          <w:rStyle w:val="af3"/>
          <w:b w:val="0"/>
        </w:rPr>
        <w:t xml:space="preserve">   экземпляра профиля-резюме.</w:t>
      </w:r>
    </w:p>
    <w:p w:rsidR="000F213B" w:rsidRDefault="000F213B" w:rsidP="00AE1248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 xml:space="preserve">Возможность управлять пользовательским  профилем  (публикация/обновление резюме </w:t>
      </w:r>
      <w:proofErr w:type="gramStart"/>
      <w:r>
        <w:rPr>
          <w:rStyle w:val="af3"/>
          <w:b w:val="0"/>
        </w:rPr>
        <w:t>на</w:t>
      </w:r>
      <w:proofErr w:type="gramEnd"/>
      <w:r>
        <w:rPr>
          <w:rStyle w:val="af3"/>
          <w:b w:val="0"/>
        </w:rPr>
        <w:t xml:space="preserve"> указанных </w:t>
      </w:r>
      <w:proofErr w:type="spellStart"/>
      <w:r>
        <w:rPr>
          <w:rStyle w:val="af3"/>
          <w:b w:val="0"/>
        </w:rPr>
        <w:t>веб-ресурсах</w:t>
      </w:r>
      <w:proofErr w:type="spellEnd"/>
      <w:r>
        <w:rPr>
          <w:rStyle w:val="af3"/>
          <w:b w:val="0"/>
        </w:rPr>
        <w:t>).</w:t>
      </w:r>
    </w:p>
    <w:p w:rsidR="000F213B" w:rsidRDefault="000F213B" w:rsidP="00AE1248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 w:rsidRPr="007A3826">
        <w:rPr>
          <w:rStyle w:val="af3"/>
          <w:b w:val="0"/>
        </w:rPr>
        <w:t>Надежный</w:t>
      </w:r>
      <w:r>
        <w:rPr>
          <w:rStyle w:val="af3"/>
          <w:b w:val="0"/>
        </w:rPr>
        <w:t xml:space="preserve"> </w:t>
      </w:r>
      <w:r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Pr="007A3826">
        <w:rPr>
          <w:rStyle w:val="af3"/>
          <w:b w:val="0"/>
        </w:rPr>
        <w:t xml:space="preserve"> синхронизации информации</w:t>
      </w:r>
      <w:r>
        <w:rPr>
          <w:rStyle w:val="af3"/>
          <w:b w:val="0"/>
        </w:rPr>
        <w:t xml:space="preserve"> между системой и </w:t>
      </w:r>
      <w:proofErr w:type="spellStart"/>
      <w:r>
        <w:rPr>
          <w:rStyle w:val="af3"/>
          <w:b w:val="0"/>
        </w:rPr>
        <w:t>веб</w:t>
      </w:r>
      <w:r w:rsidRPr="00FA1EA6">
        <w:rPr>
          <w:rStyle w:val="af3"/>
          <w:b w:val="0"/>
        </w:rPr>
        <w:t>-</w:t>
      </w:r>
      <w:r>
        <w:rPr>
          <w:rStyle w:val="af3"/>
          <w:b w:val="0"/>
        </w:rPr>
        <w:t>ресурсами</w:t>
      </w:r>
      <w:proofErr w:type="spellEnd"/>
      <w:r>
        <w:rPr>
          <w:rStyle w:val="af3"/>
          <w:b w:val="0"/>
        </w:rPr>
        <w:t>, поддерживающий асинхронную модель передачи данных</w:t>
      </w:r>
      <w:r w:rsidRPr="007A3826">
        <w:rPr>
          <w:rStyle w:val="af3"/>
          <w:b w:val="0"/>
        </w:rPr>
        <w:t>.</w:t>
      </w:r>
    </w:p>
    <w:p w:rsidR="00391959" w:rsidRDefault="00391959" w:rsidP="00391959"/>
    <w:p w:rsidR="003100F0" w:rsidRPr="003100F0" w:rsidRDefault="003100F0" w:rsidP="003100F0">
      <w:pPr>
        <w:pStyle w:val="aff7"/>
      </w:pPr>
      <w:r>
        <w:t>Дальнейшие перспективы проекта</w:t>
      </w:r>
      <w:r w:rsidRPr="003100F0">
        <w:t>:</w:t>
      </w:r>
    </w:p>
    <w:p w:rsidR="003100F0" w:rsidRPr="003100F0" w:rsidRDefault="003100F0" w:rsidP="00AE1248">
      <w:pPr>
        <w:pStyle w:val="aff7"/>
        <w:numPr>
          <w:ilvl w:val="0"/>
          <w:numId w:val="24"/>
        </w:numPr>
        <w:rPr>
          <w:shd w:val="clear" w:color="auto" w:fill="FFFFFF"/>
        </w:rPr>
      </w:pPr>
      <w:r>
        <w:t>Расширение интеграции с</w:t>
      </w:r>
      <w:r w:rsidRPr="003100F0">
        <w:t xml:space="preserve"> </w:t>
      </w:r>
      <w:r w:rsidRPr="003100F0">
        <w:rPr>
          <w:lang w:val="en-US"/>
        </w:rPr>
        <w:t>job</w:t>
      </w:r>
      <w:r w:rsidRPr="003100F0">
        <w:t>.</w:t>
      </w:r>
      <w:proofErr w:type="spellStart"/>
      <w:r w:rsidRPr="003100F0">
        <w:rPr>
          <w:lang w:val="en-US"/>
        </w:rPr>
        <w:t>ru</w:t>
      </w:r>
      <w:proofErr w:type="spellEnd"/>
      <w:r w:rsidRPr="003100F0">
        <w:t>,</w:t>
      </w:r>
      <w:r w:rsidRPr="003100F0">
        <w:rPr>
          <w:shd w:val="clear" w:color="auto" w:fill="FFFFFF"/>
        </w:rPr>
        <w:t xml:space="preserve"> </w:t>
      </w:r>
      <w:proofErr w:type="spellStart"/>
      <w:r w:rsidRPr="003100F0">
        <w:rPr>
          <w:shd w:val="clear" w:color="auto" w:fill="FFFFFF"/>
          <w:lang w:val="en-US"/>
        </w:rPr>
        <w:t>superjob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rStyle w:val="apple-converted-space"/>
          <w:color w:val="222222"/>
          <w:shd w:val="clear" w:color="auto" w:fill="FFFFFF"/>
        </w:rPr>
        <w:t>,</w:t>
      </w:r>
      <w:r w:rsidRPr="003100F0">
        <w:rPr>
          <w:rStyle w:val="apple-converted-space"/>
          <w:color w:val="222222"/>
          <w:shd w:val="clear" w:color="auto" w:fill="FFFFFF"/>
          <w:lang w:val="en-US"/>
        </w:rPr>
        <w:t> </w:t>
      </w:r>
      <w:proofErr w:type="spellStart"/>
      <w:r w:rsidRPr="003100F0">
        <w:rPr>
          <w:shd w:val="clear" w:color="auto" w:fill="FFFFFF"/>
          <w:lang w:val="en-US"/>
        </w:rPr>
        <w:t>rabota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shd w:val="clear" w:color="auto" w:fill="FFFFFF"/>
        </w:rPr>
        <w:t xml:space="preserve">, </w:t>
      </w:r>
      <w:r w:rsidRPr="003100F0">
        <w:rPr>
          <w:shd w:val="clear" w:color="auto" w:fill="FFFFFF"/>
          <w:lang w:val="en-US"/>
        </w:rPr>
        <w:t>dice</w:t>
      </w:r>
      <w:r w:rsidRPr="003100F0">
        <w:rPr>
          <w:shd w:val="clear" w:color="auto" w:fill="FFFFFF"/>
        </w:rPr>
        <w:t>.</w:t>
      </w:r>
      <w:r w:rsidRPr="003100F0">
        <w:rPr>
          <w:shd w:val="clear" w:color="auto" w:fill="FFFFFF"/>
          <w:lang w:val="en-US"/>
        </w:rPr>
        <w:t>com</w:t>
      </w:r>
      <w:r w:rsidRPr="003100F0">
        <w:rPr>
          <w:shd w:val="clear" w:color="auto" w:fill="FFFFFF"/>
        </w:rPr>
        <w:t>.</w:t>
      </w:r>
    </w:p>
    <w:p w:rsidR="003100F0" w:rsidRPr="003100F0" w:rsidRDefault="000D64D4" w:rsidP="00AE1248">
      <w:pPr>
        <w:pStyle w:val="aff7"/>
        <w:numPr>
          <w:ilvl w:val="0"/>
          <w:numId w:val="2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Реализация </w:t>
      </w:r>
      <w:proofErr w:type="spellStart"/>
      <w:r>
        <w:rPr>
          <w:shd w:val="clear" w:color="auto" w:fill="FFFFFF"/>
        </w:rPr>
        <w:t>web</w:t>
      </w:r>
      <w:r w:rsidR="003100F0" w:rsidRPr="003100F0">
        <w:rPr>
          <w:shd w:val="clear" w:color="auto" w:fill="FFFFFF"/>
        </w:rPr>
        <w:t>-front</w:t>
      </w:r>
      <w:proofErr w:type="spellEnd"/>
      <w:r w:rsidR="003100F0" w:rsidRPr="003100F0">
        <w:rPr>
          <w:shd w:val="clear" w:color="auto" w:fill="FFFFFF"/>
        </w:rPr>
        <w:t xml:space="preserve"> </w:t>
      </w:r>
      <w:proofErr w:type="spellStart"/>
      <w:r w:rsidR="003100F0" w:rsidRPr="003100F0">
        <w:rPr>
          <w:shd w:val="clear" w:color="auto" w:fill="FFFFFF"/>
        </w:rPr>
        <w:t>end</w:t>
      </w:r>
      <w:proofErr w:type="spellEnd"/>
      <w:r w:rsidR="003100F0" w:rsidRPr="003100F0">
        <w:rPr>
          <w:shd w:val="clear" w:color="auto" w:fill="FFFFFF"/>
        </w:rPr>
        <w:t xml:space="preserve"> – </w:t>
      </w:r>
      <w:r w:rsidR="003100F0">
        <w:rPr>
          <w:shd w:val="clear" w:color="auto" w:fill="FFFFFF"/>
        </w:rPr>
        <w:t>клиента</w:t>
      </w:r>
      <w:r>
        <w:rPr>
          <w:shd w:val="clear" w:color="auto" w:fill="FFFFFF"/>
        </w:rPr>
        <w:t>.</w:t>
      </w:r>
    </w:p>
    <w:p w:rsidR="003100F0" w:rsidRPr="003100F0" w:rsidRDefault="003100F0" w:rsidP="00AE1248">
      <w:pPr>
        <w:pStyle w:val="aff7"/>
        <w:numPr>
          <w:ilvl w:val="0"/>
          <w:numId w:val="24"/>
        </w:numPr>
        <w:rPr>
          <w:shd w:val="clear" w:color="auto" w:fill="FFFFFF"/>
        </w:rPr>
      </w:pPr>
      <w:r>
        <w:rPr>
          <w:shd w:val="clear" w:color="auto" w:fill="FFFFFF"/>
        </w:rPr>
        <w:t>Расширение общей функциональности системы.</w:t>
      </w:r>
    </w:p>
    <w:p w:rsidR="003100F0" w:rsidRDefault="003100F0" w:rsidP="00391959">
      <w:pPr>
        <w:rPr>
          <w:sz w:val="28"/>
          <w:szCs w:val="28"/>
          <w:shd w:val="clear" w:color="auto" w:fill="FFFFFF"/>
        </w:rPr>
      </w:pPr>
    </w:p>
    <w:p w:rsidR="003100F0" w:rsidRPr="003100F0" w:rsidRDefault="003100F0" w:rsidP="00391959"/>
    <w:p w:rsidR="009535D6" w:rsidRDefault="009535D6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Default="003100F0" w:rsidP="009535D6"/>
    <w:p w:rsidR="003100F0" w:rsidRPr="00D65B00" w:rsidRDefault="003100F0" w:rsidP="00F80995">
      <w:pPr>
        <w:rPr>
          <w:sz w:val="28"/>
          <w:szCs w:val="28"/>
          <w:lang w:val="en-US"/>
        </w:rPr>
      </w:pPr>
    </w:p>
    <w:p w:rsidR="003100F0" w:rsidRPr="00AD7824" w:rsidRDefault="003100F0" w:rsidP="003100F0">
      <w:pPr>
        <w:pStyle w:val="10"/>
        <w:ind w:firstLine="1080"/>
        <w:jc w:val="center"/>
        <w:rPr>
          <w:rStyle w:val="af3"/>
          <w:b/>
          <w:szCs w:val="28"/>
          <w:lang w:val="en-US"/>
        </w:rPr>
      </w:pPr>
      <w:bookmarkStart w:id="306" w:name="_Toc366595013"/>
      <w:r w:rsidRPr="00C83B97">
        <w:rPr>
          <w:rStyle w:val="af3"/>
          <w:b/>
          <w:szCs w:val="28"/>
        </w:rPr>
        <w:lastRenderedPageBreak/>
        <w:t>СПИСОК</w:t>
      </w:r>
      <w:r w:rsidRPr="00AD7824">
        <w:rPr>
          <w:rStyle w:val="af3"/>
          <w:b/>
          <w:szCs w:val="28"/>
          <w:lang w:val="en-US"/>
        </w:rPr>
        <w:t xml:space="preserve"> </w:t>
      </w:r>
      <w:r w:rsidRPr="00C83B97">
        <w:rPr>
          <w:rStyle w:val="af3"/>
          <w:b/>
          <w:szCs w:val="28"/>
        </w:rPr>
        <w:t>ЛИТЕРАТУРЫ</w:t>
      </w:r>
      <w:bookmarkEnd w:id="306"/>
    </w:p>
    <w:p w:rsidR="003100F0" w:rsidRPr="00AD7824" w:rsidRDefault="003100F0" w:rsidP="003100F0">
      <w:pPr>
        <w:ind w:firstLine="1080"/>
        <w:jc w:val="both"/>
        <w:rPr>
          <w:lang w:val="en-US"/>
        </w:rPr>
      </w:pPr>
    </w:p>
    <w:p w:rsidR="003100F0" w:rsidRPr="00565D82" w:rsidRDefault="00AD7824" w:rsidP="00AE1248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proofErr w:type="spellStart"/>
      <w:r w:rsidRPr="00502C1B">
        <w:rPr>
          <w:lang w:val="en-US"/>
        </w:rPr>
        <w:t>Henryk</w:t>
      </w:r>
      <w:proofErr w:type="spellEnd"/>
      <w:r w:rsidRPr="00502C1B">
        <w:rPr>
          <w:lang w:val="en-US"/>
        </w:rPr>
        <w:t xml:space="preserve"> </w:t>
      </w:r>
      <w:proofErr w:type="spellStart"/>
      <w:r w:rsidRPr="00502C1B">
        <w:rPr>
          <w:lang w:val="en-US"/>
        </w:rPr>
        <w:t>Konsek</w:t>
      </w:r>
      <w:r w:rsidR="00565D82" w:rsidRPr="00565D82">
        <w:rPr>
          <w:lang w:val="en-US"/>
        </w:rPr>
        <w:t>.</w:t>
      </w:r>
      <w:r w:rsidRPr="00502C1B">
        <w:rPr>
          <w:lang w:val="en-US"/>
        </w:rPr>
        <w:t>Instant</w:t>
      </w:r>
      <w:proofErr w:type="spellEnd"/>
      <w:r w:rsidRPr="00502C1B">
        <w:rPr>
          <w:lang w:val="en-US"/>
        </w:rPr>
        <w:t xml:space="preserve"> Apache </w:t>
      </w:r>
      <w:proofErr w:type="spellStart"/>
      <w:r w:rsidRPr="00502C1B">
        <w:rPr>
          <w:lang w:val="en-US"/>
        </w:rPr>
        <w:t>ServiceMix</w:t>
      </w:r>
      <w:proofErr w:type="spellEnd"/>
      <w:r w:rsidRPr="00502C1B">
        <w:rPr>
          <w:lang w:val="en-US"/>
        </w:rPr>
        <w:t xml:space="preserve"> How-to</w:t>
      </w:r>
      <w:r w:rsidR="00502C1B" w:rsidRPr="00502C1B">
        <w:rPr>
          <w:lang w:val="en-US"/>
        </w:rPr>
        <w:t>, 2013</w:t>
      </w:r>
      <w:proofErr w:type="gramStart"/>
      <w:r w:rsidR="00565D82">
        <w:rPr>
          <w:lang w:val="en-US"/>
        </w:rPr>
        <w:t>.</w:t>
      </w:r>
      <w:r w:rsidR="003100F0" w:rsidRPr="00502C1B">
        <w:rPr>
          <w:lang w:val="en-US"/>
        </w:rPr>
        <w:t>–</w:t>
      </w:r>
      <w:proofErr w:type="gramEnd"/>
      <w:r w:rsidR="003100F0" w:rsidRPr="00502C1B">
        <w:rPr>
          <w:lang w:val="en-US"/>
        </w:rPr>
        <w:t xml:space="preserve"> </w:t>
      </w:r>
      <w:r w:rsidR="00565D82" w:rsidRPr="00565D82">
        <w:rPr>
          <w:lang w:val="en-US"/>
        </w:rPr>
        <w:t>6</w:t>
      </w:r>
      <w:r w:rsidR="00502C1B" w:rsidRPr="00502C1B">
        <w:rPr>
          <w:lang w:val="en-US"/>
        </w:rPr>
        <w:t>6</w:t>
      </w:r>
      <w:r w:rsidR="00565D82">
        <w:t xml:space="preserve"> </w:t>
      </w:r>
      <w:r w:rsidR="003100F0" w:rsidRPr="00502C1B">
        <w:rPr>
          <w:lang w:val="en-US"/>
        </w:rPr>
        <w:t>c.</w:t>
      </w:r>
    </w:p>
    <w:p w:rsidR="00565D82" w:rsidRPr="00565D82" w:rsidRDefault="00565D82" w:rsidP="00AE1248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r w:rsidRPr="00565D82">
        <w:rPr>
          <w:lang w:val="en-US"/>
        </w:rPr>
        <w:t xml:space="preserve">Bruce Snyder, </w:t>
      </w:r>
      <w:proofErr w:type="spellStart"/>
      <w:r w:rsidRPr="00565D82">
        <w:rPr>
          <w:lang w:val="en-US"/>
        </w:rPr>
        <w:t>Dejan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Bosanac</w:t>
      </w:r>
      <w:proofErr w:type="spellEnd"/>
      <w:r w:rsidRPr="00565D82">
        <w:rPr>
          <w:lang w:val="en-US"/>
        </w:rPr>
        <w:t xml:space="preserve">, Rob Davies. </w:t>
      </w:r>
      <w:proofErr w:type="spellStart"/>
      <w:r w:rsidRPr="00565D82">
        <w:rPr>
          <w:lang w:val="en-US"/>
        </w:rPr>
        <w:t>ActiveMQ</w:t>
      </w:r>
      <w:proofErr w:type="spellEnd"/>
      <w:r w:rsidRPr="00565D82">
        <w:rPr>
          <w:lang w:val="en-US"/>
        </w:rPr>
        <w:t xml:space="preserve"> in Action</w:t>
      </w:r>
      <w:r>
        <w:t xml:space="preserve">, </w:t>
      </w:r>
      <w:r w:rsidRPr="00565D82">
        <w:rPr>
          <w:lang w:val="en-US"/>
        </w:rPr>
        <w:t>2011</w:t>
      </w:r>
      <w:r>
        <w:t>.</w:t>
      </w:r>
      <w:r w:rsidRPr="00565D82">
        <w:rPr>
          <w:lang w:val="en-US"/>
        </w:rPr>
        <w:t xml:space="preserve"> - 375 c.</w:t>
      </w:r>
    </w:p>
    <w:p w:rsidR="00565D82" w:rsidRPr="00565D82" w:rsidRDefault="00565D82" w:rsidP="00AE1248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r>
        <w:rPr>
          <w:lang w:val="en-US"/>
        </w:rPr>
        <w:t>Claus Ibsen   , Jonathan Anstey</w:t>
      </w:r>
      <w:r w:rsidRPr="00565D82">
        <w:rPr>
          <w:lang w:val="en-US"/>
        </w:rPr>
        <w:t>.  Camel in Action, 2011. - 552 c.</w:t>
      </w:r>
    </w:p>
    <w:p w:rsidR="00565D82" w:rsidRPr="00565D82" w:rsidRDefault="00565D82" w:rsidP="00AE1248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proofErr w:type="spellStart"/>
      <w:r w:rsidRPr="00565D82">
        <w:rPr>
          <w:lang w:val="en-US"/>
        </w:rPr>
        <w:t>Naveen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Balani</w:t>
      </w:r>
      <w:proofErr w:type="spellEnd"/>
      <w:r w:rsidRPr="00565D82">
        <w:rPr>
          <w:lang w:val="en-US"/>
        </w:rPr>
        <w:t xml:space="preserve">, Rajeev </w:t>
      </w:r>
      <w:proofErr w:type="spellStart"/>
      <w:r w:rsidRPr="00565D82">
        <w:rPr>
          <w:lang w:val="en-US"/>
        </w:rPr>
        <w:t>Hathi</w:t>
      </w:r>
      <w:proofErr w:type="spellEnd"/>
      <w:r w:rsidRPr="00565D82">
        <w:rPr>
          <w:lang w:val="en-US"/>
        </w:rPr>
        <w:t>. Apache CXF Web Service Development, 2009. - 336 c.</w:t>
      </w:r>
    </w:p>
    <w:p w:rsidR="00565D82" w:rsidRPr="00565D82" w:rsidRDefault="00565D82" w:rsidP="00AE1248">
      <w:pPr>
        <w:pStyle w:val="aff7"/>
        <w:numPr>
          <w:ilvl w:val="0"/>
          <w:numId w:val="25"/>
        </w:numPr>
        <w:ind w:left="0" w:firstLine="1134"/>
        <w:rPr>
          <w:lang w:val="en-US"/>
        </w:rPr>
      </w:pPr>
      <w:proofErr w:type="spellStart"/>
      <w:r>
        <w:rPr>
          <w:lang w:val="en-US"/>
        </w:rPr>
        <w:t>Debu</w:t>
      </w:r>
      <w:proofErr w:type="spellEnd"/>
      <w:r>
        <w:rPr>
          <w:lang w:val="en-US"/>
        </w:rPr>
        <w:t xml:space="preserve"> Panda, Reza </w:t>
      </w:r>
      <w:proofErr w:type="spellStart"/>
      <w:proofErr w:type="gramStart"/>
      <w:r>
        <w:rPr>
          <w:lang w:val="en-US"/>
        </w:rPr>
        <w:t>Rahman</w:t>
      </w:r>
      <w:proofErr w:type="spellEnd"/>
      <w:r>
        <w:rPr>
          <w:lang w:val="en-US"/>
        </w:rPr>
        <w:t xml:space="preserve"> </w:t>
      </w:r>
      <w:r w:rsidRPr="00565D82">
        <w:rPr>
          <w:lang w:val="en-US"/>
        </w:rPr>
        <w:t>,</w:t>
      </w:r>
      <w:proofErr w:type="gramEnd"/>
      <w:r w:rsidRPr="00565D82">
        <w:rPr>
          <w:lang w:val="en-US"/>
        </w:rPr>
        <w:t xml:space="preserve"> Ryan </w:t>
      </w:r>
      <w:proofErr w:type="spellStart"/>
      <w:r w:rsidRPr="00565D82">
        <w:rPr>
          <w:lang w:val="en-US"/>
        </w:rPr>
        <w:t>Cuprak</w:t>
      </w:r>
      <w:proofErr w:type="spellEnd"/>
      <w:r w:rsidRPr="00565D82">
        <w:rPr>
          <w:lang w:val="en-US"/>
        </w:rPr>
        <w:t xml:space="preserve"> , Michael </w:t>
      </w:r>
      <w:proofErr w:type="spellStart"/>
      <w:r w:rsidRPr="00565D82">
        <w:rPr>
          <w:lang w:val="en-US"/>
        </w:rPr>
        <w:t>Remijan</w:t>
      </w:r>
      <w:proofErr w:type="spellEnd"/>
      <w:r w:rsidRPr="00565D82">
        <w:rPr>
          <w:lang w:val="en-US"/>
        </w:rPr>
        <w:t>. EJB 3 in Action, 2013. - 800 c.</w:t>
      </w:r>
    </w:p>
    <w:p w:rsidR="003100F0" w:rsidRDefault="00565D82" w:rsidP="00AE1248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lang w:val="en-US"/>
        </w:rPr>
        <w:t>Apache Camel. Official documentation.</w:t>
      </w:r>
      <w:r w:rsidR="003100F0" w:rsidRPr="00565D82">
        <w:rPr>
          <w:lang w:val="en-US"/>
        </w:rPr>
        <w:t xml:space="preserve">  - (</w:t>
      </w:r>
      <w:r w:rsidRPr="00565D82">
        <w:rPr>
          <w:lang w:val="en-US"/>
        </w:rPr>
        <w:t>http://camel.apache.org/documentation.html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565D82" w:rsidP="00AE1248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ServiceMix</w:t>
      </w:r>
      <w:proofErr w:type="spellEnd"/>
      <w:r>
        <w:rPr>
          <w:rStyle w:val="a4"/>
          <w:color w:val="auto"/>
          <w:u w:val="none"/>
          <w:lang w:val="en-US"/>
        </w:rPr>
        <w:t xml:space="preserve">. Official documentation. – </w:t>
      </w:r>
    </w:p>
    <w:p w:rsidR="00565D82" w:rsidRDefault="00565D82" w:rsidP="00565D82">
      <w:pPr>
        <w:pStyle w:val="aff7"/>
        <w:ind w:firstLine="0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(</w:t>
      </w:r>
      <w:r w:rsidRPr="00565D82">
        <w:rPr>
          <w:lang w:val="en-US"/>
        </w:rPr>
        <w:t>http://servicemix.apache.org/documentation.html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B51A56" w:rsidP="00AE1248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TomEE</w:t>
      </w:r>
      <w:proofErr w:type="spellEnd"/>
      <w:r>
        <w:rPr>
          <w:rStyle w:val="a4"/>
          <w:color w:val="auto"/>
          <w:u w:val="none"/>
          <w:lang w:val="en-US"/>
        </w:rPr>
        <w:t>. Official documentation – (</w:t>
      </w:r>
      <w:r w:rsidRPr="00B51A56">
        <w:rPr>
          <w:lang w:val="en-US"/>
        </w:rPr>
        <w:t>http://tomee.apache.org/documentation.html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B51A56" w:rsidRDefault="00AE60C2" w:rsidP="00AE1248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Selenium. Official documentation. – (</w:t>
      </w:r>
      <w:r w:rsidRPr="00AE60C2">
        <w:rPr>
          <w:lang w:val="en-US"/>
        </w:rPr>
        <w:t>http://docs.seleniumhq.org/docs/</w:t>
      </w:r>
      <w:r>
        <w:rPr>
          <w:rStyle w:val="a4"/>
          <w:color w:val="auto"/>
          <w:u w:val="none"/>
          <w:lang w:val="en-US"/>
        </w:rPr>
        <w:t>)</w:t>
      </w:r>
    </w:p>
    <w:p w:rsidR="00AE60C2" w:rsidRDefault="00AE60C2" w:rsidP="00AE1248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Apache Maven. Official documentation. – (</w:t>
      </w:r>
      <w:r w:rsidR="00F402A8" w:rsidRPr="00F402A8">
        <w:rPr>
          <w:lang w:val="en-US"/>
        </w:rPr>
        <w:t>http://maven.apache.org/guides/</w:t>
      </w:r>
      <w:r>
        <w:rPr>
          <w:rStyle w:val="a4"/>
          <w:color w:val="auto"/>
          <w:u w:val="none"/>
          <w:lang w:val="en-US"/>
        </w:rPr>
        <w:t>)</w:t>
      </w:r>
    </w:p>
    <w:p w:rsidR="00F402A8" w:rsidRDefault="00F402A8" w:rsidP="00AE1248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L</w:t>
      </w:r>
      <w:r w:rsidRPr="00F402A8">
        <w:rPr>
          <w:rStyle w:val="a4"/>
          <w:color w:val="auto"/>
          <w:u w:val="none"/>
          <w:lang w:val="en-US"/>
        </w:rPr>
        <w:t>iquibase</w:t>
      </w:r>
      <w:proofErr w:type="spellEnd"/>
      <w:r>
        <w:rPr>
          <w:rStyle w:val="a4"/>
          <w:color w:val="auto"/>
          <w:u w:val="none"/>
          <w:lang w:val="en-US"/>
        </w:rPr>
        <w:t>. Official documentation. – (</w:t>
      </w:r>
      <w:r w:rsidR="00F26C67" w:rsidRPr="006E2667">
        <w:rPr>
          <w:lang w:val="en-US"/>
        </w:rPr>
        <w:t>http://www.liquibase.org/documentation/index.html</w:t>
      </w:r>
      <w:r>
        <w:rPr>
          <w:rStyle w:val="a4"/>
          <w:color w:val="auto"/>
          <w:u w:val="none"/>
          <w:lang w:val="en-US"/>
        </w:rPr>
        <w:t>)</w:t>
      </w:r>
    </w:p>
    <w:p w:rsidR="00F26C67" w:rsidRDefault="00011D5D" w:rsidP="00AE1248">
      <w:pPr>
        <w:pStyle w:val="aff7"/>
        <w:numPr>
          <w:ilvl w:val="0"/>
          <w:numId w:val="25"/>
        </w:numPr>
        <w:ind w:left="0" w:firstLine="1134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JMS</w:t>
      </w:r>
      <w:r w:rsidR="00F26C67">
        <w:rPr>
          <w:rStyle w:val="a4"/>
          <w:color w:val="auto"/>
          <w:u w:val="none"/>
          <w:lang w:val="en-US"/>
        </w:rPr>
        <w:t xml:space="preserve">. </w:t>
      </w:r>
      <w:r>
        <w:rPr>
          <w:rStyle w:val="a4"/>
          <w:color w:val="auto"/>
          <w:u w:val="none"/>
          <w:lang w:val="en-US"/>
        </w:rPr>
        <w:t xml:space="preserve">Java </w:t>
      </w:r>
      <w:r w:rsidR="00F26C67">
        <w:rPr>
          <w:rStyle w:val="a4"/>
          <w:color w:val="auto"/>
          <w:u w:val="none"/>
          <w:lang w:val="en-US"/>
        </w:rPr>
        <w:t>Oracle. Official documentation. – (</w:t>
      </w:r>
      <w:r w:rsidRPr="00011D5D">
        <w:rPr>
          <w:lang w:val="en-US"/>
        </w:rPr>
        <w:t>http://docs.oracle.com/javaee/1.3/jms/tutorial/</w:t>
      </w:r>
      <w:r>
        <w:rPr>
          <w:lang w:val="en-US"/>
        </w:rPr>
        <w:t>)</w:t>
      </w:r>
    </w:p>
    <w:p w:rsidR="00565D82" w:rsidRDefault="00565D82" w:rsidP="00565D82">
      <w:pPr>
        <w:pStyle w:val="aff7"/>
        <w:ind w:left="1134" w:firstLine="0"/>
        <w:rPr>
          <w:rStyle w:val="a4"/>
          <w:color w:val="auto"/>
          <w:u w:val="none"/>
          <w:lang w:val="en-US"/>
        </w:rPr>
      </w:pPr>
    </w:p>
    <w:p w:rsidR="00565D82" w:rsidRPr="00565D82" w:rsidRDefault="00565D82" w:rsidP="00565D82">
      <w:pPr>
        <w:pStyle w:val="aff7"/>
        <w:ind w:left="1134" w:firstLine="0"/>
        <w:rPr>
          <w:rStyle w:val="a4"/>
          <w:color w:val="auto"/>
          <w:u w:val="none"/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E25FA7" w:rsidRDefault="003100F0" w:rsidP="003100F0">
      <w:pPr>
        <w:rPr>
          <w:lang w:val="en-US"/>
        </w:rPr>
      </w:pPr>
    </w:p>
    <w:p w:rsidR="003100F0" w:rsidRPr="00923F38" w:rsidRDefault="003100F0" w:rsidP="003100F0">
      <w:pPr>
        <w:rPr>
          <w:lang w:val="en-US"/>
        </w:rPr>
      </w:pPr>
    </w:p>
    <w:p w:rsidR="003100F0" w:rsidRPr="00A351EF" w:rsidRDefault="003100F0" w:rsidP="003100F0">
      <w:pPr>
        <w:pStyle w:val="10"/>
        <w:jc w:val="center"/>
        <w:rPr>
          <w:rStyle w:val="af3"/>
          <w:b/>
          <w:szCs w:val="28"/>
          <w:lang w:val="en-US"/>
        </w:rPr>
      </w:pPr>
      <w:bookmarkStart w:id="307" w:name="_Toc324342786"/>
      <w:bookmarkStart w:id="308" w:name="_Toc366595014"/>
      <w:r w:rsidRPr="00C83B97">
        <w:rPr>
          <w:rStyle w:val="af3"/>
          <w:b/>
          <w:szCs w:val="28"/>
        </w:rPr>
        <w:lastRenderedPageBreak/>
        <w:t>ПРИЛОЖЕНИ</w:t>
      </w:r>
      <w:bookmarkEnd w:id="307"/>
      <w:r>
        <w:rPr>
          <w:rStyle w:val="af3"/>
          <w:b/>
          <w:szCs w:val="28"/>
        </w:rPr>
        <w:t>Е</w:t>
      </w:r>
      <w:r w:rsidRPr="003100F0">
        <w:rPr>
          <w:rStyle w:val="af3"/>
          <w:b/>
          <w:szCs w:val="28"/>
          <w:lang w:val="en-US"/>
        </w:rPr>
        <w:t xml:space="preserve"> 1. </w:t>
      </w:r>
      <w:r w:rsidR="00725932">
        <w:rPr>
          <w:rStyle w:val="af3"/>
          <w:b/>
          <w:szCs w:val="28"/>
          <w:lang w:val="en-US"/>
        </w:rPr>
        <w:t>Request-schema</w:t>
      </w:r>
      <w:r>
        <w:rPr>
          <w:rStyle w:val="af3"/>
          <w:b/>
          <w:szCs w:val="28"/>
          <w:lang w:val="en-US"/>
        </w:rPr>
        <w:t>.xsd</w:t>
      </w:r>
      <w:bookmarkEnd w:id="308"/>
      <w:r>
        <w:rPr>
          <w:rStyle w:val="af3"/>
          <w:b/>
          <w:szCs w:val="28"/>
          <w:lang w:val="en-US"/>
        </w:rPr>
        <w:t xml:space="preserve"> </w:t>
      </w:r>
    </w:p>
    <w:p w:rsidR="003100F0" w:rsidRPr="003100F0" w:rsidRDefault="003100F0" w:rsidP="003100F0">
      <w:pPr>
        <w:rPr>
          <w:sz w:val="28"/>
          <w:szCs w:val="28"/>
          <w:lang w:val="en-US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725932">
        <w:rPr>
          <w:sz w:val="28"/>
          <w:szCs w:val="28"/>
          <w:lang w:val="en-US" w:eastAsia="ru-RU"/>
        </w:rPr>
        <w:t>&lt;?xml</w:t>
      </w:r>
      <w:proofErr w:type="gramEnd"/>
      <w:r w:rsidRPr="00725932">
        <w:rPr>
          <w:sz w:val="28"/>
          <w:szCs w:val="28"/>
          <w:lang w:val="en-US" w:eastAsia="ru-RU"/>
        </w:rPr>
        <w:t xml:space="preserve"> version="1.0"?&gt;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xmlns:xs</w:t>
      </w:r>
      <w:proofErr w:type="spellEnd"/>
      <w:r w:rsidRPr="00725932">
        <w:rPr>
          <w:sz w:val="28"/>
          <w:szCs w:val="28"/>
          <w:lang w:val="en-US" w:eastAsia="ru-RU"/>
        </w:rPr>
        <w:t>="http://www.w3.org/2001/XMLSchema"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targetNamespace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xmlns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ab/>
      </w:r>
      <w:r w:rsidRPr="00725932">
        <w:rPr>
          <w:sz w:val="28"/>
          <w:szCs w:val="28"/>
          <w:lang w:val="en-US" w:eastAsia="ru-RU"/>
        </w:rPr>
        <w:tab/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id="root" name="</w:t>
      </w:r>
      <w:proofErr w:type="spellStart"/>
      <w:r w:rsidRPr="00725932">
        <w:rPr>
          <w:sz w:val="28"/>
          <w:szCs w:val="28"/>
          <w:lang w:val="en-US" w:eastAsia="ru-RU"/>
        </w:rPr>
        <w:t>syncherMessage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name="accounts"&gt;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complexType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name="account" type="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="5"/&gt;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name="error" type="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name="report" type="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exceptionClass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exceptionStakeTrace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userID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name="details"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ref="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resourceName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name="login"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name="password"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firstName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lastName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middleName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birthDate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name="citizenship"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name="gender"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name="email"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currentLocation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mobilePhone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webSite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facebook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vkontakte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skype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icq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name="twitter"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name="certificate" type="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name="level" type="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institutionName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departmentName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professionName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inceptionDate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name="location"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organisationName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obtainedQualification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obtainingDate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name="country"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name="city" type="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name="value"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fromDate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toDate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industryArea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name="position"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name="responsibilities"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name="relocation"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businessTripReadiness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workTicket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travelTime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725932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Default="00985D6B" w:rsidP="00985D6B">
      <w:pPr>
        <w:pStyle w:val="10"/>
        <w:jc w:val="center"/>
        <w:rPr>
          <w:rStyle w:val="af3"/>
          <w:b/>
          <w:szCs w:val="28"/>
        </w:rPr>
      </w:pPr>
      <w:bookmarkStart w:id="309" w:name="_Toc366595015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2.</w:t>
      </w:r>
      <w:bookmarkEnd w:id="309"/>
      <w:r w:rsidRPr="00DA7B00">
        <w:rPr>
          <w:rStyle w:val="af3"/>
          <w:b/>
          <w:szCs w:val="28"/>
        </w:rPr>
        <w:t xml:space="preserve"> </w:t>
      </w:r>
    </w:p>
    <w:p w:rsidR="00985D6B" w:rsidRPr="00DA7B00" w:rsidRDefault="00985D6B" w:rsidP="00985D6B">
      <w:pPr>
        <w:pStyle w:val="10"/>
        <w:jc w:val="center"/>
        <w:rPr>
          <w:rStyle w:val="af3"/>
          <w:b/>
          <w:szCs w:val="28"/>
        </w:rPr>
      </w:pPr>
      <w:bookmarkStart w:id="310" w:name="_Toc366594099"/>
      <w:bookmarkStart w:id="311" w:name="_Toc366595016"/>
      <w:r>
        <w:rPr>
          <w:rStyle w:val="af3"/>
          <w:b/>
          <w:szCs w:val="28"/>
        </w:rPr>
        <w:t>Пример запроса</w:t>
      </w:r>
      <w:r w:rsidR="00DA7B00">
        <w:rPr>
          <w:rStyle w:val="af3"/>
          <w:b/>
          <w:szCs w:val="28"/>
        </w:rPr>
        <w:t xml:space="preserve"> синхронизации профиля резюме</w:t>
      </w:r>
      <w:bookmarkEnd w:id="310"/>
      <w:bookmarkEnd w:id="311"/>
      <w:r w:rsidRPr="00DA7B00">
        <w:rPr>
          <w:rStyle w:val="af3"/>
          <w:b/>
          <w:szCs w:val="28"/>
        </w:rPr>
        <w:t xml:space="preserve"> </w:t>
      </w:r>
    </w:p>
    <w:p w:rsidR="00725932" w:rsidRPr="00DA7B00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725932" w:rsidRPr="00DA7B00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DA7B00">
        <w:rPr>
          <w:sz w:val="28"/>
          <w:szCs w:val="28"/>
          <w:lang w:val="en-US" w:eastAsia="ru-RU"/>
        </w:rPr>
        <w:t>&lt;?xml</w:t>
      </w:r>
      <w:proofErr w:type="gramEnd"/>
      <w:r w:rsidRPr="00DA7B00">
        <w:rPr>
          <w:sz w:val="28"/>
          <w:szCs w:val="28"/>
          <w:lang w:val="en-US" w:eastAsia="ru-RU"/>
        </w:rPr>
        <w:t xml:space="preserve"> version="1.0" encoding="Unicode" standalone="yes"?&gt;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>&lt;ns2</w:t>
      </w:r>
      <w:proofErr w:type="gramStart"/>
      <w:r w:rsidRPr="00DA7B00">
        <w:rPr>
          <w:sz w:val="28"/>
          <w:szCs w:val="28"/>
          <w:lang w:val="en-US" w:eastAsia="ru-RU"/>
        </w:rPr>
        <w:t>:syncherMessageType</w:t>
      </w:r>
      <w:proofErr w:type="gramEnd"/>
      <w:r w:rsidRPr="00DA7B00">
        <w:rPr>
          <w:sz w:val="28"/>
          <w:szCs w:val="28"/>
          <w:lang w:val="en-US" w:eastAsia="ru-RU"/>
        </w:rPr>
        <w:t xml:space="preserve"> xmlns:ns2="com/</w:t>
      </w:r>
      <w:proofErr w:type="spellStart"/>
      <w:r w:rsidRPr="00DA7B00">
        <w:rPr>
          <w:sz w:val="28"/>
          <w:szCs w:val="28"/>
          <w:lang w:val="en-US" w:eastAsia="ru-RU"/>
        </w:rPr>
        <w:t>ipetrushin</w:t>
      </w:r>
      <w:proofErr w:type="spellEnd"/>
      <w:r w:rsidRPr="00DA7B00">
        <w:rPr>
          <w:sz w:val="28"/>
          <w:szCs w:val="28"/>
          <w:lang w:val="en-US" w:eastAsia="ru-RU"/>
        </w:rPr>
        <w:t>/</w:t>
      </w:r>
      <w:proofErr w:type="spellStart"/>
      <w:r w:rsidRPr="00DA7B00">
        <w:rPr>
          <w:sz w:val="28"/>
          <w:szCs w:val="28"/>
          <w:lang w:val="en-US" w:eastAsia="ru-RU"/>
        </w:rPr>
        <w:t>syncher</w:t>
      </w:r>
      <w:proofErr w:type="spellEnd"/>
      <w:r w:rsidRPr="00DA7B00">
        <w:rPr>
          <w:sz w:val="28"/>
          <w:szCs w:val="28"/>
          <w:lang w:val="en-US" w:eastAsia="ru-RU"/>
        </w:rPr>
        <w:t>/request/</w:t>
      </w:r>
      <w:proofErr w:type="spellStart"/>
      <w:r w:rsidRPr="00DA7B00">
        <w:rPr>
          <w:sz w:val="28"/>
          <w:szCs w:val="28"/>
          <w:lang w:val="en-US" w:eastAsia="ru-RU"/>
        </w:rPr>
        <w:t>jaxb</w:t>
      </w:r>
      <w:proofErr w:type="spellEnd"/>
      <w:r w:rsidRPr="00DA7B00">
        <w:rPr>
          <w:sz w:val="28"/>
          <w:szCs w:val="28"/>
          <w:lang w:val="en-US" w:eastAsia="ru-RU"/>
        </w:rPr>
        <w:t>/entities/"&gt;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synchronizeResumeRequest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gramStart"/>
      <w:r w:rsidRPr="00DA7B00">
        <w:rPr>
          <w:sz w:val="28"/>
          <w:szCs w:val="28"/>
          <w:lang w:val="en-US" w:eastAsia="ru-RU"/>
        </w:rPr>
        <w:t>accounts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="hh.ru" login="</w:t>
      </w:r>
      <w:proofErr w:type="spell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>" password="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>"/&gt;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</w:t>
      </w:r>
      <w:r>
        <w:rPr>
          <w:sz w:val="28"/>
          <w:szCs w:val="28"/>
          <w:lang w:val="en-US" w:eastAsia="ru-RU"/>
        </w:rPr>
        <w:t>monster.russia</w:t>
      </w:r>
      <w:r w:rsidRPr="00DA7B00">
        <w:rPr>
          <w:sz w:val="28"/>
          <w:szCs w:val="28"/>
          <w:lang w:val="en-US" w:eastAsia="ru-RU"/>
        </w:rPr>
        <w:t>.ru" login="</w:t>
      </w:r>
      <w:proofErr w:type="spellStart"/>
      <w:proofErr w:type="gram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 xml:space="preserve"> "</w:t>
      </w:r>
      <w:proofErr w:type="gramEnd"/>
      <w:r w:rsidRPr="00DA7B00">
        <w:rPr>
          <w:sz w:val="28"/>
          <w:szCs w:val="28"/>
          <w:lang w:val="en-US" w:eastAsia="ru-RU"/>
        </w:rPr>
        <w:t xml:space="preserve"> password=" 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 xml:space="preserve"> "/&gt;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&lt;/accounts&gt;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resumeProfile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ab/>
        <w:t xml:space="preserve">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resumeId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resumeId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Иван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Петрушин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Александрович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r w:rsidR="006E36E3" w:rsidRPr="006E36E3">
        <w:rPr>
          <w:sz w:val="28"/>
          <w:szCs w:val="28"/>
          <w:lang w:val="en-US" w:eastAsia="ru-RU"/>
        </w:rPr>
        <w:t>12.09.</w:t>
      </w:r>
      <w:r w:rsidR="006E36E3" w:rsidRPr="00387EBB">
        <w:rPr>
          <w:sz w:val="28"/>
          <w:szCs w:val="28"/>
          <w:lang w:val="en-US" w:eastAsia="ru-RU"/>
        </w:rPr>
        <w:t>1991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citizenship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3E50C6" w:rsidRPr="00387EBB">
        <w:rPr>
          <w:sz w:val="28"/>
          <w:szCs w:val="28"/>
          <w:lang w:val="en-US" w:eastAsia="ru-RU"/>
        </w:rPr>
        <w:t xml:space="preserve"> </w:t>
      </w:r>
      <w:r w:rsidR="003E50C6">
        <w:rPr>
          <w:sz w:val="28"/>
          <w:szCs w:val="28"/>
          <w:lang w:eastAsia="ru-RU"/>
        </w:rPr>
        <w:t>Россия</w:t>
      </w:r>
      <w:r w:rsidR="003E50C6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&lt;/citizenship&gt;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gender&gt;</w:t>
      </w:r>
      <w:proofErr w:type="gramEnd"/>
      <w:r w:rsidR="003E50C6">
        <w:rPr>
          <w:sz w:val="28"/>
          <w:szCs w:val="28"/>
          <w:lang w:eastAsia="ru-RU"/>
        </w:rPr>
        <w:t>мужской</w:t>
      </w:r>
      <w:r w:rsidRPr="00DA7B00">
        <w:rPr>
          <w:sz w:val="28"/>
          <w:szCs w:val="28"/>
          <w:lang w:val="en-US" w:eastAsia="ru-RU"/>
        </w:rPr>
        <w:t>&lt;/gender&gt;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&lt;/</w:t>
      </w:r>
      <w:proofErr w:type="spell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r w:rsidRPr="00DA7B00">
        <w:rPr>
          <w:sz w:val="28"/>
          <w:szCs w:val="28"/>
          <w:lang w:val="en-US" w:eastAsia="ru-RU"/>
        </w:rPr>
        <w:t xml:space="preserve">&gt; 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contactInfo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email&gt;</w:t>
      </w:r>
      <w:proofErr w:type="gramEnd"/>
      <w:r w:rsidRPr="00DA7B00">
        <w:rPr>
          <w:sz w:val="28"/>
          <w:szCs w:val="28"/>
          <w:lang w:val="en-US" w:eastAsia="ru-RU"/>
        </w:rPr>
        <w:t>string&lt;/email&gt;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country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Россия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&lt;/country&gt;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city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Pr="00DA7B00">
        <w:rPr>
          <w:sz w:val="28"/>
          <w:szCs w:val="28"/>
          <w:lang w:eastAsia="ru-RU"/>
        </w:rPr>
        <w:t>Воронеж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&lt;/city&gt;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89808000000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lastRenderedPageBreak/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webSite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webSite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facebook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facebook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vkontakte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vkontakte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skype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skype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icq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icq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twitter</w:t>
      </w:r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&lt;/twitter&gt;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  <w:r w:rsidRPr="00387EBB">
        <w:rPr>
          <w:sz w:val="28"/>
          <w:szCs w:val="28"/>
          <w:lang w:val="en-US" w:eastAsia="ru-RU"/>
        </w:rPr>
        <w:t>&lt;/</w:t>
      </w:r>
      <w:proofErr w:type="spellStart"/>
      <w:r w:rsidRPr="00387EBB">
        <w:rPr>
          <w:sz w:val="28"/>
          <w:szCs w:val="28"/>
          <w:lang w:val="en-US" w:eastAsia="ru-RU"/>
        </w:rPr>
        <w:t>contactInfo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ab/>
        <w:t xml:space="preserve">  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  &lt;/</w:t>
      </w:r>
      <w:proofErr w:type="spellStart"/>
      <w:r w:rsidRPr="00387EBB">
        <w:rPr>
          <w:sz w:val="28"/>
          <w:szCs w:val="28"/>
          <w:lang w:val="en-US" w:eastAsia="ru-RU"/>
        </w:rPr>
        <w:t>resumeProfile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&lt;/</w:t>
      </w:r>
      <w:proofErr w:type="spellStart"/>
      <w:r w:rsidRPr="00387EBB">
        <w:rPr>
          <w:sz w:val="28"/>
          <w:szCs w:val="28"/>
          <w:lang w:val="en-US" w:eastAsia="ru-RU"/>
        </w:rPr>
        <w:t>synchronizeResumeRequest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DA7B00" w:rsidP="00DA7B0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>&lt;/ns2</w:t>
      </w:r>
      <w:proofErr w:type="gramStart"/>
      <w:r w:rsidRPr="00387EBB">
        <w:rPr>
          <w:sz w:val="28"/>
          <w:szCs w:val="28"/>
          <w:lang w:val="en-US" w:eastAsia="ru-RU"/>
        </w:rPr>
        <w:t>:syncherMessageType</w:t>
      </w:r>
      <w:proofErr w:type="gramEnd"/>
      <w:r w:rsidRPr="00387EBB">
        <w:rPr>
          <w:sz w:val="28"/>
          <w:szCs w:val="28"/>
          <w:lang w:val="en-US" w:eastAsia="ru-RU"/>
        </w:rPr>
        <w:t>&gt;</w:t>
      </w:r>
    </w:p>
    <w:p w:rsidR="00725932" w:rsidRPr="00387EBB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3100F0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861CCD" w:rsidRDefault="00861CCD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D75876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971F23">
      <w:pPr>
        <w:pStyle w:val="10"/>
        <w:jc w:val="center"/>
        <w:rPr>
          <w:rStyle w:val="af3"/>
          <w:b/>
          <w:szCs w:val="28"/>
          <w:lang w:val="en-US"/>
        </w:rPr>
      </w:pPr>
      <w:bookmarkStart w:id="312" w:name="_Toc366595017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387EBB">
        <w:rPr>
          <w:rStyle w:val="af3"/>
          <w:b/>
          <w:szCs w:val="28"/>
          <w:lang w:val="en-US"/>
        </w:rPr>
        <w:t xml:space="preserve"> 3.</w:t>
      </w:r>
      <w:bookmarkEnd w:id="312"/>
      <w:r w:rsidRPr="00387EBB">
        <w:rPr>
          <w:rStyle w:val="af3"/>
          <w:b/>
          <w:szCs w:val="28"/>
          <w:lang w:val="en-US"/>
        </w:rPr>
        <w:t xml:space="preserve"> </w:t>
      </w:r>
    </w:p>
    <w:p w:rsidR="00971F23" w:rsidRPr="00971F23" w:rsidRDefault="00971F23" w:rsidP="00971F23">
      <w:pPr>
        <w:pStyle w:val="10"/>
        <w:jc w:val="center"/>
        <w:rPr>
          <w:rStyle w:val="af3"/>
          <w:b/>
          <w:szCs w:val="28"/>
        </w:rPr>
      </w:pPr>
      <w:bookmarkStart w:id="313" w:name="_Toc366594101"/>
      <w:bookmarkStart w:id="314" w:name="_Toc366595018"/>
      <w:r>
        <w:rPr>
          <w:rStyle w:val="af3"/>
          <w:b/>
          <w:szCs w:val="28"/>
        </w:rPr>
        <w:t xml:space="preserve">Сценарий интеграции  </w:t>
      </w:r>
      <w:r>
        <w:rPr>
          <w:rStyle w:val="af3"/>
          <w:b/>
          <w:szCs w:val="28"/>
          <w:lang w:val="en-US"/>
        </w:rPr>
        <w:t>Camel</w:t>
      </w:r>
      <w:r w:rsidRPr="00971F23">
        <w:rPr>
          <w:rStyle w:val="af3"/>
          <w:b/>
          <w:szCs w:val="28"/>
        </w:rPr>
        <w:t>.</w:t>
      </w:r>
      <w:bookmarkEnd w:id="313"/>
      <w:bookmarkEnd w:id="314"/>
    </w:p>
    <w:p w:rsidR="00971F23" w:rsidRPr="00971F23" w:rsidRDefault="00971F23" w:rsidP="00971F23"/>
    <w:p w:rsidR="00971F23" w:rsidRPr="00387EBB" w:rsidRDefault="00971F23" w:rsidP="00971F23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>&lt;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387EBB">
        <w:rPr>
          <w:sz w:val="28"/>
          <w:szCs w:val="28"/>
        </w:rPr>
        <w:t>="</w:t>
      </w:r>
      <w:r w:rsidRPr="00971F23">
        <w:rPr>
          <w:sz w:val="28"/>
          <w:szCs w:val="28"/>
          <w:lang w:val="en-US"/>
        </w:rPr>
        <w:t>http</w:t>
      </w:r>
      <w:r w:rsidRPr="00387EBB">
        <w:rPr>
          <w:sz w:val="28"/>
          <w:szCs w:val="28"/>
        </w:rPr>
        <w:t>://</w:t>
      </w:r>
      <w:r w:rsidRPr="00971F23">
        <w:rPr>
          <w:sz w:val="28"/>
          <w:szCs w:val="28"/>
          <w:lang w:val="en-US"/>
        </w:rPr>
        <w:t>www</w:t>
      </w:r>
      <w:r w:rsidRPr="00387EBB">
        <w:rPr>
          <w:sz w:val="28"/>
          <w:szCs w:val="28"/>
        </w:rPr>
        <w:t>.</w:t>
      </w:r>
      <w:proofErr w:type="spellStart"/>
      <w:r w:rsidRPr="00971F23">
        <w:rPr>
          <w:sz w:val="28"/>
          <w:szCs w:val="28"/>
          <w:lang w:val="en-US"/>
        </w:rPr>
        <w:t>springframework</w:t>
      </w:r>
      <w:proofErr w:type="spellEnd"/>
      <w:r w:rsidRPr="00387EBB">
        <w:rPr>
          <w:sz w:val="28"/>
          <w:szCs w:val="28"/>
        </w:rPr>
        <w:t>.</w:t>
      </w:r>
      <w:r w:rsidRPr="00971F23">
        <w:rPr>
          <w:sz w:val="28"/>
          <w:szCs w:val="28"/>
          <w:lang w:val="en-US"/>
        </w:rPr>
        <w:t>org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schema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>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 xml:space="preserve">       </w:t>
      </w:r>
      <w:proofErr w:type="spellStart"/>
      <w:r w:rsidRPr="00971F23">
        <w:rPr>
          <w:sz w:val="28"/>
          <w:szCs w:val="28"/>
        </w:rPr>
        <w:t>xmlns:xsi=</w:t>
      </w:r>
      <w:proofErr w:type="spellEnd"/>
      <w:r w:rsidRPr="00971F23">
        <w:rPr>
          <w:sz w:val="28"/>
          <w:szCs w:val="28"/>
        </w:rPr>
        <w:t>"http://www.w3.org/2001/XMLSchema-instance"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</w:rPr>
        <w:t xml:space="preserve">       </w:t>
      </w:r>
      <w:proofErr w:type="spellStart"/>
      <w:proofErr w:type="gramStart"/>
      <w:r w:rsidRPr="00971F23">
        <w:rPr>
          <w:sz w:val="28"/>
          <w:szCs w:val="28"/>
          <w:lang w:val="en-US"/>
        </w:rPr>
        <w:t>xsi:</w:t>
      </w:r>
      <w:proofErr w:type="gramEnd"/>
      <w:r w:rsidRPr="00971F23">
        <w:rPr>
          <w:sz w:val="28"/>
          <w:szCs w:val="28"/>
          <w:lang w:val="en-US"/>
        </w:rPr>
        <w:t>schemaLocation</w:t>
      </w:r>
      <w:proofErr w:type="spellEnd"/>
      <w:r w:rsidRPr="00971F23">
        <w:rPr>
          <w:sz w:val="28"/>
          <w:szCs w:val="28"/>
          <w:lang w:val="en-US"/>
        </w:rPr>
        <w:t>="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http://www.springframework.org/schema/beans/spring-beans-2.0.xsd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http://camel.apache.org/schema/spring/camel-spring.xsd"&gt;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&lt;!--ENVIRONMENT SETTINGS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org.apache.activemq.ActiveMQConnectionFactory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brokerURL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value&gt;tcp://localhost:61616&lt;/value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value&gt;</w:t>
      </w:r>
      <w:proofErr w:type="gramEnd"/>
      <w:r w:rsidRPr="00971F23">
        <w:rPr>
          <w:sz w:val="28"/>
          <w:szCs w:val="28"/>
          <w:lang w:val="en-US"/>
        </w:rPr>
        <w:t>vm://localhost&lt;/value&gt;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org.apache.activemq.pool.PooledConnectionFactory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destroy-method</w:t>
      </w:r>
      <w:proofErr w:type="gramEnd"/>
      <w:r w:rsidRPr="00971F23">
        <w:rPr>
          <w:sz w:val="28"/>
          <w:szCs w:val="28"/>
          <w:lang w:val="en-US"/>
        </w:rPr>
        <w:t>="stop"&gt;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org.apache.camel.component.jms.JmsConfiguration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concurrentConsumers</w:t>
      </w:r>
      <w:proofErr w:type="spellEnd"/>
      <w:r w:rsidRPr="00971F23">
        <w:rPr>
          <w:sz w:val="28"/>
          <w:szCs w:val="28"/>
          <w:lang w:val="en-US"/>
        </w:rPr>
        <w:t>" value="10"/&gt;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org.apache.activemq.camel.component.ActiveMQComponent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name="configuration" ref="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&lt;!--INTEGRATION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class="com.ipetrushin.syncher.integration.camel.beans.validators.MessageValidator"/&gt;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class="com.ipetrushin.syncher.integration.camel.beans.processors.ErrorsHandler"/&gt;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</w:t>
      </w:r>
      <w:r w:rsidR="0044670F">
        <w:rPr>
          <w:sz w:val="28"/>
          <w:szCs w:val="28"/>
          <w:lang w:val="en-US"/>
        </w:rPr>
        <w:t>Unhandled</w:t>
      </w:r>
      <w:r w:rsidRPr="00971F23">
        <w:rPr>
          <w:sz w:val="28"/>
          <w:szCs w:val="28"/>
          <w:lang w:val="en-US"/>
        </w:rPr>
        <w:t xml:space="preserve"> EXEPTIONS</w:t>
      </w:r>
      <w:r>
        <w:rPr>
          <w:sz w:val="28"/>
          <w:szCs w:val="28"/>
          <w:lang w:val="en-US"/>
        </w:rPr>
        <w:t xml:space="preserve"> </w:t>
      </w:r>
      <w:r w:rsidRPr="00971F23">
        <w:rPr>
          <w:sz w:val="28"/>
          <w:szCs w:val="28"/>
          <w:lang w:val="en-US"/>
        </w:rPr>
        <w:t>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org.apache.camel.builder.DeadLetterChannelBuilder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deadLetterUri</w:t>
      </w:r>
      <w:proofErr w:type="spellEnd"/>
      <w:r w:rsidRPr="00971F23">
        <w:rPr>
          <w:sz w:val="28"/>
          <w:szCs w:val="28"/>
          <w:lang w:val="en-US"/>
        </w:rPr>
        <w:t>" value="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:deadLetters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&lt;bean class="</w:t>
      </w:r>
      <w:proofErr w:type="spellStart"/>
      <w:r w:rsidRPr="00971F23">
        <w:rPr>
          <w:sz w:val="28"/>
          <w:szCs w:val="28"/>
          <w:lang w:val="en-US"/>
        </w:rPr>
        <w:t>org.apache.camel.processor.RedeliveryPolicy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" value="1"/&gt;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useExponentialBackOff</w:t>
      </w:r>
      <w:proofErr w:type="spellEnd"/>
      <w:r w:rsidRPr="00971F23">
        <w:rPr>
          <w:sz w:val="28"/>
          <w:szCs w:val="28"/>
          <w:lang w:val="en-US"/>
        </w:rPr>
        <w:t>" value="true"/&gt;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Routes </w:t>
      </w:r>
      <w:r w:rsidRPr="00971F23">
        <w:rPr>
          <w:sz w:val="28"/>
          <w:szCs w:val="28"/>
          <w:lang w:val="en-US"/>
        </w:rPr>
        <w:t>--&gt;</w:t>
      </w:r>
    </w:p>
    <w:p w:rsid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&lt;</w:t>
      </w:r>
      <w:proofErr w:type="spellStart"/>
      <w:r w:rsidRPr="00971F23">
        <w:rPr>
          <w:sz w:val="28"/>
          <w:szCs w:val="28"/>
          <w:lang w:val="en-US"/>
        </w:rPr>
        <w:t>camelContext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971F23">
        <w:rPr>
          <w:sz w:val="28"/>
          <w:szCs w:val="28"/>
          <w:lang w:val="en-US"/>
        </w:rPr>
        <w:t xml:space="preserve">="http://camel.apache.org/schema/spring" </w:t>
      </w:r>
      <w:proofErr w:type="spellStart"/>
      <w:r w:rsidRPr="00971F23">
        <w:rPr>
          <w:sz w:val="28"/>
          <w:szCs w:val="28"/>
          <w:lang w:val="en-US"/>
        </w:rPr>
        <w:t>errorHandlerRef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onException</w:t>
      </w:r>
      <w:proofErr w:type="spellEnd"/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44670F">
      <w:pPr>
        <w:spacing w:line="360" w:lineRule="auto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proofErr w:type="gramStart"/>
      <w:r w:rsidR="0044670F">
        <w:rPr>
          <w:sz w:val="28"/>
          <w:szCs w:val="28"/>
          <w:lang w:val="en-US"/>
        </w:rPr>
        <w:t>&lt;!—</w:t>
      </w:r>
      <w:proofErr w:type="gramEnd"/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Handl</w:t>
      </w:r>
      <w:r w:rsidR="0044670F">
        <w:rPr>
          <w:sz w:val="28"/>
          <w:szCs w:val="28"/>
          <w:lang w:val="en-US"/>
        </w:rPr>
        <w:t>ing of</w:t>
      </w:r>
      <w:r w:rsidR="0044670F" w:rsidRPr="00971F23">
        <w:rPr>
          <w:sz w:val="28"/>
          <w:szCs w:val="28"/>
          <w:lang w:val="en-US"/>
        </w:rPr>
        <w:t xml:space="preserve"> EXEPTIONS</w:t>
      </w:r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--&gt;</w:t>
      </w:r>
      <w:r w:rsidRPr="00971F23">
        <w:rPr>
          <w:sz w:val="28"/>
          <w:szCs w:val="28"/>
          <w:lang w:val="en-US"/>
        </w:rPr>
        <w:t xml:space="preserve">       &lt;exception&gt;com.ipetrushin.syncher.request.exceptions.SynchronizeRequestException&lt;/exception&gt;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&lt;exception&gt;</w:t>
      </w:r>
      <w:proofErr w:type="spellStart"/>
      <w:r w:rsidRPr="00971F23">
        <w:rPr>
          <w:sz w:val="28"/>
          <w:szCs w:val="28"/>
          <w:lang w:val="en-US"/>
        </w:rPr>
        <w:t>java.lang.Exception</w:t>
      </w:r>
      <w:proofErr w:type="spellEnd"/>
      <w:r w:rsidRPr="00971F23">
        <w:rPr>
          <w:sz w:val="28"/>
          <w:szCs w:val="28"/>
          <w:lang w:val="en-US"/>
        </w:rPr>
        <w:t>&lt;/exception&gt;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="1"/&gt;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mark this as handled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handled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constant&gt;</w:t>
      </w:r>
      <w:proofErr w:type="gramEnd"/>
      <w:r w:rsidRPr="00971F23">
        <w:rPr>
          <w:sz w:val="28"/>
          <w:szCs w:val="28"/>
          <w:lang w:val="en-US"/>
        </w:rPr>
        <w:t>true&lt;/constant&gt;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&lt;/handled&gt;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let our order service handle this exception--&gt;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</w:t>
      </w:r>
      <w:r w:rsidR="0044670F">
        <w:rPr>
          <w:sz w:val="28"/>
          <w:szCs w:val="28"/>
          <w:lang w:val="en-US"/>
        </w:rPr>
        <w:t>ri</w:t>
      </w:r>
      <w:proofErr w:type="spellEnd"/>
      <w:r w:rsidR="0044670F">
        <w:rPr>
          <w:sz w:val="28"/>
          <w:szCs w:val="28"/>
          <w:lang w:val="en-US"/>
        </w:rPr>
        <w:t>="</w:t>
      </w:r>
      <w:proofErr w:type="spellStart"/>
      <w:r w:rsidR="0044670F">
        <w:rPr>
          <w:sz w:val="28"/>
          <w:szCs w:val="28"/>
          <w:lang w:val="en-US"/>
        </w:rPr>
        <w:t>activemq</w:t>
      </w:r>
      <w:proofErr w:type="gramStart"/>
      <w:r w:rsidR="0044670F">
        <w:rPr>
          <w:sz w:val="28"/>
          <w:szCs w:val="28"/>
          <w:lang w:val="en-US"/>
        </w:rPr>
        <w:t>:output.response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</w:t>
      </w:r>
      <w:proofErr w:type="spellStart"/>
      <w:r w:rsidRPr="00971F23">
        <w:rPr>
          <w:sz w:val="28"/>
          <w:szCs w:val="28"/>
          <w:lang w:val="en-US"/>
        </w:rPr>
        <w:t>onException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integrationRoute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:input.request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</w:t>
      </w:r>
      <w:r w:rsidR="0044670F">
        <w:rPr>
          <w:sz w:val="28"/>
          <w:szCs w:val="28"/>
          <w:lang w:val="en-US"/>
        </w:rPr>
        <w:t>chronizeResumeRequest</w:t>
      </w:r>
      <w:proofErr w:type="spellEnd"/>
      <w:r w:rsidR="0044670F">
        <w:rPr>
          <w:sz w:val="28"/>
          <w:szCs w:val="28"/>
          <w:lang w:val="en-US"/>
        </w:rPr>
        <w:t>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multicast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Pr="00971F23">
        <w:rPr>
          <w:sz w:val="28"/>
          <w:szCs w:val="28"/>
          <w:lang w:val="en-US"/>
        </w:rPr>
        <w:t>resourceName</w:t>
      </w:r>
      <w:proofErr w:type="spellEnd"/>
      <w:r w:rsidRPr="00971F23">
        <w:rPr>
          <w:sz w:val="28"/>
          <w:szCs w:val="28"/>
          <w:lang w:val="en-US"/>
        </w:rPr>
        <w:t xml:space="preserve"> = 'monster.com']&lt;/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</w:t>
      </w:r>
      <w:r w:rsidR="0044670F">
        <w:rPr>
          <w:sz w:val="28"/>
          <w:szCs w:val="28"/>
          <w:lang w:val="en-US"/>
        </w:rPr>
        <w:t>q</w:t>
      </w:r>
      <w:proofErr w:type="gramStart"/>
      <w:r w:rsidR="0044670F">
        <w:rPr>
          <w:sz w:val="28"/>
          <w:szCs w:val="28"/>
          <w:lang w:val="en-US"/>
        </w:rPr>
        <w:t>:monster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 w:rsidR="0044670F">
        <w:rPr>
          <w:sz w:val="28"/>
          <w:szCs w:val="28"/>
          <w:lang w:val="en-US"/>
        </w:rPr>
        <w:t xml:space="preserve">                      &lt;/choice&gt;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="0044670F">
        <w:rPr>
          <w:sz w:val="28"/>
          <w:szCs w:val="28"/>
          <w:lang w:val="en-US"/>
        </w:rPr>
        <w:t>resourceName</w:t>
      </w:r>
      <w:proofErr w:type="spellEnd"/>
      <w:r w:rsidR="0044670F">
        <w:rPr>
          <w:sz w:val="28"/>
          <w:szCs w:val="28"/>
          <w:lang w:val="en-US"/>
        </w:rPr>
        <w:t xml:space="preserve"> = 'hh.ru']&lt;/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:hh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</w:t>
      </w:r>
      <w:proofErr w:type="spellStart"/>
      <w:r w:rsidRPr="00971F23">
        <w:rPr>
          <w:sz w:val="28"/>
          <w:szCs w:val="28"/>
          <w:lang w:val="en-US"/>
        </w:rPr>
        <w:t>jms</w:t>
      </w:r>
      <w:proofErr w:type="spellEnd"/>
      <w:r w:rsidRPr="00971F23">
        <w:rPr>
          <w:sz w:val="28"/>
          <w:szCs w:val="28"/>
          <w:lang w:val="en-US"/>
        </w:rPr>
        <w:t>/output/requests/</w:t>
      </w:r>
      <w:proofErr w:type="spellStart"/>
      <w:r w:rsidRPr="00971F23">
        <w:rPr>
          <w:sz w:val="28"/>
          <w:szCs w:val="28"/>
          <w:lang w:val="en-US"/>
        </w:rPr>
        <w:t>hh</w:t>
      </w:r>
      <w:proofErr w:type="spellEnd"/>
      <w:r w:rsidRPr="00971F23">
        <w:rPr>
          <w:sz w:val="28"/>
          <w:szCs w:val="28"/>
          <w:lang w:val="en-US"/>
        </w:rPr>
        <w:t>/"/&gt;   --&gt;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&lt;/choice&gt;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&lt;/multicast&gt;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&gt;//ns2:requestDeleteResume&lt;/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&lt;log message="request-delete-resume"/&gt;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</w:t>
      </w:r>
      <w:r w:rsidRPr="00387EBB">
        <w:rPr>
          <w:sz w:val="28"/>
          <w:szCs w:val="28"/>
          <w:lang w:val="en-US"/>
        </w:rPr>
        <w:t>&lt;/when&gt;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    &lt;/choice&gt;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&lt;/route&gt;</w:t>
      </w:r>
    </w:p>
    <w:p w:rsidR="0044670F" w:rsidRDefault="0044670F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44670F" w:rsidRDefault="0044670F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dlcRoute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direct</w:t>
      </w:r>
      <w:proofErr w:type="gramStart"/>
      <w:r w:rsidRPr="00971F23">
        <w:rPr>
          <w:sz w:val="28"/>
          <w:szCs w:val="28"/>
          <w:lang w:val="en-US"/>
        </w:rPr>
        <w:t>:deadletter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&lt;log message="File ${file:name} was moved to the dead letter channel"/&gt;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="file:syncher/errors/</w:t>
      </w:r>
      <w:proofErr w:type="spellStart"/>
      <w:r w:rsidRPr="00971F23">
        <w:rPr>
          <w:sz w:val="28"/>
          <w:szCs w:val="28"/>
          <w:lang w:val="en-US"/>
        </w:rPr>
        <w:t>deadletter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</w:t>
      </w:r>
      <w:r w:rsidRPr="00387EBB">
        <w:rPr>
          <w:sz w:val="28"/>
          <w:szCs w:val="28"/>
          <w:lang w:val="en-US"/>
        </w:rPr>
        <w:t>&lt;/route&gt;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&lt;route id="</w:t>
      </w:r>
      <w:proofErr w:type="spellStart"/>
      <w:r w:rsidRPr="00387EBB">
        <w:rPr>
          <w:sz w:val="28"/>
          <w:szCs w:val="28"/>
          <w:lang w:val="en-US"/>
        </w:rPr>
        <w:t>outputRoute</w:t>
      </w:r>
      <w:proofErr w:type="spellEnd"/>
      <w:r w:rsidRPr="00387EBB">
        <w:rPr>
          <w:sz w:val="28"/>
          <w:szCs w:val="28"/>
          <w:lang w:val="en-US"/>
        </w:rPr>
        <w:t>"&gt;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:output.response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synchronizeResumeResponse</w:t>
      </w:r>
      <w:proofErr w:type="spellEnd"/>
      <w:r w:rsidRPr="00971F23">
        <w:rPr>
          <w:sz w:val="28"/>
          <w:szCs w:val="28"/>
          <w:lang w:val="en-US"/>
        </w:rPr>
        <w:t>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'error']&lt;/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activemq:output.response.errors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'report']&lt;/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activemq:output.response.reports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&lt;/choice&gt;</w:t>
      </w:r>
    </w:p>
    <w:p w:rsidR="00971F23" w:rsidRPr="00971F23" w:rsidRDefault="0044670F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&lt;/choice&gt;</w:t>
      </w:r>
    </w:p>
    <w:p w:rsidR="00971F23" w:rsidRPr="00971F23" w:rsidRDefault="0044670F" w:rsidP="00971F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&lt;/route&gt;</w:t>
      </w:r>
    </w:p>
    <w:p w:rsidR="00971F23" w:rsidRPr="00387EBB" w:rsidRDefault="00971F23" w:rsidP="00971F23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</w:t>
      </w: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camelContext</w:t>
      </w:r>
      <w:proofErr w:type="spellEnd"/>
      <w:r w:rsidRPr="00971F23">
        <w:rPr>
          <w:sz w:val="28"/>
          <w:szCs w:val="28"/>
        </w:rPr>
        <w:t>&gt;</w:t>
      </w:r>
    </w:p>
    <w:p w:rsidR="00971F23" w:rsidRPr="00971F23" w:rsidRDefault="00971F23" w:rsidP="00971F23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beans</w:t>
      </w:r>
      <w:proofErr w:type="spellEnd"/>
      <w:r w:rsidRPr="00971F23">
        <w:rPr>
          <w:sz w:val="28"/>
          <w:szCs w:val="28"/>
        </w:rPr>
        <w:t>&gt;</w:t>
      </w:r>
    </w:p>
    <w:p w:rsidR="00971F23" w:rsidRPr="00387EBB" w:rsidRDefault="00971F23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D75876">
      <w:pPr>
        <w:spacing w:line="360" w:lineRule="auto"/>
        <w:jc w:val="both"/>
        <w:rPr>
          <w:sz w:val="28"/>
          <w:szCs w:val="28"/>
        </w:rPr>
      </w:pPr>
    </w:p>
    <w:p w:rsidR="00BC2FDB" w:rsidRDefault="00BC2FDB" w:rsidP="00BC2FDB">
      <w:pPr>
        <w:pStyle w:val="10"/>
        <w:jc w:val="center"/>
        <w:rPr>
          <w:rStyle w:val="af3"/>
          <w:b/>
          <w:szCs w:val="28"/>
        </w:rPr>
      </w:pPr>
      <w:bookmarkStart w:id="315" w:name="_Toc366595019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</w:t>
      </w:r>
      <w:r w:rsidRPr="00BC2FDB">
        <w:rPr>
          <w:rStyle w:val="af3"/>
          <w:b/>
          <w:szCs w:val="28"/>
        </w:rPr>
        <w:t>4</w:t>
      </w:r>
      <w:r w:rsidRPr="00DA7B00">
        <w:rPr>
          <w:rStyle w:val="af3"/>
          <w:b/>
          <w:szCs w:val="28"/>
        </w:rPr>
        <w:t>.</w:t>
      </w:r>
      <w:bookmarkEnd w:id="315"/>
      <w:r w:rsidRPr="00DA7B00">
        <w:rPr>
          <w:rStyle w:val="af3"/>
          <w:b/>
          <w:szCs w:val="28"/>
        </w:rPr>
        <w:t xml:space="preserve"> </w:t>
      </w:r>
    </w:p>
    <w:p w:rsidR="00BC2FDB" w:rsidRPr="00971F23" w:rsidRDefault="00BC2FDB" w:rsidP="00BC2FDB">
      <w:pPr>
        <w:pStyle w:val="10"/>
        <w:jc w:val="center"/>
        <w:rPr>
          <w:rStyle w:val="af3"/>
          <w:b/>
          <w:szCs w:val="28"/>
        </w:rPr>
      </w:pPr>
      <w:bookmarkStart w:id="316" w:name="_Toc366594103"/>
      <w:bookmarkStart w:id="317" w:name="_Toc366595020"/>
      <w:r>
        <w:rPr>
          <w:sz w:val="28"/>
          <w:szCs w:val="28"/>
        </w:rPr>
        <w:t xml:space="preserve">Пример слушателя сообщений для сервиса </w:t>
      </w:r>
      <w:proofErr w:type="spellStart"/>
      <w:r>
        <w:rPr>
          <w:sz w:val="28"/>
          <w:szCs w:val="28"/>
          <w:lang w:val="en-US"/>
        </w:rPr>
        <w:t>HeadHunter</w:t>
      </w:r>
      <w:proofErr w:type="spellEnd"/>
      <w:r w:rsidRPr="00BC2FD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971F23">
        <w:rPr>
          <w:rStyle w:val="af3"/>
          <w:b/>
          <w:szCs w:val="28"/>
        </w:rPr>
        <w:t>.</w:t>
      </w:r>
      <w:bookmarkEnd w:id="316"/>
      <w:bookmarkEnd w:id="317"/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package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com.ipetrushin.syncher.ejb.dispatcher.jmsprovider.mdbeans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com.ipetrushin.syncher.ejb.dispatcher.core.CommonProcessor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com.ipetrushin.syncher.ejb.dispatcher.mappers.impl.HHResumeProfileMapper;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com.ipetrushin.syncher.ejb.dispatcher.transformers.HHTransformer;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com.ipetrushin.syncher.request.jaxb.JaxbUtils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com.ipetrushin.syncher.request.jaxb.entities.SyncherMessageType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javax.annotation.Resource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javax.ejb.ActivationConfigProperty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javax.ejb.MessageDriven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javax.jms.*;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MessageDriven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name</w:t>
      </w:r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activationConfig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destinationType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javax.j</w:t>
      </w:r>
      <w:r>
        <w:rPr>
          <w:sz w:val="28"/>
          <w:szCs w:val="28"/>
          <w:lang w:val="en-US"/>
        </w:rPr>
        <w:t>ms.Queue</w:t>
      </w:r>
      <w:proofErr w:type="spellEnd"/>
      <w:r>
        <w:rPr>
          <w:sz w:val="28"/>
          <w:szCs w:val="28"/>
          <w:lang w:val="en-US"/>
        </w:rPr>
        <w:t>"),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"destination",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hh</w:t>
      </w:r>
      <w:proofErr w:type="spellEnd"/>
      <w:r w:rsidRPr="00BC2FDB">
        <w:rPr>
          <w:sz w:val="28"/>
          <w:szCs w:val="28"/>
          <w:lang w:val="en-US"/>
        </w:rPr>
        <w:t>") // Ext. JNDI Name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)</w:t>
      </w:r>
    </w:p>
    <w:p w:rsid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lastRenderedPageBreak/>
        <w:t>public</w:t>
      </w:r>
      <w:proofErr w:type="gramEnd"/>
      <w:r w:rsidRPr="00BC2FDB">
        <w:rPr>
          <w:sz w:val="28"/>
          <w:szCs w:val="28"/>
          <w:lang w:val="en-US"/>
        </w:rPr>
        <w:t xml:space="preserve"> class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 xml:space="preserve"> implements MessageListener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@Resource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@Resource(</w:t>
      </w:r>
      <w:proofErr w:type="gramEnd"/>
      <w:r w:rsidRPr="00BC2FDB">
        <w:rPr>
          <w:sz w:val="28"/>
          <w:szCs w:val="28"/>
          <w:lang w:val="en-US"/>
        </w:rPr>
        <w:t>name = "</w:t>
      </w:r>
      <w:proofErr w:type="spellStart"/>
      <w:r w:rsidRPr="00BC2FDB">
        <w:rPr>
          <w:sz w:val="28"/>
          <w:szCs w:val="28"/>
          <w:lang w:val="en-US"/>
        </w:rPr>
        <w:t>output.response</w:t>
      </w:r>
      <w:proofErr w:type="spellEnd"/>
      <w:r w:rsidRPr="00BC2FDB">
        <w:rPr>
          <w:sz w:val="28"/>
          <w:szCs w:val="28"/>
          <w:lang w:val="en-US"/>
        </w:rPr>
        <w:t>")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Queue </w:t>
      </w:r>
      <w:proofErr w:type="spellStart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()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@Override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void </w:t>
      </w:r>
      <w:proofErr w:type="spellStart"/>
      <w:r w:rsidRPr="00BC2FDB">
        <w:rPr>
          <w:sz w:val="28"/>
          <w:szCs w:val="28"/>
          <w:lang w:val="en-US"/>
        </w:rPr>
        <w:t>onMessage</w:t>
      </w:r>
      <w:proofErr w:type="spellEnd"/>
      <w:r w:rsidRPr="00BC2FDB">
        <w:rPr>
          <w:sz w:val="28"/>
          <w:szCs w:val="28"/>
          <w:lang w:val="en-US"/>
        </w:rPr>
        <w:t>(Message message)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System.out.println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"*** received message: " + message);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profileMapper</w:t>
      </w:r>
      <w:proofErr w:type="spellEnd"/>
      <w:r w:rsidRPr="00BC2FDB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response = null;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String </w:t>
      </w:r>
      <w:proofErr w:type="spell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>) message;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) </w:t>
      </w:r>
      <w:proofErr w:type="gramStart"/>
      <w:r w:rsidRPr="00BC2FDB">
        <w:rPr>
          <w:sz w:val="28"/>
          <w:szCs w:val="28"/>
          <w:lang w:val="en-US"/>
        </w:rPr>
        <w:t>JaxbUtils.getInstance(</w:t>
      </w:r>
      <w:proofErr w:type="gramEnd"/>
      <w:r w:rsidRPr="00BC2FDB">
        <w:rPr>
          <w:sz w:val="28"/>
          <w:szCs w:val="28"/>
          <w:lang w:val="en-US"/>
        </w:rPr>
        <w:t>).unmarshalStringToObject(textMessage.getText());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 xml:space="preserve"> processor = new </w:t>
      </w:r>
      <w:proofErr w:type="spellStart"/>
      <w:proofErr w:type="gram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 xml:space="preserve">new </w:t>
      </w:r>
      <w:proofErr w:type="spellStart"/>
      <w:r w:rsidRPr="00BC2FDB">
        <w:rPr>
          <w:sz w:val="28"/>
          <w:szCs w:val="28"/>
          <w:lang w:val="en-US"/>
        </w:rPr>
        <w:t>HHTransformer</w:t>
      </w:r>
      <w:proofErr w:type="spellEnd"/>
      <w:r w:rsidRPr="00BC2FDB">
        <w:rPr>
          <w:sz w:val="28"/>
          <w:szCs w:val="28"/>
          <w:lang w:val="en-US"/>
        </w:rPr>
        <w:t xml:space="preserve">(), new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processor.process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buildReportResponse</w:t>
      </w:r>
      <w:proofErr w:type="spellEnd"/>
      <w:r>
        <w:rPr>
          <w:sz w:val="28"/>
          <w:szCs w:val="28"/>
          <w:lang w:val="en-US"/>
        </w:rPr>
        <w:t>(</w:t>
      </w:r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 catch (Exception e)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r w:rsidRPr="00BC2FDB">
        <w:rPr>
          <w:sz w:val="28"/>
          <w:szCs w:val="28"/>
          <w:lang w:val="en-US"/>
        </w:rPr>
        <w:t>JaxbUtils.getInstance().buildErrorResponse(e.getClass().toString(),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),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).</w:t>
      </w:r>
      <w:proofErr w:type="spellStart"/>
      <w:r w:rsidRPr="00BC2FDB">
        <w:rPr>
          <w:sz w:val="28"/>
          <w:szCs w:val="28"/>
          <w:lang w:val="en-US"/>
        </w:rPr>
        <w:t>toString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}finally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try{</w:t>
      </w:r>
      <w:proofErr w:type="gramEnd"/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 =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marshalObjectToString</w:t>
      </w:r>
      <w:proofErr w:type="spellEnd"/>
      <w:r w:rsidRPr="00BC2FDB">
        <w:rPr>
          <w:sz w:val="28"/>
          <w:szCs w:val="28"/>
          <w:lang w:val="en-US"/>
        </w:rPr>
        <w:t>(response);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respond(</w:t>
      </w:r>
      <w:proofErr w:type="spellStart"/>
      <w:proofErr w:type="gramEnd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}catch</w:t>
      </w:r>
      <w:proofErr w:type="gramEnd"/>
      <w:r w:rsidRPr="00BC2FDB">
        <w:rPr>
          <w:sz w:val="28"/>
          <w:szCs w:val="28"/>
          <w:lang w:val="en-US"/>
        </w:rPr>
        <w:t xml:space="preserve"> (Exception ex){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ex.printStackTrace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void respond(String text) throws </w:t>
      </w:r>
      <w:proofErr w:type="spellStart"/>
      <w:r w:rsidRPr="00BC2FDB">
        <w:rPr>
          <w:sz w:val="28"/>
          <w:szCs w:val="28"/>
          <w:lang w:val="en-US"/>
        </w:rPr>
        <w:t>JMSException</w:t>
      </w:r>
      <w:proofErr w:type="spell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Connection </w:t>
      </w:r>
      <w:proofErr w:type="spellStart"/>
      <w:r w:rsidRPr="00BC2FDB">
        <w:rPr>
          <w:sz w:val="28"/>
          <w:szCs w:val="28"/>
          <w:lang w:val="en-US"/>
        </w:rPr>
        <w:t>connection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Session </w:t>
      </w:r>
      <w:proofErr w:type="spellStart"/>
      <w:r w:rsidRPr="00BC2FDB">
        <w:rPr>
          <w:sz w:val="28"/>
          <w:szCs w:val="28"/>
          <w:lang w:val="en-US"/>
        </w:rPr>
        <w:t>session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connection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connectionFactory.createConnection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connection.start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Session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session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connection.createSession</w:t>
      </w:r>
      <w:proofErr w:type="spellEnd"/>
      <w:r w:rsidRPr="00BC2FDB">
        <w:rPr>
          <w:sz w:val="28"/>
          <w:szCs w:val="28"/>
          <w:lang w:val="en-US"/>
        </w:rPr>
        <w:t xml:space="preserve">(false, </w:t>
      </w:r>
      <w:proofErr w:type="spellStart"/>
      <w:r w:rsidRPr="00BC2FDB">
        <w:rPr>
          <w:sz w:val="28"/>
          <w:szCs w:val="28"/>
          <w:lang w:val="en-US"/>
        </w:rPr>
        <w:t>Session.AUTO_ACKNOWLEDGE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from the Session to the Topic or Queue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producer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session.createProducer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producer.setDeliveryMode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DeliveryMode.PERSISTENT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Create</w:t>
      </w:r>
      <w:proofErr w:type="gramEnd"/>
      <w:r w:rsidRPr="00BC2FDB">
        <w:rPr>
          <w:sz w:val="28"/>
          <w:szCs w:val="28"/>
          <w:lang w:val="en-US"/>
        </w:rPr>
        <w:t xml:space="preserve"> a message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message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session.createTextMessage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text);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Tell</w:t>
      </w:r>
      <w:proofErr w:type="gramEnd"/>
      <w:r w:rsidRPr="00BC2FDB">
        <w:rPr>
          <w:sz w:val="28"/>
          <w:szCs w:val="28"/>
          <w:lang w:val="en-US"/>
        </w:rPr>
        <w:t xml:space="preserve"> the producer to send the message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producer.send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message);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 finally {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Clean</w:t>
      </w:r>
      <w:proofErr w:type="gramEnd"/>
      <w:r w:rsidRPr="00BC2FDB">
        <w:rPr>
          <w:sz w:val="28"/>
          <w:szCs w:val="28"/>
          <w:lang w:val="en-US"/>
        </w:rPr>
        <w:t xml:space="preserve"> up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(session != null) </w:t>
      </w:r>
      <w:proofErr w:type="spellStart"/>
      <w:r w:rsidRPr="00BC2FDB">
        <w:rPr>
          <w:sz w:val="28"/>
          <w:szCs w:val="28"/>
          <w:lang w:val="en-US"/>
        </w:rPr>
        <w:t>session.close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(connection != null) </w:t>
      </w:r>
      <w:proofErr w:type="spellStart"/>
      <w:r w:rsidRPr="00BC2FDB">
        <w:rPr>
          <w:sz w:val="28"/>
          <w:szCs w:val="28"/>
          <w:lang w:val="en-US"/>
        </w:rPr>
        <w:t>connection.close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44670F" w:rsidRPr="0044670F" w:rsidRDefault="00BC2FDB" w:rsidP="00BC2FDB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}</w:t>
      </w:r>
    </w:p>
    <w:sectPr w:rsidR="0044670F" w:rsidRPr="0044670F" w:rsidSect="00127FDE">
      <w:footerReference w:type="even" r:id="rId37"/>
      <w:footerReference w:type="default" r:id="rId38"/>
      <w:footnotePr>
        <w:pos w:val="beneathText"/>
      </w:footnotePr>
      <w:type w:val="continuous"/>
      <w:pgSz w:w="11905" w:h="16837"/>
      <w:pgMar w:top="1134" w:right="1375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1248" w:rsidRDefault="00AE1248">
      <w:r>
        <w:separator/>
      </w:r>
    </w:p>
    <w:p w:rsidR="00AE1248" w:rsidRDefault="00AE1248"/>
  </w:endnote>
  <w:endnote w:type="continuationSeparator" w:id="0">
    <w:p w:rsidR="00AE1248" w:rsidRDefault="00AE1248">
      <w:r>
        <w:continuationSeparator/>
      </w:r>
    </w:p>
    <w:p w:rsidR="00AE1248" w:rsidRDefault="00AE124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7EBB" w:rsidRDefault="00387EBB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87EBB" w:rsidRDefault="00387EBB"/>
  <w:p w:rsidR="00387EBB" w:rsidRDefault="00387EBB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7EBB" w:rsidRDefault="00387EBB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74C8B">
      <w:rPr>
        <w:rStyle w:val="a5"/>
        <w:noProof/>
      </w:rPr>
      <w:t>6</w:t>
    </w:r>
    <w:r>
      <w:rPr>
        <w:rStyle w:val="a5"/>
      </w:rPr>
      <w:fldChar w:fldCharType="end"/>
    </w:r>
  </w:p>
  <w:p w:rsidR="00387EBB" w:rsidRDefault="00387EBB"/>
  <w:p w:rsidR="00387EBB" w:rsidRDefault="00387EB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1248" w:rsidRDefault="00AE1248">
      <w:r>
        <w:separator/>
      </w:r>
    </w:p>
    <w:p w:rsidR="00AE1248" w:rsidRDefault="00AE1248"/>
  </w:footnote>
  <w:footnote w:type="continuationSeparator" w:id="0">
    <w:p w:rsidR="00AE1248" w:rsidRDefault="00AE1248">
      <w:r>
        <w:continuationSeparator/>
      </w:r>
    </w:p>
    <w:p w:rsidR="00AE1248" w:rsidRDefault="00AE1248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name w:val="WW8Num19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72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9360" w:hanging="2160"/>
      </w:pPr>
    </w:lvl>
  </w:abstractNum>
  <w:abstractNum w:abstractNumId="17">
    <w:nsid w:val="00000013"/>
    <w:multiLevelType w:val="multi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8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5"/>
    <w:multiLevelType w:val="multi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1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9"/>
    <w:multiLevelType w:val="multilevel"/>
    <w:tmpl w:val="00000019"/>
    <w:name w:val="WW8Num40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</w:lvl>
  </w:abstractNum>
  <w:abstractNum w:abstractNumId="23">
    <w:nsid w:val="0000001A"/>
    <w:multiLevelType w:val="singleLevel"/>
    <w:tmpl w:val="0000001A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5D1921"/>
    <w:multiLevelType w:val="hybridMultilevel"/>
    <w:tmpl w:val="81CE397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01C75461"/>
    <w:multiLevelType w:val="hybridMultilevel"/>
    <w:tmpl w:val="A372CF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036029F8"/>
    <w:multiLevelType w:val="hybridMultilevel"/>
    <w:tmpl w:val="B8AC5488"/>
    <w:name w:val="WW8Num110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7">
    <w:nsid w:val="072C5965"/>
    <w:multiLevelType w:val="hybridMultilevel"/>
    <w:tmpl w:val="61EE4E0A"/>
    <w:lvl w:ilvl="0" w:tplc="04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8">
    <w:nsid w:val="0DB629F1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7C048E"/>
    <w:multiLevelType w:val="hybridMultilevel"/>
    <w:tmpl w:val="E8B87A3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158B214C"/>
    <w:multiLevelType w:val="hybridMultilevel"/>
    <w:tmpl w:val="48CC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29648D"/>
    <w:multiLevelType w:val="hybridMultilevel"/>
    <w:tmpl w:val="8D9ADF5E"/>
    <w:lvl w:ilvl="0" w:tplc="040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32">
    <w:nsid w:val="279F3BD0"/>
    <w:multiLevelType w:val="hybridMultilevel"/>
    <w:tmpl w:val="CA20C6A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>
    <w:nsid w:val="2B08115F"/>
    <w:multiLevelType w:val="multilevel"/>
    <w:tmpl w:val="13A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CCB1CA9"/>
    <w:multiLevelType w:val="hybridMultilevel"/>
    <w:tmpl w:val="8A08F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3493E6F"/>
    <w:multiLevelType w:val="hybridMultilevel"/>
    <w:tmpl w:val="BFB4CC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>
    <w:nsid w:val="33ED500D"/>
    <w:multiLevelType w:val="hybridMultilevel"/>
    <w:tmpl w:val="9D2870A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>
    <w:nsid w:val="3DAD4CE2"/>
    <w:multiLevelType w:val="hybridMultilevel"/>
    <w:tmpl w:val="5D6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22121EC"/>
    <w:multiLevelType w:val="hybridMultilevel"/>
    <w:tmpl w:val="F986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3013B10"/>
    <w:multiLevelType w:val="hybridMultilevel"/>
    <w:tmpl w:val="6C70797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0">
    <w:nsid w:val="4454100B"/>
    <w:multiLevelType w:val="hybridMultilevel"/>
    <w:tmpl w:val="660E942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1">
    <w:nsid w:val="4F8C6E57"/>
    <w:multiLevelType w:val="multilevel"/>
    <w:tmpl w:val="1C44E5A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11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a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>
    <w:nsid w:val="50CB3044"/>
    <w:multiLevelType w:val="multilevel"/>
    <w:tmpl w:val="B8B8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51B97067"/>
    <w:multiLevelType w:val="multilevel"/>
    <w:tmpl w:val="F14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566C4259"/>
    <w:multiLevelType w:val="hybridMultilevel"/>
    <w:tmpl w:val="4AC6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5766FE7"/>
    <w:multiLevelType w:val="hybridMultilevel"/>
    <w:tmpl w:val="811C8A2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6">
    <w:nsid w:val="7A4F7BEB"/>
    <w:multiLevelType w:val="hybridMultilevel"/>
    <w:tmpl w:val="8026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99029D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>
    <w:nsid w:val="7E1F3C6A"/>
    <w:multiLevelType w:val="hybridMultilevel"/>
    <w:tmpl w:val="E42C15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9">
    <w:nsid w:val="7F330BDB"/>
    <w:multiLevelType w:val="hybridMultilevel"/>
    <w:tmpl w:val="0FE40388"/>
    <w:lvl w:ilvl="0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44"/>
  </w:num>
  <w:num w:numId="3">
    <w:abstractNumId w:val="46"/>
  </w:num>
  <w:num w:numId="4">
    <w:abstractNumId w:val="34"/>
  </w:num>
  <w:num w:numId="5">
    <w:abstractNumId w:val="33"/>
  </w:num>
  <w:num w:numId="6">
    <w:abstractNumId w:val="29"/>
  </w:num>
  <w:num w:numId="7">
    <w:abstractNumId w:val="43"/>
  </w:num>
  <w:num w:numId="8">
    <w:abstractNumId w:val="38"/>
  </w:num>
  <w:num w:numId="9">
    <w:abstractNumId w:val="42"/>
  </w:num>
  <w:num w:numId="10">
    <w:abstractNumId w:val="39"/>
  </w:num>
  <w:num w:numId="11">
    <w:abstractNumId w:val="30"/>
  </w:num>
  <w:num w:numId="12">
    <w:abstractNumId w:val="37"/>
  </w:num>
  <w:num w:numId="13">
    <w:abstractNumId w:val="28"/>
  </w:num>
  <w:num w:numId="14">
    <w:abstractNumId w:val="35"/>
  </w:num>
  <w:num w:numId="15">
    <w:abstractNumId w:val="31"/>
  </w:num>
  <w:num w:numId="16">
    <w:abstractNumId w:val="32"/>
  </w:num>
  <w:num w:numId="17">
    <w:abstractNumId w:val="45"/>
  </w:num>
  <w:num w:numId="18">
    <w:abstractNumId w:val="49"/>
  </w:num>
  <w:num w:numId="19">
    <w:abstractNumId w:val="36"/>
  </w:num>
  <w:num w:numId="20">
    <w:abstractNumId w:val="48"/>
  </w:num>
  <w:num w:numId="21">
    <w:abstractNumId w:val="47"/>
  </w:num>
  <w:num w:numId="22">
    <w:abstractNumId w:val="25"/>
  </w:num>
  <w:num w:numId="23">
    <w:abstractNumId w:val="27"/>
  </w:num>
  <w:num w:numId="24">
    <w:abstractNumId w:val="24"/>
  </w:num>
  <w:num w:numId="25">
    <w:abstractNumId w:val="40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stylePaneFormatFilter w:val="3F01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9698"/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05C39"/>
    <w:rsid w:val="00000416"/>
    <w:rsid w:val="00000C5B"/>
    <w:rsid w:val="00002210"/>
    <w:rsid w:val="00006A7F"/>
    <w:rsid w:val="000117FE"/>
    <w:rsid w:val="00011D5D"/>
    <w:rsid w:val="0001430A"/>
    <w:rsid w:val="00014F96"/>
    <w:rsid w:val="00016B12"/>
    <w:rsid w:val="00017636"/>
    <w:rsid w:val="00021572"/>
    <w:rsid w:val="00026EB6"/>
    <w:rsid w:val="00027FEE"/>
    <w:rsid w:val="0003341D"/>
    <w:rsid w:val="00033A17"/>
    <w:rsid w:val="000355C9"/>
    <w:rsid w:val="00035E0B"/>
    <w:rsid w:val="0003602D"/>
    <w:rsid w:val="000370A9"/>
    <w:rsid w:val="00042A6E"/>
    <w:rsid w:val="00043707"/>
    <w:rsid w:val="00043AB9"/>
    <w:rsid w:val="00063341"/>
    <w:rsid w:val="00064B34"/>
    <w:rsid w:val="000659C1"/>
    <w:rsid w:val="00070676"/>
    <w:rsid w:val="00073449"/>
    <w:rsid w:val="00080216"/>
    <w:rsid w:val="000818EE"/>
    <w:rsid w:val="00085F8B"/>
    <w:rsid w:val="00092189"/>
    <w:rsid w:val="0009338A"/>
    <w:rsid w:val="00095C14"/>
    <w:rsid w:val="000A3022"/>
    <w:rsid w:val="000A52C6"/>
    <w:rsid w:val="000A6D62"/>
    <w:rsid w:val="000B0794"/>
    <w:rsid w:val="000B0859"/>
    <w:rsid w:val="000B0CF4"/>
    <w:rsid w:val="000B1B53"/>
    <w:rsid w:val="000B29F1"/>
    <w:rsid w:val="000B3E87"/>
    <w:rsid w:val="000B5715"/>
    <w:rsid w:val="000C2F9A"/>
    <w:rsid w:val="000C471E"/>
    <w:rsid w:val="000D5754"/>
    <w:rsid w:val="000D58EF"/>
    <w:rsid w:val="000D64D4"/>
    <w:rsid w:val="000D7329"/>
    <w:rsid w:val="000D7878"/>
    <w:rsid w:val="000D7B3B"/>
    <w:rsid w:val="000E0E4F"/>
    <w:rsid w:val="000E1734"/>
    <w:rsid w:val="000E225D"/>
    <w:rsid w:val="000E4660"/>
    <w:rsid w:val="000E47AC"/>
    <w:rsid w:val="000E61C9"/>
    <w:rsid w:val="000E729B"/>
    <w:rsid w:val="000F0C03"/>
    <w:rsid w:val="000F213B"/>
    <w:rsid w:val="000F42C8"/>
    <w:rsid w:val="000F4F9D"/>
    <w:rsid w:val="000F58C0"/>
    <w:rsid w:val="000F6677"/>
    <w:rsid w:val="000F695D"/>
    <w:rsid w:val="00101D9F"/>
    <w:rsid w:val="00104488"/>
    <w:rsid w:val="00106EB4"/>
    <w:rsid w:val="00113F75"/>
    <w:rsid w:val="00122AB2"/>
    <w:rsid w:val="00127FDE"/>
    <w:rsid w:val="00136C37"/>
    <w:rsid w:val="00141C52"/>
    <w:rsid w:val="001421A0"/>
    <w:rsid w:val="0014221E"/>
    <w:rsid w:val="00142838"/>
    <w:rsid w:val="00142A09"/>
    <w:rsid w:val="001470FC"/>
    <w:rsid w:val="00160185"/>
    <w:rsid w:val="00163545"/>
    <w:rsid w:val="001660FF"/>
    <w:rsid w:val="00170BF5"/>
    <w:rsid w:val="00174717"/>
    <w:rsid w:val="00174B66"/>
    <w:rsid w:val="0018406D"/>
    <w:rsid w:val="00184F6E"/>
    <w:rsid w:val="00185956"/>
    <w:rsid w:val="00190913"/>
    <w:rsid w:val="001A13E3"/>
    <w:rsid w:val="001A4A66"/>
    <w:rsid w:val="001A4C8F"/>
    <w:rsid w:val="001A4EA3"/>
    <w:rsid w:val="001A52C9"/>
    <w:rsid w:val="001A5A89"/>
    <w:rsid w:val="001A6ECA"/>
    <w:rsid w:val="001B2930"/>
    <w:rsid w:val="001B3B6A"/>
    <w:rsid w:val="001B745F"/>
    <w:rsid w:val="001C6E12"/>
    <w:rsid w:val="001C7C8F"/>
    <w:rsid w:val="001D3ACC"/>
    <w:rsid w:val="001D5020"/>
    <w:rsid w:val="001D5657"/>
    <w:rsid w:val="001D626E"/>
    <w:rsid w:val="001E1D1C"/>
    <w:rsid w:val="001E384A"/>
    <w:rsid w:val="001E450D"/>
    <w:rsid w:val="001F03AF"/>
    <w:rsid w:val="001F2643"/>
    <w:rsid w:val="001F44EC"/>
    <w:rsid w:val="001F76B5"/>
    <w:rsid w:val="0020337A"/>
    <w:rsid w:val="002051D8"/>
    <w:rsid w:val="00205C39"/>
    <w:rsid w:val="00212788"/>
    <w:rsid w:val="002209AD"/>
    <w:rsid w:val="00227EC3"/>
    <w:rsid w:val="00232F55"/>
    <w:rsid w:val="0024079F"/>
    <w:rsid w:val="00240FFF"/>
    <w:rsid w:val="00241017"/>
    <w:rsid w:val="00241596"/>
    <w:rsid w:val="0024390D"/>
    <w:rsid w:val="00246B91"/>
    <w:rsid w:val="0024706C"/>
    <w:rsid w:val="00256FFB"/>
    <w:rsid w:val="002578E2"/>
    <w:rsid w:val="002611E5"/>
    <w:rsid w:val="00262DF0"/>
    <w:rsid w:val="00263A46"/>
    <w:rsid w:val="0026429C"/>
    <w:rsid w:val="00264C99"/>
    <w:rsid w:val="00265673"/>
    <w:rsid w:val="00273D09"/>
    <w:rsid w:val="00273F5D"/>
    <w:rsid w:val="002849F3"/>
    <w:rsid w:val="002866D0"/>
    <w:rsid w:val="00291EE2"/>
    <w:rsid w:val="00292FDA"/>
    <w:rsid w:val="00294212"/>
    <w:rsid w:val="002961CC"/>
    <w:rsid w:val="002A2968"/>
    <w:rsid w:val="002A2E0B"/>
    <w:rsid w:val="002B0F69"/>
    <w:rsid w:val="002B1094"/>
    <w:rsid w:val="002B3ECD"/>
    <w:rsid w:val="002B5D9A"/>
    <w:rsid w:val="002B61AC"/>
    <w:rsid w:val="002B62F9"/>
    <w:rsid w:val="002C3E6E"/>
    <w:rsid w:val="002C6881"/>
    <w:rsid w:val="002C6A2A"/>
    <w:rsid w:val="002D53EF"/>
    <w:rsid w:val="002D6A97"/>
    <w:rsid w:val="002E0413"/>
    <w:rsid w:val="002E5BD1"/>
    <w:rsid w:val="002E7014"/>
    <w:rsid w:val="002E7191"/>
    <w:rsid w:val="002F0DCE"/>
    <w:rsid w:val="002F1626"/>
    <w:rsid w:val="002F1744"/>
    <w:rsid w:val="002F2414"/>
    <w:rsid w:val="00301890"/>
    <w:rsid w:val="00301CF1"/>
    <w:rsid w:val="003022C6"/>
    <w:rsid w:val="00303034"/>
    <w:rsid w:val="00306F97"/>
    <w:rsid w:val="003100F0"/>
    <w:rsid w:val="00315144"/>
    <w:rsid w:val="003247EA"/>
    <w:rsid w:val="00326A6A"/>
    <w:rsid w:val="00327AB5"/>
    <w:rsid w:val="00337A79"/>
    <w:rsid w:val="00344C0D"/>
    <w:rsid w:val="00347467"/>
    <w:rsid w:val="00347585"/>
    <w:rsid w:val="00347E7B"/>
    <w:rsid w:val="00350E3A"/>
    <w:rsid w:val="0035118B"/>
    <w:rsid w:val="0035228E"/>
    <w:rsid w:val="00356A34"/>
    <w:rsid w:val="00362761"/>
    <w:rsid w:val="00363074"/>
    <w:rsid w:val="00383EC6"/>
    <w:rsid w:val="00383F70"/>
    <w:rsid w:val="0038651A"/>
    <w:rsid w:val="00386D96"/>
    <w:rsid w:val="00386F93"/>
    <w:rsid w:val="00387EBB"/>
    <w:rsid w:val="00391959"/>
    <w:rsid w:val="003923A4"/>
    <w:rsid w:val="003941A6"/>
    <w:rsid w:val="00395483"/>
    <w:rsid w:val="00395DAB"/>
    <w:rsid w:val="003979ED"/>
    <w:rsid w:val="003A06BA"/>
    <w:rsid w:val="003A7DF9"/>
    <w:rsid w:val="003B0E6B"/>
    <w:rsid w:val="003B1CCA"/>
    <w:rsid w:val="003B2207"/>
    <w:rsid w:val="003B2807"/>
    <w:rsid w:val="003B4B1A"/>
    <w:rsid w:val="003B5422"/>
    <w:rsid w:val="003B7D15"/>
    <w:rsid w:val="003C2A03"/>
    <w:rsid w:val="003C3236"/>
    <w:rsid w:val="003C4A5B"/>
    <w:rsid w:val="003C4BF3"/>
    <w:rsid w:val="003D08E5"/>
    <w:rsid w:val="003D50AB"/>
    <w:rsid w:val="003D6063"/>
    <w:rsid w:val="003E50C6"/>
    <w:rsid w:val="003E7EF6"/>
    <w:rsid w:val="003F3B06"/>
    <w:rsid w:val="00400993"/>
    <w:rsid w:val="00403390"/>
    <w:rsid w:val="00405092"/>
    <w:rsid w:val="004057B5"/>
    <w:rsid w:val="00410D1F"/>
    <w:rsid w:val="004111C4"/>
    <w:rsid w:val="004170DB"/>
    <w:rsid w:val="00420352"/>
    <w:rsid w:val="0042068B"/>
    <w:rsid w:val="00422C41"/>
    <w:rsid w:val="00425E42"/>
    <w:rsid w:val="00427A9E"/>
    <w:rsid w:val="004350D5"/>
    <w:rsid w:val="0043786F"/>
    <w:rsid w:val="00437FBB"/>
    <w:rsid w:val="004423B8"/>
    <w:rsid w:val="004429C0"/>
    <w:rsid w:val="0044670F"/>
    <w:rsid w:val="00451ACF"/>
    <w:rsid w:val="00451B67"/>
    <w:rsid w:val="0045384D"/>
    <w:rsid w:val="00453B32"/>
    <w:rsid w:val="00453FFB"/>
    <w:rsid w:val="004553D3"/>
    <w:rsid w:val="00456163"/>
    <w:rsid w:val="0045700F"/>
    <w:rsid w:val="004576F6"/>
    <w:rsid w:val="00457994"/>
    <w:rsid w:val="00457E32"/>
    <w:rsid w:val="00464846"/>
    <w:rsid w:val="00465A71"/>
    <w:rsid w:val="00467A37"/>
    <w:rsid w:val="0047050B"/>
    <w:rsid w:val="00471311"/>
    <w:rsid w:val="0047306A"/>
    <w:rsid w:val="00480505"/>
    <w:rsid w:val="004816A8"/>
    <w:rsid w:val="00483BDF"/>
    <w:rsid w:val="004841C8"/>
    <w:rsid w:val="004935FB"/>
    <w:rsid w:val="004A0499"/>
    <w:rsid w:val="004A63ED"/>
    <w:rsid w:val="004B03DF"/>
    <w:rsid w:val="004B11BA"/>
    <w:rsid w:val="004B685F"/>
    <w:rsid w:val="004C009A"/>
    <w:rsid w:val="004C1356"/>
    <w:rsid w:val="004C76AD"/>
    <w:rsid w:val="004D23AF"/>
    <w:rsid w:val="004D2666"/>
    <w:rsid w:val="004E2C59"/>
    <w:rsid w:val="004E3C12"/>
    <w:rsid w:val="004E41AA"/>
    <w:rsid w:val="004E57B7"/>
    <w:rsid w:val="004E61C5"/>
    <w:rsid w:val="004F25FC"/>
    <w:rsid w:val="00501848"/>
    <w:rsid w:val="00502818"/>
    <w:rsid w:val="00502C1B"/>
    <w:rsid w:val="00505187"/>
    <w:rsid w:val="00505442"/>
    <w:rsid w:val="005065E6"/>
    <w:rsid w:val="0050797F"/>
    <w:rsid w:val="0051460B"/>
    <w:rsid w:val="00514F2F"/>
    <w:rsid w:val="0052458D"/>
    <w:rsid w:val="00524D0B"/>
    <w:rsid w:val="0052574A"/>
    <w:rsid w:val="0053047C"/>
    <w:rsid w:val="00531887"/>
    <w:rsid w:val="00532454"/>
    <w:rsid w:val="0053786E"/>
    <w:rsid w:val="00546153"/>
    <w:rsid w:val="00553003"/>
    <w:rsid w:val="005564B1"/>
    <w:rsid w:val="00556663"/>
    <w:rsid w:val="00556AAC"/>
    <w:rsid w:val="00557685"/>
    <w:rsid w:val="005607F0"/>
    <w:rsid w:val="00560DAC"/>
    <w:rsid w:val="00562E01"/>
    <w:rsid w:val="00563E0F"/>
    <w:rsid w:val="00565D82"/>
    <w:rsid w:val="00567253"/>
    <w:rsid w:val="00571AB6"/>
    <w:rsid w:val="00572019"/>
    <w:rsid w:val="00573E63"/>
    <w:rsid w:val="005745FC"/>
    <w:rsid w:val="005746FD"/>
    <w:rsid w:val="00574B20"/>
    <w:rsid w:val="0057597D"/>
    <w:rsid w:val="00577959"/>
    <w:rsid w:val="00583F20"/>
    <w:rsid w:val="00585BA7"/>
    <w:rsid w:val="00594E9F"/>
    <w:rsid w:val="005A0742"/>
    <w:rsid w:val="005A0757"/>
    <w:rsid w:val="005A234A"/>
    <w:rsid w:val="005A2A5C"/>
    <w:rsid w:val="005A4F66"/>
    <w:rsid w:val="005A6767"/>
    <w:rsid w:val="005A72C5"/>
    <w:rsid w:val="005B0DD4"/>
    <w:rsid w:val="005B2E74"/>
    <w:rsid w:val="005C1B64"/>
    <w:rsid w:val="005C1CB5"/>
    <w:rsid w:val="005C3D1E"/>
    <w:rsid w:val="005C4C2E"/>
    <w:rsid w:val="005D2BDC"/>
    <w:rsid w:val="005D2CC1"/>
    <w:rsid w:val="005E094E"/>
    <w:rsid w:val="005E3D36"/>
    <w:rsid w:val="005F2389"/>
    <w:rsid w:val="005F4721"/>
    <w:rsid w:val="005F61A7"/>
    <w:rsid w:val="006009CE"/>
    <w:rsid w:val="006018F1"/>
    <w:rsid w:val="00602A57"/>
    <w:rsid w:val="006033D0"/>
    <w:rsid w:val="00610B6F"/>
    <w:rsid w:val="00612CDF"/>
    <w:rsid w:val="00617668"/>
    <w:rsid w:val="006200ED"/>
    <w:rsid w:val="00620EC2"/>
    <w:rsid w:val="006214AA"/>
    <w:rsid w:val="0062522C"/>
    <w:rsid w:val="00635006"/>
    <w:rsid w:val="00642AEB"/>
    <w:rsid w:val="0064631B"/>
    <w:rsid w:val="00646806"/>
    <w:rsid w:val="00660570"/>
    <w:rsid w:val="00661C70"/>
    <w:rsid w:val="006620B4"/>
    <w:rsid w:val="00665A15"/>
    <w:rsid w:val="00670BF0"/>
    <w:rsid w:val="00670C67"/>
    <w:rsid w:val="0067374C"/>
    <w:rsid w:val="006744E7"/>
    <w:rsid w:val="006757F0"/>
    <w:rsid w:val="00681B76"/>
    <w:rsid w:val="00683288"/>
    <w:rsid w:val="00684240"/>
    <w:rsid w:val="00692526"/>
    <w:rsid w:val="00692996"/>
    <w:rsid w:val="00696B23"/>
    <w:rsid w:val="006A2B7E"/>
    <w:rsid w:val="006A2DFD"/>
    <w:rsid w:val="006A6EC1"/>
    <w:rsid w:val="006B53B1"/>
    <w:rsid w:val="006B5E39"/>
    <w:rsid w:val="006C0216"/>
    <w:rsid w:val="006C6FF7"/>
    <w:rsid w:val="006C7CA7"/>
    <w:rsid w:val="006D2A38"/>
    <w:rsid w:val="006D3D2F"/>
    <w:rsid w:val="006E0DE8"/>
    <w:rsid w:val="006E206F"/>
    <w:rsid w:val="006E2667"/>
    <w:rsid w:val="006E36E3"/>
    <w:rsid w:val="006E6C34"/>
    <w:rsid w:val="006E7D53"/>
    <w:rsid w:val="006F0668"/>
    <w:rsid w:val="006F1578"/>
    <w:rsid w:val="006F1BD0"/>
    <w:rsid w:val="006F431A"/>
    <w:rsid w:val="006F5D61"/>
    <w:rsid w:val="006F5E86"/>
    <w:rsid w:val="006F7559"/>
    <w:rsid w:val="00702472"/>
    <w:rsid w:val="00705527"/>
    <w:rsid w:val="007075C2"/>
    <w:rsid w:val="00707E4E"/>
    <w:rsid w:val="0071092D"/>
    <w:rsid w:val="00712D0A"/>
    <w:rsid w:val="00723342"/>
    <w:rsid w:val="0072571F"/>
    <w:rsid w:val="00725932"/>
    <w:rsid w:val="00727038"/>
    <w:rsid w:val="00733AD2"/>
    <w:rsid w:val="00733C63"/>
    <w:rsid w:val="00734894"/>
    <w:rsid w:val="007350DB"/>
    <w:rsid w:val="007365A6"/>
    <w:rsid w:val="00736EEC"/>
    <w:rsid w:val="00737A88"/>
    <w:rsid w:val="00741167"/>
    <w:rsid w:val="00741409"/>
    <w:rsid w:val="00741599"/>
    <w:rsid w:val="00741A23"/>
    <w:rsid w:val="0074235D"/>
    <w:rsid w:val="00742CDB"/>
    <w:rsid w:val="007436F0"/>
    <w:rsid w:val="00745372"/>
    <w:rsid w:val="00753DDE"/>
    <w:rsid w:val="00755378"/>
    <w:rsid w:val="0075552B"/>
    <w:rsid w:val="00755874"/>
    <w:rsid w:val="007604AF"/>
    <w:rsid w:val="007739CB"/>
    <w:rsid w:val="007742C7"/>
    <w:rsid w:val="00775040"/>
    <w:rsid w:val="0077504E"/>
    <w:rsid w:val="007803ED"/>
    <w:rsid w:val="00781ADA"/>
    <w:rsid w:val="00785FDD"/>
    <w:rsid w:val="007868F4"/>
    <w:rsid w:val="007905B8"/>
    <w:rsid w:val="00792B2A"/>
    <w:rsid w:val="007A07C7"/>
    <w:rsid w:val="007A10C9"/>
    <w:rsid w:val="007A1EF9"/>
    <w:rsid w:val="007A2CDA"/>
    <w:rsid w:val="007A36C0"/>
    <w:rsid w:val="007A3826"/>
    <w:rsid w:val="007B0365"/>
    <w:rsid w:val="007B09E4"/>
    <w:rsid w:val="007B0AB4"/>
    <w:rsid w:val="007B2D20"/>
    <w:rsid w:val="007B4458"/>
    <w:rsid w:val="007B4BFD"/>
    <w:rsid w:val="007B5DB2"/>
    <w:rsid w:val="007B7AA9"/>
    <w:rsid w:val="007B7BAA"/>
    <w:rsid w:val="007C3B28"/>
    <w:rsid w:val="007C5C51"/>
    <w:rsid w:val="007C5DD3"/>
    <w:rsid w:val="007D2804"/>
    <w:rsid w:val="007D45D2"/>
    <w:rsid w:val="007D6641"/>
    <w:rsid w:val="007E159F"/>
    <w:rsid w:val="007E27F0"/>
    <w:rsid w:val="007E613B"/>
    <w:rsid w:val="007E6902"/>
    <w:rsid w:val="007F45B7"/>
    <w:rsid w:val="008014DF"/>
    <w:rsid w:val="00802CD2"/>
    <w:rsid w:val="0080351E"/>
    <w:rsid w:val="008054AB"/>
    <w:rsid w:val="00805B59"/>
    <w:rsid w:val="008063E6"/>
    <w:rsid w:val="00810C54"/>
    <w:rsid w:val="00810CB4"/>
    <w:rsid w:val="008120EA"/>
    <w:rsid w:val="00820820"/>
    <w:rsid w:val="00822DD8"/>
    <w:rsid w:val="00823002"/>
    <w:rsid w:val="00824125"/>
    <w:rsid w:val="00827EC8"/>
    <w:rsid w:val="00830795"/>
    <w:rsid w:val="00830946"/>
    <w:rsid w:val="00830C73"/>
    <w:rsid w:val="0083409F"/>
    <w:rsid w:val="00835735"/>
    <w:rsid w:val="0083645B"/>
    <w:rsid w:val="00842AF4"/>
    <w:rsid w:val="00842B2B"/>
    <w:rsid w:val="00844254"/>
    <w:rsid w:val="00844BBB"/>
    <w:rsid w:val="00845F85"/>
    <w:rsid w:val="00845FAF"/>
    <w:rsid w:val="00853AEC"/>
    <w:rsid w:val="00857EE0"/>
    <w:rsid w:val="00861CCD"/>
    <w:rsid w:val="008668C1"/>
    <w:rsid w:val="00871CAA"/>
    <w:rsid w:val="00873519"/>
    <w:rsid w:val="00892386"/>
    <w:rsid w:val="00897691"/>
    <w:rsid w:val="00897927"/>
    <w:rsid w:val="008A1348"/>
    <w:rsid w:val="008A32ED"/>
    <w:rsid w:val="008A3663"/>
    <w:rsid w:val="008A4BAB"/>
    <w:rsid w:val="008B1231"/>
    <w:rsid w:val="008B43EB"/>
    <w:rsid w:val="008B5568"/>
    <w:rsid w:val="008C0DC9"/>
    <w:rsid w:val="008C11B3"/>
    <w:rsid w:val="008C3A9A"/>
    <w:rsid w:val="008C3CEE"/>
    <w:rsid w:val="008D0EFE"/>
    <w:rsid w:val="008D26D6"/>
    <w:rsid w:val="008D39FD"/>
    <w:rsid w:val="008D73FE"/>
    <w:rsid w:val="008E2781"/>
    <w:rsid w:val="008E6E99"/>
    <w:rsid w:val="008F13C2"/>
    <w:rsid w:val="008F3DCD"/>
    <w:rsid w:val="008F75F5"/>
    <w:rsid w:val="008F7990"/>
    <w:rsid w:val="0090049D"/>
    <w:rsid w:val="00900611"/>
    <w:rsid w:val="0090078A"/>
    <w:rsid w:val="00902C92"/>
    <w:rsid w:val="00902D21"/>
    <w:rsid w:val="00904991"/>
    <w:rsid w:val="00906C15"/>
    <w:rsid w:val="00907A21"/>
    <w:rsid w:val="00914B03"/>
    <w:rsid w:val="009165FD"/>
    <w:rsid w:val="00920636"/>
    <w:rsid w:val="00923F38"/>
    <w:rsid w:val="009255CA"/>
    <w:rsid w:val="00927ADF"/>
    <w:rsid w:val="009328FD"/>
    <w:rsid w:val="00932E28"/>
    <w:rsid w:val="00934153"/>
    <w:rsid w:val="009471FC"/>
    <w:rsid w:val="00947A86"/>
    <w:rsid w:val="00947D28"/>
    <w:rsid w:val="009507DE"/>
    <w:rsid w:val="00950E75"/>
    <w:rsid w:val="0095223C"/>
    <w:rsid w:val="009535D6"/>
    <w:rsid w:val="00953633"/>
    <w:rsid w:val="00954E96"/>
    <w:rsid w:val="00957639"/>
    <w:rsid w:val="00957822"/>
    <w:rsid w:val="00962164"/>
    <w:rsid w:val="00962C5C"/>
    <w:rsid w:val="00962FAD"/>
    <w:rsid w:val="00965D31"/>
    <w:rsid w:val="00966960"/>
    <w:rsid w:val="00970407"/>
    <w:rsid w:val="00971F23"/>
    <w:rsid w:val="00973746"/>
    <w:rsid w:val="009762EC"/>
    <w:rsid w:val="009821F2"/>
    <w:rsid w:val="00985D6B"/>
    <w:rsid w:val="009919C2"/>
    <w:rsid w:val="00993C07"/>
    <w:rsid w:val="00993E47"/>
    <w:rsid w:val="009944FB"/>
    <w:rsid w:val="00995AA9"/>
    <w:rsid w:val="00997345"/>
    <w:rsid w:val="009A0954"/>
    <w:rsid w:val="009A2074"/>
    <w:rsid w:val="009A7E61"/>
    <w:rsid w:val="009B2473"/>
    <w:rsid w:val="009B3F7F"/>
    <w:rsid w:val="009B55A9"/>
    <w:rsid w:val="009B7D81"/>
    <w:rsid w:val="009C42E7"/>
    <w:rsid w:val="009C5388"/>
    <w:rsid w:val="009C77FB"/>
    <w:rsid w:val="009D1ACB"/>
    <w:rsid w:val="009D2588"/>
    <w:rsid w:val="009D4415"/>
    <w:rsid w:val="009D5B10"/>
    <w:rsid w:val="009D69E6"/>
    <w:rsid w:val="009E2499"/>
    <w:rsid w:val="009E3ABB"/>
    <w:rsid w:val="009F0402"/>
    <w:rsid w:val="009F0EC0"/>
    <w:rsid w:val="009F2284"/>
    <w:rsid w:val="009F30EA"/>
    <w:rsid w:val="00A03A40"/>
    <w:rsid w:val="00A06399"/>
    <w:rsid w:val="00A065A0"/>
    <w:rsid w:val="00A10C0C"/>
    <w:rsid w:val="00A15B2C"/>
    <w:rsid w:val="00A17D6A"/>
    <w:rsid w:val="00A21150"/>
    <w:rsid w:val="00A226AA"/>
    <w:rsid w:val="00A24057"/>
    <w:rsid w:val="00A2606D"/>
    <w:rsid w:val="00A30484"/>
    <w:rsid w:val="00A32BF0"/>
    <w:rsid w:val="00A351EF"/>
    <w:rsid w:val="00A37733"/>
    <w:rsid w:val="00A5504D"/>
    <w:rsid w:val="00A55576"/>
    <w:rsid w:val="00A55AF1"/>
    <w:rsid w:val="00A57FDC"/>
    <w:rsid w:val="00A639A8"/>
    <w:rsid w:val="00A65174"/>
    <w:rsid w:val="00A65663"/>
    <w:rsid w:val="00A656F9"/>
    <w:rsid w:val="00A657C6"/>
    <w:rsid w:val="00A7365E"/>
    <w:rsid w:val="00A73D24"/>
    <w:rsid w:val="00A73FEF"/>
    <w:rsid w:val="00A74547"/>
    <w:rsid w:val="00A80A77"/>
    <w:rsid w:val="00A82A35"/>
    <w:rsid w:val="00A85A58"/>
    <w:rsid w:val="00A90C7F"/>
    <w:rsid w:val="00A94898"/>
    <w:rsid w:val="00A969D6"/>
    <w:rsid w:val="00AB0ED0"/>
    <w:rsid w:val="00AB1035"/>
    <w:rsid w:val="00AB16E1"/>
    <w:rsid w:val="00AB345C"/>
    <w:rsid w:val="00AB5CD8"/>
    <w:rsid w:val="00AB7EA7"/>
    <w:rsid w:val="00AC330B"/>
    <w:rsid w:val="00AD4F23"/>
    <w:rsid w:val="00AD5904"/>
    <w:rsid w:val="00AD7824"/>
    <w:rsid w:val="00AE1248"/>
    <w:rsid w:val="00AE2D99"/>
    <w:rsid w:val="00AE3D3E"/>
    <w:rsid w:val="00AE40E0"/>
    <w:rsid w:val="00AE60C2"/>
    <w:rsid w:val="00AF5C32"/>
    <w:rsid w:val="00AF60C7"/>
    <w:rsid w:val="00AF6818"/>
    <w:rsid w:val="00B00CF8"/>
    <w:rsid w:val="00B0392D"/>
    <w:rsid w:val="00B0520C"/>
    <w:rsid w:val="00B06546"/>
    <w:rsid w:val="00B2151D"/>
    <w:rsid w:val="00B25280"/>
    <w:rsid w:val="00B268EF"/>
    <w:rsid w:val="00B30276"/>
    <w:rsid w:val="00B340E0"/>
    <w:rsid w:val="00B35DA4"/>
    <w:rsid w:val="00B379EA"/>
    <w:rsid w:val="00B40CF5"/>
    <w:rsid w:val="00B41A64"/>
    <w:rsid w:val="00B41AEF"/>
    <w:rsid w:val="00B42086"/>
    <w:rsid w:val="00B46A81"/>
    <w:rsid w:val="00B46E42"/>
    <w:rsid w:val="00B50115"/>
    <w:rsid w:val="00B51A56"/>
    <w:rsid w:val="00B54C61"/>
    <w:rsid w:val="00B558A1"/>
    <w:rsid w:val="00B57804"/>
    <w:rsid w:val="00B57FBF"/>
    <w:rsid w:val="00B60F24"/>
    <w:rsid w:val="00B65421"/>
    <w:rsid w:val="00B6750E"/>
    <w:rsid w:val="00B742DE"/>
    <w:rsid w:val="00B767D1"/>
    <w:rsid w:val="00B833E1"/>
    <w:rsid w:val="00B8583C"/>
    <w:rsid w:val="00B909E2"/>
    <w:rsid w:val="00B9186B"/>
    <w:rsid w:val="00B92875"/>
    <w:rsid w:val="00B93657"/>
    <w:rsid w:val="00B96DD5"/>
    <w:rsid w:val="00BA50E4"/>
    <w:rsid w:val="00BA5340"/>
    <w:rsid w:val="00BA7629"/>
    <w:rsid w:val="00BB5E31"/>
    <w:rsid w:val="00BB7071"/>
    <w:rsid w:val="00BB786D"/>
    <w:rsid w:val="00BB7E34"/>
    <w:rsid w:val="00BC2FDB"/>
    <w:rsid w:val="00BC415A"/>
    <w:rsid w:val="00BC46CD"/>
    <w:rsid w:val="00BC57E6"/>
    <w:rsid w:val="00BC5E64"/>
    <w:rsid w:val="00BD15CD"/>
    <w:rsid w:val="00BD2938"/>
    <w:rsid w:val="00BD6595"/>
    <w:rsid w:val="00BD6E7E"/>
    <w:rsid w:val="00BD7673"/>
    <w:rsid w:val="00BD7AF2"/>
    <w:rsid w:val="00BE05C8"/>
    <w:rsid w:val="00BE3A38"/>
    <w:rsid w:val="00BF11CB"/>
    <w:rsid w:val="00BF2D43"/>
    <w:rsid w:val="00BF317B"/>
    <w:rsid w:val="00BF3A36"/>
    <w:rsid w:val="00BF4298"/>
    <w:rsid w:val="00BF4BEE"/>
    <w:rsid w:val="00C016E4"/>
    <w:rsid w:val="00C02923"/>
    <w:rsid w:val="00C03870"/>
    <w:rsid w:val="00C04E2F"/>
    <w:rsid w:val="00C04FCA"/>
    <w:rsid w:val="00C05C75"/>
    <w:rsid w:val="00C05CDA"/>
    <w:rsid w:val="00C11770"/>
    <w:rsid w:val="00C16A20"/>
    <w:rsid w:val="00C21D11"/>
    <w:rsid w:val="00C30F3A"/>
    <w:rsid w:val="00C3241F"/>
    <w:rsid w:val="00C3320A"/>
    <w:rsid w:val="00C37995"/>
    <w:rsid w:val="00C4081A"/>
    <w:rsid w:val="00C44930"/>
    <w:rsid w:val="00C45CE0"/>
    <w:rsid w:val="00C467CA"/>
    <w:rsid w:val="00C50ECF"/>
    <w:rsid w:val="00C51929"/>
    <w:rsid w:val="00C54832"/>
    <w:rsid w:val="00C54F14"/>
    <w:rsid w:val="00C579CD"/>
    <w:rsid w:val="00C57C6D"/>
    <w:rsid w:val="00C57C8F"/>
    <w:rsid w:val="00C67D24"/>
    <w:rsid w:val="00C72E32"/>
    <w:rsid w:val="00C73A07"/>
    <w:rsid w:val="00C7494E"/>
    <w:rsid w:val="00C74A2F"/>
    <w:rsid w:val="00C74E45"/>
    <w:rsid w:val="00C75447"/>
    <w:rsid w:val="00C803AB"/>
    <w:rsid w:val="00C807AA"/>
    <w:rsid w:val="00C83B97"/>
    <w:rsid w:val="00C84D92"/>
    <w:rsid w:val="00C85F03"/>
    <w:rsid w:val="00C92236"/>
    <w:rsid w:val="00C92BA0"/>
    <w:rsid w:val="00C96409"/>
    <w:rsid w:val="00CA24AE"/>
    <w:rsid w:val="00CA576A"/>
    <w:rsid w:val="00CB157F"/>
    <w:rsid w:val="00CB1587"/>
    <w:rsid w:val="00CB50F3"/>
    <w:rsid w:val="00CC0DE2"/>
    <w:rsid w:val="00CC5100"/>
    <w:rsid w:val="00CC54D8"/>
    <w:rsid w:val="00CC7AFC"/>
    <w:rsid w:val="00CD2864"/>
    <w:rsid w:val="00CD2B83"/>
    <w:rsid w:val="00CD3614"/>
    <w:rsid w:val="00CD591E"/>
    <w:rsid w:val="00CE0FF7"/>
    <w:rsid w:val="00CE2CDB"/>
    <w:rsid w:val="00CE4E5D"/>
    <w:rsid w:val="00CE648C"/>
    <w:rsid w:val="00CF2B44"/>
    <w:rsid w:val="00CF379A"/>
    <w:rsid w:val="00CF3FB5"/>
    <w:rsid w:val="00CF40D2"/>
    <w:rsid w:val="00CF5DD2"/>
    <w:rsid w:val="00CF6510"/>
    <w:rsid w:val="00CF7192"/>
    <w:rsid w:val="00CF78D7"/>
    <w:rsid w:val="00CF7BCE"/>
    <w:rsid w:val="00D00BAE"/>
    <w:rsid w:val="00D03BDB"/>
    <w:rsid w:val="00D0476B"/>
    <w:rsid w:val="00D0520B"/>
    <w:rsid w:val="00D06EAC"/>
    <w:rsid w:val="00D1030E"/>
    <w:rsid w:val="00D14C06"/>
    <w:rsid w:val="00D14F93"/>
    <w:rsid w:val="00D20AE5"/>
    <w:rsid w:val="00D235B8"/>
    <w:rsid w:val="00D315C7"/>
    <w:rsid w:val="00D31964"/>
    <w:rsid w:val="00D31C38"/>
    <w:rsid w:val="00D335EC"/>
    <w:rsid w:val="00D35317"/>
    <w:rsid w:val="00D40124"/>
    <w:rsid w:val="00D410CB"/>
    <w:rsid w:val="00D41C4A"/>
    <w:rsid w:val="00D43AD6"/>
    <w:rsid w:val="00D451CA"/>
    <w:rsid w:val="00D47A1C"/>
    <w:rsid w:val="00D47DCA"/>
    <w:rsid w:val="00D5024C"/>
    <w:rsid w:val="00D53DEF"/>
    <w:rsid w:val="00D53F79"/>
    <w:rsid w:val="00D555E7"/>
    <w:rsid w:val="00D562EB"/>
    <w:rsid w:val="00D605D6"/>
    <w:rsid w:val="00D63436"/>
    <w:rsid w:val="00D63A7E"/>
    <w:rsid w:val="00D65B00"/>
    <w:rsid w:val="00D7156A"/>
    <w:rsid w:val="00D727A7"/>
    <w:rsid w:val="00D72BA7"/>
    <w:rsid w:val="00D73072"/>
    <w:rsid w:val="00D73D86"/>
    <w:rsid w:val="00D75876"/>
    <w:rsid w:val="00D76427"/>
    <w:rsid w:val="00D7756D"/>
    <w:rsid w:val="00D7799F"/>
    <w:rsid w:val="00D81771"/>
    <w:rsid w:val="00D84D78"/>
    <w:rsid w:val="00D84E78"/>
    <w:rsid w:val="00D934F9"/>
    <w:rsid w:val="00D94841"/>
    <w:rsid w:val="00D94958"/>
    <w:rsid w:val="00D9608D"/>
    <w:rsid w:val="00DA181D"/>
    <w:rsid w:val="00DA4214"/>
    <w:rsid w:val="00DA5305"/>
    <w:rsid w:val="00DA7B00"/>
    <w:rsid w:val="00DB18BE"/>
    <w:rsid w:val="00DB4F4C"/>
    <w:rsid w:val="00DB7A15"/>
    <w:rsid w:val="00DC241C"/>
    <w:rsid w:val="00DC349D"/>
    <w:rsid w:val="00DC7398"/>
    <w:rsid w:val="00DD2203"/>
    <w:rsid w:val="00DD46F2"/>
    <w:rsid w:val="00DE17B3"/>
    <w:rsid w:val="00DE2A9D"/>
    <w:rsid w:val="00DE2D8F"/>
    <w:rsid w:val="00DE32A7"/>
    <w:rsid w:val="00DE4569"/>
    <w:rsid w:val="00DE5FB0"/>
    <w:rsid w:val="00DE6195"/>
    <w:rsid w:val="00DE66AB"/>
    <w:rsid w:val="00DE723E"/>
    <w:rsid w:val="00DF05C0"/>
    <w:rsid w:val="00DF170C"/>
    <w:rsid w:val="00DF5915"/>
    <w:rsid w:val="00DF67DD"/>
    <w:rsid w:val="00E03EDF"/>
    <w:rsid w:val="00E05530"/>
    <w:rsid w:val="00E104CD"/>
    <w:rsid w:val="00E1088A"/>
    <w:rsid w:val="00E137A5"/>
    <w:rsid w:val="00E158CD"/>
    <w:rsid w:val="00E20C99"/>
    <w:rsid w:val="00E218D9"/>
    <w:rsid w:val="00E21A18"/>
    <w:rsid w:val="00E21F5C"/>
    <w:rsid w:val="00E25FA7"/>
    <w:rsid w:val="00E315C7"/>
    <w:rsid w:val="00E36B1D"/>
    <w:rsid w:val="00E41150"/>
    <w:rsid w:val="00E41C81"/>
    <w:rsid w:val="00E42028"/>
    <w:rsid w:val="00E43F5F"/>
    <w:rsid w:val="00E469CB"/>
    <w:rsid w:val="00E535B5"/>
    <w:rsid w:val="00E575CF"/>
    <w:rsid w:val="00E60BD5"/>
    <w:rsid w:val="00E61DD0"/>
    <w:rsid w:val="00E64AA1"/>
    <w:rsid w:val="00E65A71"/>
    <w:rsid w:val="00E66518"/>
    <w:rsid w:val="00E66B1D"/>
    <w:rsid w:val="00E7031E"/>
    <w:rsid w:val="00E70D37"/>
    <w:rsid w:val="00E73BF2"/>
    <w:rsid w:val="00E74BE9"/>
    <w:rsid w:val="00E80664"/>
    <w:rsid w:val="00E8379A"/>
    <w:rsid w:val="00E844F1"/>
    <w:rsid w:val="00E84BC5"/>
    <w:rsid w:val="00E855C2"/>
    <w:rsid w:val="00E924CD"/>
    <w:rsid w:val="00E93638"/>
    <w:rsid w:val="00E938FA"/>
    <w:rsid w:val="00E9530B"/>
    <w:rsid w:val="00E955F0"/>
    <w:rsid w:val="00EA3C02"/>
    <w:rsid w:val="00EA6BBA"/>
    <w:rsid w:val="00EB0F56"/>
    <w:rsid w:val="00EB6B10"/>
    <w:rsid w:val="00EB731F"/>
    <w:rsid w:val="00EB7DC9"/>
    <w:rsid w:val="00EC0BBC"/>
    <w:rsid w:val="00EC588A"/>
    <w:rsid w:val="00ED0DD9"/>
    <w:rsid w:val="00ED209D"/>
    <w:rsid w:val="00ED28A9"/>
    <w:rsid w:val="00ED666B"/>
    <w:rsid w:val="00ED67B5"/>
    <w:rsid w:val="00EE1A46"/>
    <w:rsid w:val="00EE1C03"/>
    <w:rsid w:val="00EE3A7E"/>
    <w:rsid w:val="00EE50C2"/>
    <w:rsid w:val="00EF2635"/>
    <w:rsid w:val="00EF45B3"/>
    <w:rsid w:val="00F012B3"/>
    <w:rsid w:val="00F015BB"/>
    <w:rsid w:val="00F036D5"/>
    <w:rsid w:val="00F05DFC"/>
    <w:rsid w:val="00F11D7B"/>
    <w:rsid w:val="00F139ED"/>
    <w:rsid w:val="00F156AD"/>
    <w:rsid w:val="00F15CC1"/>
    <w:rsid w:val="00F204E9"/>
    <w:rsid w:val="00F208F8"/>
    <w:rsid w:val="00F2294A"/>
    <w:rsid w:val="00F26C67"/>
    <w:rsid w:val="00F27FE4"/>
    <w:rsid w:val="00F317FC"/>
    <w:rsid w:val="00F3459B"/>
    <w:rsid w:val="00F3562B"/>
    <w:rsid w:val="00F37266"/>
    <w:rsid w:val="00F402A8"/>
    <w:rsid w:val="00F40932"/>
    <w:rsid w:val="00F41721"/>
    <w:rsid w:val="00F43E03"/>
    <w:rsid w:val="00F4475F"/>
    <w:rsid w:val="00F478A5"/>
    <w:rsid w:val="00F54091"/>
    <w:rsid w:val="00F56C28"/>
    <w:rsid w:val="00F62C8C"/>
    <w:rsid w:val="00F62CC3"/>
    <w:rsid w:val="00F64FD0"/>
    <w:rsid w:val="00F6538C"/>
    <w:rsid w:val="00F655C6"/>
    <w:rsid w:val="00F657A8"/>
    <w:rsid w:val="00F71C44"/>
    <w:rsid w:val="00F737A4"/>
    <w:rsid w:val="00F74C8B"/>
    <w:rsid w:val="00F75355"/>
    <w:rsid w:val="00F7545A"/>
    <w:rsid w:val="00F7696E"/>
    <w:rsid w:val="00F80995"/>
    <w:rsid w:val="00F824A1"/>
    <w:rsid w:val="00F84440"/>
    <w:rsid w:val="00F849E3"/>
    <w:rsid w:val="00F84CDD"/>
    <w:rsid w:val="00F87294"/>
    <w:rsid w:val="00F93389"/>
    <w:rsid w:val="00F964C8"/>
    <w:rsid w:val="00F96FA2"/>
    <w:rsid w:val="00FA0CF8"/>
    <w:rsid w:val="00FA1615"/>
    <w:rsid w:val="00FA1EA6"/>
    <w:rsid w:val="00FA6220"/>
    <w:rsid w:val="00FB032F"/>
    <w:rsid w:val="00FB1174"/>
    <w:rsid w:val="00FB1ABA"/>
    <w:rsid w:val="00FB707D"/>
    <w:rsid w:val="00FB79F2"/>
    <w:rsid w:val="00FB7F8F"/>
    <w:rsid w:val="00FC6D11"/>
    <w:rsid w:val="00FC7003"/>
    <w:rsid w:val="00FD0E1B"/>
    <w:rsid w:val="00FD2D60"/>
    <w:rsid w:val="00FD6D60"/>
    <w:rsid w:val="00FE5312"/>
    <w:rsid w:val="00FF07B7"/>
    <w:rsid w:val="00FF0980"/>
    <w:rsid w:val="00FF4150"/>
    <w:rsid w:val="00FF41DC"/>
    <w:rsid w:val="00FF4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427A9E"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427A9E"/>
    <w:rPr>
      <w:rFonts w:ascii="Symbol" w:hAnsi="Symbol" w:cs="OpenSymbol"/>
    </w:rPr>
  </w:style>
  <w:style w:type="character" w:customStyle="1" w:styleId="WW8Num1z1">
    <w:name w:val="WW8Num1z1"/>
    <w:rsid w:val="00427A9E"/>
    <w:rPr>
      <w:rFonts w:ascii="OpenSymbol" w:hAnsi="OpenSymbol" w:cs="OpenSymbol"/>
    </w:rPr>
  </w:style>
  <w:style w:type="character" w:customStyle="1" w:styleId="WW8Num2z0">
    <w:name w:val="WW8Num2z0"/>
    <w:rsid w:val="00427A9E"/>
    <w:rPr>
      <w:sz w:val="28"/>
      <w:szCs w:val="28"/>
    </w:rPr>
  </w:style>
  <w:style w:type="character" w:customStyle="1" w:styleId="WW8Num3z0">
    <w:name w:val="WW8Num3z0"/>
    <w:rsid w:val="00427A9E"/>
    <w:rPr>
      <w:rFonts w:ascii="Symbol" w:hAnsi="Symbol" w:cs="OpenSymbol"/>
    </w:rPr>
  </w:style>
  <w:style w:type="character" w:customStyle="1" w:styleId="WW8Num3z1">
    <w:name w:val="WW8Num3z1"/>
    <w:rsid w:val="00427A9E"/>
    <w:rPr>
      <w:rFonts w:ascii="OpenSymbol" w:hAnsi="OpenSymbol" w:cs="OpenSymbol"/>
    </w:rPr>
  </w:style>
  <w:style w:type="character" w:customStyle="1" w:styleId="WW8Num4z0">
    <w:name w:val="WW8Num4z0"/>
    <w:rsid w:val="00427A9E"/>
    <w:rPr>
      <w:rFonts w:ascii="Symbol" w:hAnsi="Symbol"/>
    </w:rPr>
  </w:style>
  <w:style w:type="character" w:customStyle="1" w:styleId="WW8Num4z1">
    <w:name w:val="WW8Num4z1"/>
    <w:rsid w:val="00427A9E"/>
    <w:rPr>
      <w:rFonts w:ascii="Courier New" w:hAnsi="Courier New" w:cs="Courier New"/>
    </w:rPr>
  </w:style>
  <w:style w:type="character" w:customStyle="1" w:styleId="WW8Num4z2">
    <w:name w:val="WW8Num4z2"/>
    <w:rsid w:val="00427A9E"/>
    <w:rPr>
      <w:rFonts w:ascii="Wingdings" w:hAnsi="Wingdings"/>
    </w:rPr>
  </w:style>
  <w:style w:type="character" w:customStyle="1" w:styleId="WW8Num5z0">
    <w:name w:val="WW8Num5z0"/>
    <w:rsid w:val="00427A9E"/>
    <w:rPr>
      <w:rFonts w:ascii="Symbol" w:hAnsi="Symbol" w:cs="OpenSymbol"/>
    </w:rPr>
  </w:style>
  <w:style w:type="character" w:customStyle="1" w:styleId="WW8Num5z1">
    <w:name w:val="WW8Num5z1"/>
    <w:rsid w:val="00427A9E"/>
    <w:rPr>
      <w:rFonts w:ascii="Courier New" w:hAnsi="Courier New" w:cs="Courier New"/>
    </w:rPr>
  </w:style>
  <w:style w:type="character" w:customStyle="1" w:styleId="WW8Num5z2">
    <w:name w:val="WW8Num5z2"/>
    <w:rsid w:val="00427A9E"/>
    <w:rPr>
      <w:rFonts w:ascii="OpenSymbol" w:hAnsi="OpenSymbol" w:cs="OpenSymbol"/>
    </w:rPr>
  </w:style>
  <w:style w:type="character" w:customStyle="1" w:styleId="WW8Num6z0">
    <w:name w:val="WW8Num6z0"/>
    <w:rsid w:val="00427A9E"/>
    <w:rPr>
      <w:rFonts w:ascii="Symbol" w:hAnsi="Symbol"/>
    </w:rPr>
  </w:style>
  <w:style w:type="character" w:customStyle="1" w:styleId="WW8Num6z1">
    <w:name w:val="WW8Num6z1"/>
    <w:rsid w:val="00427A9E"/>
    <w:rPr>
      <w:rFonts w:ascii="Courier New" w:hAnsi="Courier New" w:cs="Courier New"/>
    </w:rPr>
  </w:style>
  <w:style w:type="character" w:customStyle="1" w:styleId="WW8Num6z2">
    <w:name w:val="WW8Num6z2"/>
    <w:rsid w:val="00427A9E"/>
    <w:rPr>
      <w:rFonts w:ascii="Wingdings" w:hAnsi="Wingdings"/>
    </w:rPr>
  </w:style>
  <w:style w:type="character" w:customStyle="1" w:styleId="WW8Num7z0">
    <w:name w:val="WW8Num7z0"/>
    <w:rsid w:val="00427A9E"/>
    <w:rPr>
      <w:rFonts w:ascii="Symbol" w:hAnsi="Symbol"/>
    </w:rPr>
  </w:style>
  <w:style w:type="character" w:customStyle="1" w:styleId="WW8Num7z1">
    <w:name w:val="WW8Num7z1"/>
    <w:rsid w:val="00427A9E"/>
    <w:rPr>
      <w:rFonts w:ascii="Courier New" w:hAnsi="Courier New" w:cs="Courier New"/>
    </w:rPr>
  </w:style>
  <w:style w:type="character" w:customStyle="1" w:styleId="WW8Num7z2">
    <w:name w:val="WW8Num7z2"/>
    <w:rsid w:val="00427A9E"/>
    <w:rPr>
      <w:rFonts w:ascii="Wingdings" w:hAnsi="Wingdings"/>
    </w:rPr>
  </w:style>
  <w:style w:type="character" w:customStyle="1" w:styleId="WW8Num8z0">
    <w:name w:val="WW8Num8z0"/>
    <w:rsid w:val="00427A9E"/>
    <w:rPr>
      <w:rFonts w:ascii="Symbol" w:hAnsi="Symbol" w:cs="OpenSymbol"/>
    </w:rPr>
  </w:style>
  <w:style w:type="character" w:customStyle="1" w:styleId="WW8Num8z1">
    <w:name w:val="WW8Num8z1"/>
    <w:rsid w:val="00427A9E"/>
    <w:rPr>
      <w:rFonts w:ascii="Courier New" w:hAnsi="Courier New" w:cs="Courier New"/>
    </w:rPr>
  </w:style>
  <w:style w:type="character" w:customStyle="1" w:styleId="WW8Num8z2">
    <w:name w:val="WW8Num8z2"/>
    <w:rsid w:val="00427A9E"/>
    <w:rPr>
      <w:rFonts w:ascii="OpenSymbol" w:hAnsi="OpenSymbol" w:cs="OpenSymbol"/>
    </w:rPr>
  </w:style>
  <w:style w:type="character" w:customStyle="1" w:styleId="WW8Num9z0">
    <w:name w:val="WW8Num9z0"/>
    <w:rsid w:val="00427A9E"/>
    <w:rPr>
      <w:rFonts w:ascii="Symbol" w:hAnsi="Symbol" w:cs="OpenSymbol"/>
    </w:rPr>
  </w:style>
  <w:style w:type="character" w:customStyle="1" w:styleId="WW8Num9z1">
    <w:name w:val="WW8Num9z1"/>
    <w:rsid w:val="00427A9E"/>
    <w:rPr>
      <w:rFonts w:ascii="Courier New" w:hAnsi="Courier New" w:cs="Courier New"/>
    </w:rPr>
  </w:style>
  <w:style w:type="character" w:customStyle="1" w:styleId="WW8Num9z2">
    <w:name w:val="WW8Num9z2"/>
    <w:rsid w:val="00427A9E"/>
    <w:rPr>
      <w:rFonts w:ascii="OpenSymbol" w:hAnsi="OpenSymbol" w:cs="OpenSymbol"/>
    </w:rPr>
  </w:style>
  <w:style w:type="character" w:customStyle="1" w:styleId="WW8Num10z0">
    <w:name w:val="WW8Num10z0"/>
    <w:rsid w:val="00427A9E"/>
    <w:rPr>
      <w:rFonts w:ascii="Courier New" w:hAnsi="Courier New" w:cs="Courier New"/>
    </w:rPr>
  </w:style>
  <w:style w:type="character" w:customStyle="1" w:styleId="WW8Num10z2">
    <w:name w:val="WW8Num10z2"/>
    <w:rsid w:val="00427A9E"/>
    <w:rPr>
      <w:rFonts w:ascii="Wingdings" w:hAnsi="Wingdings"/>
    </w:rPr>
  </w:style>
  <w:style w:type="character" w:customStyle="1" w:styleId="WW8Num10z3">
    <w:name w:val="WW8Num10z3"/>
    <w:rsid w:val="00427A9E"/>
    <w:rPr>
      <w:rFonts w:ascii="Symbol" w:hAnsi="Symbol"/>
    </w:rPr>
  </w:style>
  <w:style w:type="character" w:customStyle="1" w:styleId="WW8Num11z0">
    <w:name w:val="WW8Num11z0"/>
    <w:rsid w:val="00427A9E"/>
    <w:rPr>
      <w:rFonts w:ascii="Courier New" w:hAnsi="Courier New" w:cs="Courier New"/>
    </w:rPr>
  </w:style>
  <w:style w:type="character" w:customStyle="1" w:styleId="WW8Num11z2">
    <w:name w:val="WW8Num11z2"/>
    <w:rsid w:val="00427A9E"/>
    <w:rPr>
      <w:rFonts w:ascii="Wingdings" w:hAnsi="Wingdings"/>
    </w:rPr>
  </w:style>
  <w:style w:type="character" w:customStyle="1" w:styleId="WW8Num11z3">
    <w:name w:val="WW8Num11z3"/>
    <w:rsid w:val="00427A9E"/>
    <w:rPr>
      <w:rFonts w:ascii="Symbol" w:hAnsi="Symbol"/>
    </w:rPr>
  </w:style>
  <w:style w:type="character" w:customStyle="1" w:styleId="WW8Num12z0">
    <w:name w:val="WW8Num12z0"/>
    <w:rsid w:val="00427A9E"/>
    <w:rPr>
      <w:rFonts w:ascii="Symbol" w:hAnsi="Symbol" w:cs="OpenSymbol"/>
    </w:rPr>
  </w:style>
  <w:style w:type="character" w:customStyle="1" w:styleId="WW8Num12z1">
    <w:name w:val="WW8Num12z1"/>
    <w:rsid w:val="00427A9E"/>
    <w:rPr>
      <w:rFonts w:ascii="Courier New" w:hAnsi="Courier New" w:cs="Courier New"/>
    </w:rPr>
  </w:style>
  <w:style w:type="character" w:customStyle="1" w:styleId="WW8Num12z2">
    <w:name w:val="WW8Num12z2"/>
    <w:rsid w:val="00427A9E"/>
    <w:rPr>
      <w:rFonts w:ascii="OpenSymbol" w:hAnsi="OpenSymbol" w:cs="OpenSymbol"/>
    </w:rPr>
  </w:style>
  <w:style w:type="character" w:customStyle="1" w:styleId="WW8Num13z0">
    <w:name w:val="WW8Num13z0"/>
    <w:rsid w:val="00427A9E"/>
    <w:rPr>
      <w:rFonts w:ascii="Symbol" w:hAnsi="Symbol" w:cs="OpenSymbol"/>
    </w:rPr>
  </w:style>
  <w:style w:type="character" w:customStyle="1" w:styleId="WW8Num13z1">
    <w:name w:val="WW8Num13z1"/>
    <w:rsid w:val="00427A9E"/>
    <w:rPr>
      <w:rFonts w:ascii="Courier New" w:hAnsi="Courier New" w:cs="Courier New"/>
    </w:rPr>
  </w:style>
  <w:style w:type="character" w:customStyle="1" w:styleId="WW8Num13z2">
    <w:name w:val="WW8Num13z2"/>
    <w:rsid w:val="00427A9E"/>
    <w:rPr>
      <w:rFonts w:ascii="OpenSymbol" w:hAnsi="OpenSymbol" w:cs="OpenSymbol"/>
    </w:rPr>
  </w:style>
  <w:style w:type="character" w:customStyle="1" w:styleId="WW8Num14z0">
    <w:name w:val="WW8Num14z0"/>
    <w:rsid w:val="00427A9E"/>
    <w:rPr>
      <w:rFonts w:ascii="Symbol" w:hAnsi="Symbol"/>
    </w:rPr>
  </w:style>
  <w:style w:type="character" w:customStyle="1" w:styleId="WW8Num14z1">
    <w:name w:val="WW8Num14z1"/>
    <w:rsid w:val="00427A9E"/>
    <w:rPr>
      <w:rFonts w:ascii="Courier New" w:hAnsi="Courier New" w:cs="Courier New"/>
    </w:rPr>
  </w:style>
  <w:style w:type="character" w:customStyle="1" w:styleId="WW8Num14z2">
    <w:name w:val="WW8Num14z2"/>
    <w:rsid w:val="00427A9E"/>
    <w:rPr>
      <w:rFonts w:ascii="Wingdings" w:hAnsi="Wingdings"/>
    </w:rPr>
  </w:style>
  <w:style w:type="character" w:customStyle="1" w:styleId="WW8Num15z0">
    <w:name w:val="WW8Num15z0"/>
    <w:rsid w:val="00427A9E"/>
    <w:rPr>
      <w:rFonts w:ascii="Symbol" w:hAnsi="Symbol"/>
    </w:rPr>
  </w:style>
  <w:style w:type="character" w:customStyle="1" w:styleId="WW8Num15z1">
    <w:name w:val="WW8Num15z1"/>
    <w:rsid w:val="00427A9E"/>
    <w:rPr>
      <w:rFonts w:ascii="Courier New" w:hAnsi="Courier New" w:cs="Courier New"/>
    </w:rPr>
  </w:style>
  <w:style w:type="character" w:customStyle="1" w:styleId="WW8Num15z2">
    <w:name w:val="WW8Num15z2"/>
    <w:rsid w:val="00427A9E"/>
    <w:rPr>
      <w:rFonts w:ascii="Wingdings" w:hAnsi="Wingdings"/>
    </w:rPr>
  </w:style>
  <w:style w:type="character" w:customStyle="1" w:styleId="WW8Num16z0">
    <w:name w:val="WW8Num16z0"/>
    <w:rsid w:val="00427A9E"/>
    <w:rPr>
      <w:rFonts w:ascii="Symbol" w:hAnsi="Symbol" w:cs="OpenSymbol"/>
    </w:rPr>
  </w:style>
  <w:style w:type="character" w:customStyle="1" w:styleId="WW8Num16z1">
    <w:name w:val="WW8Num16z1"/>
    <w:rsid w:val="00427A9E"/>
    <w:rPr>
      <w:rFonts w:ascii="OpenSymbol" w:hAnsi="OpenSymbol" w:cs="OpenSymbol"/>
    </w:rPr>
  </w:style>
  <w:style w:type="character" w:customStyle="1" w:styleId="WW8Num17z0">
    <w:name w:val="WW8Num17z0"/>
    <w:rsid w:val="00427A9E"/>
    <w:rPr>
      <w:rFonts w:ascii="Symbol" w:hAnsi="Symbol" w:cs="OpenSymbol"/>
    </w:rPr>
  </w:style>
  <w:style w:type="character" w:customStyle="1" w:styleId="WW8Num17z1">
    <w:name w:val="WW8Num17z1"/>
    <w:rsid w:val="00427A9E"/>
    <w:rPr>
      <w:rFonts w:ascii="Courier New" w:hAnsi="Courier New" w:cs="Courier New"/>
    </w:rPr>
  </w:style>
  <w:style w:type="character" w:customStyle="1" w:styleId="WW8Num17z2">
    <w:name w:val="WW8Num17z2"/>
    <w:rsid w:val="00427A9E"/>
    <w:rPr>
      <w:rFonts w:ascii="OpenSymbol" w:hAnsi="OpenSymbol" w:cs="OpenSymbol"/>
    </w:rPr>
  </w:style>
  <w:style w:type="character" w:customStyle="1" w:styleId="WW8Num18z0">
    <w:name w:val="WW8Num18z0"/>
    <w:rsid w:val="00427A9E"/>
    <w:rPr>
      <w:rFonts w:ascii="Symbol" w:hAnsi="Symbol" w:cs="OpenSymbol"/>
    </w:rPr>
  </w:style>
  <w:style w:type="character" w:customStyle="1" w:styleId="WW8Num18z1">
    <w:name w:val="WW8Num18z1"/>
    <w:rsid w:val="00427A9E"/>
    <w:rPr>
      <w:rFonts w:ascii="Courier New" w:hAnsi="Courier New" w:cs="Courier New"/>
    </w:rPr>
  </w:style>
  <w:style w:type="character" w:customStyle="1" w:styleId="WW8Num18z2">
    <w:name w:val="WW8Num18z2"/>
    <w:rsid w:val="00427A9E"/>
    <w:rPr>
      <w:rFonts w:ascii="OpenSymbol" w:hAnsi="OpenSymbol" w:cs="OpenSymbol"/>
    </w:rPr>
  </w:style>
  <w:style w:type="character" w:customStyle="1" w:styleId="WW8Num20z0">
    <w:name w:val="WW8Num20z0"/>
    <w:rsid w:val="00427A9E"/>
    <w:rPr>
      <w:rFonts w:ascii="Symbol" w:hAnsi="Symbol"/>
    </w:rPr>
  </w:style>
  <w:style w:type="character" w:customStyle="1" w:styleId="WW8Num20z1">
    <w:name w:val="WW8Num20z1"/>
    <w:rsid w:val="00427A9E"/>
    <w:rPr>
      <w:rFonts w:ascii="Courier New" w:hAnsi="Courier New" w:cs="Courier New"/>
    </w:rPr>
  </w:style>
  <w:style w:type="character" w:customStyle="1" w:styleId="WW8Num21z0">
    <w:name w:val="WW8Num21z0"/>
    <w:rsid w:val="00427A9E"/>
    <w:rPr>
      <w:rFonts w:ascii="Symbol" w:hAnsi="Symbol" w:cs="OpenSymbol"/>
    </w:rPr>
  </w:style>
  <w:style w:type="character" w:customStyle="1" w:styleId="WW8Num21z1">
    <w:name w:val="WW8Num21z1"/>
    <w:rsid w:val="00427A9E"/>
    <w:rPr>
      <w:rFonts w:ascii="Courier New" w:hAnsi="Courier New" w:cs="Courier New"/>
    </w:rPr>
  </w:style>
  <w:style w:type="character" w:customStyle="1" w:styleId="WW8Num21z2">
    <w:name w:val="WW8Num21z2"/>
    <w:rsid w:val="00427A9E"/>
    <w:rPr>
      <w:rFonts w:ascii="OpenSymbol" w:hAnsi="OpenSymbol" w:cs="OpenSymbol"/>
    </w:rPr>
  </w:style>
  <w:style w:type="character" w:customStyle="1" w:styleId="WW8Num22z0">
    <w:name w:val="WW8Num22z0"/>
    <w:rsid w:val="00427A9E"/>
    <w:rPr>
      <w:rFonts w:ascii="Symbol" w:hAnsi="Symbol"/>
    </w:rPr>
  </w:style>
  <w:style w:type="character" w:customStyle="1" w:styleId="WW8Num22z1">
    <w:name w:val="WW8Num22z1"/>
    <w:rsid w:val="00427A9E"/>
    <w:rPr>
      <w:rFonts w:ascii="Courier New" w:hAnsi="Courier New" w:cs="Courier New"/>
    </w:rPr>
  </w:style>
  <w:style w:type="character" w:customStyle="1" w:styleId="WW8Num22z2">
    <w:name w:val="WW8Num22z2"/>
    <w:rsid w:val="00427A9E"/>
    <w:rPr>
      <w:rFonts w:ascii="Wingdings" w:hAnsi="Wingdings"/>
    </w:rPr>
  </w:style>
  <w:style w:type="character" w:customStyle="1" w:styleId="WW8Num23z0">
    <w:name w:val="WW8Num23z0"/>
    <w:rsid w:val="00427A9E"/>
    <w:rPr>
      <w:rFonts w:ascii="Symbol" w:hAnsi="Symbol"/>
    </w:rPr>
  </w:style>
  <w:style w:type="character" w:customStyle="1" w:styleId="WW8Num23z1">
    <w:name w:val="WW8Num23z1"/>
    <w:rsid w:val="00427A9E"/>
    <w:rPr>
      <w:rFonts w:ascii="Courier New" w:hAnsi="Courier New" w:cs="Courier New"/>
    </w:rPr>
  </w:style>
  <w:style w:type="character" w:customStyle="1" w:styleId="WW8Num23z2">
    <w:name w:val="WW8Num23z2"/>
    <w:rsid w:val="00427A9E"/>
    <w:rPr>
      <w:rFonts w:ascii="Wingdings" w:hAnsi="Wingdings"/>
    </w:rPr>
  </w:style>
  <w:style w:type="character" w:customStyle="1" w:styleId="WW8Num24z0">
    <w:name w:val="WW8Num24z0"/>
    <w:rsid w:val="00427A9E"/>
    <w:rPr>
      <w:rFonts w:ascii="Symbol" w:hAnsi="Symbol"/>
    </w:rPr>
  </w:style>
  <w:style w:type="character" w:customStyle="1" w:styleId="WW8Num24z1">
    <w:name w:val="WW8Num24z1"/>
    <w:rsid w:val="00427A9E"/>
    <w:rPr>
      <w:rFonts w:ascii="Courier New" w:hAnsi="Courier New" w:cs="Courier New"/>
    </w:rPr>
  </w:style>
  <w:style w:type="character" w:customStyle="1" w:styleId="WW8Num24z2">
    <w:name w:val="WW8Num24z2"/>
    <w:rsid w:val="00427A9E"/>
    <w:rPr>
      <w:rFonts w:ascii="Wingdings" w:hAnsi="Wingdings"/>
    </w:rPr>
  </w:style>
  <w:style w:type="character" w:customStyle="1" w:styleId="WW8Num25z0">
    <w:name w:val="WW8Num25z0"/>
    <w:rsid w:val="00427A9E"/>
    <w:rPr>
      <w:rFonts w:ascii="Symbol" w:hAnsi="Symbol"/>
    </w:rPr>
  </w:style>
  <w:style w:type="character" w:customStyle="1" w:styleId="WW8Num25z1">
    <w:name w:val="WW8Num25z1"/>
    <w:rsid w:val="00427A9E"/>
    <w:rPr>
      <w:rFonts w:ascii="Courier New" w:hAnsi="Courier New" w:cs="Courier New"/>
    </w:rPr>
  </w:style>
  <w:style w:type="character" w:customStyle="1" w:styleId="WW8Num25z2">
    <w:name w:val="WW8Num25z2"/>
    <w:rsid w:val="00427A9E"/>
    <w:rPr>
      <w:rFonts w:ascii="Wingdings" w:hAnsi="Wingdings"/>
    </w:rPr>
  </w:style>
  <w:style w:type="character" w:customStyle="1" w:styleId="13">
    <w:name w:val="Основной шрифт абзаца1"/>
    <w:rsid w:val="00427A9E"/>
  </w:style>
  <w:style w:type="character" w:styleId="a4">
    <w:name w:val="Hyperlink"/>
    <w:uiPriority w:val="99"/>
    <w:rsid w:val="00427A9E"/>
    <w:rPr>
      <w:color w:val="0000FF"/>
      <w:u w:val="single"/>
    </w:rPr>
  </w:style>
  <w:style w:type="character" w:styleId="a5">
    <w:name w:val="page number"/>
    <w:basedOn w:val="13"/>
    <w:rsid w:val="00427A9E"/>
  </w:style>
  <w:style w:type="character" w:customStyle="1" w:styleId="a6">
    <w:name w:val="Символ нумерации"/>
    <w:rsid w:val="00427A9E"/>
  </w:style>
  <w:style w:type="character" w:customStyle="1" w:styleId="WW8Num29z0">
    <w:name w:val="WW8Num29z0"/>
    <w:rsid w:val="00427A9E"/>
    <w:rPr>
      <w:rFonts w:ascii="Symbol" w:hAnsi="Symbol"/>
    </w:rPr>
  </w:style>
  <w:style w:type="character" w:customStyle="1" w:styleId="WW8Num29z1">
    <w:name w:val="WW8Num29z1"/>
    <w:rsid w:val="00427A9E"/>
    <w:rPr>
      <w:rFonts w:ascii="Courier New" w:hAnsi="Courier New" w:cs="Courier New"/>
    </w:rPr>
  </w:style>
  <w:style w:type="character" w:customStyle="1" w:styleId="WW8Num29z2">
    <w:name w:val="WW8Num29z2"/>
    <w:rsid w:val="00427A9E"/>
    <w:rPr>
      <w:rFonts w:ascii="Wingdings" w:hAnsi="Wingdings"/>
    </w:rPr>
  </w:style>
  <w:style w:type="paragraph" w:customStyle="1" w:styleId="a7">
    <w:name w:val="Заголовок"/>
    <w:basedOn w:val="a0"/>
    <w:next w:val="a8"/>
    <w:rsid w:val="00427A9E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rsid w:val="00427A9E"/>
    <w:pPr>
      <w:spacing w:after="120"/>
    </w:pPr>
  </w:style>
  <w:style w:type="paragraph" w:styleId="a9">
    <w:name w:val="List"/>
    <w:basedOn w:val="a8"/>
    <w:rsid w:val="00427A9E"/>
  </w:style>
  <w:style w:type="paragraph" w:customStyle="1" w:styleId="14">
    <w:name w:val="Название1"/>
    <w:basedOn w:val="a0"/>
    <w:rsid w:val="00427A9E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rsid w:val="00427A9E"/>
    <w:pPr>
      <w:suppressLineNumbers/>
    </w:pPr>
  </w:style>
  <w:style w:type="paragraph" w:styleId="16">
    <w:name w:val="toc 1"/>
    <w:basedOn w:val="a0"/>
    <w:next w:val="a0"/>
    <w:uiPriority w:val="39"/>
    <w:qFormat/>
    <w:rsid w:val="00427A9E"/>
  </w:style>
  <w:style w:type="paragraph" w:styleId="22">
    <w:name w:val="toc 2"/>
    <w:basedOn w:val="a0"/>
    <w:next w:val="a0"/>
    <w:uiPriority w:val="39"/>
    <w:qFormat/>
    <w:rsid w:val="00427A9E"/>
    <w:pPr>
      <w:ind w:left="240"/>
    </w:pPr>
  </w:style>
  <w:style w:type="paragraph" w:styleId="31">
    <w:name w:val="toc 3"/>
    <w:basedOn w:val="a0"/>
    <w:next w:val="a0"/>
    <w:uiPriority w:val="39"/>
    <w:qFormat/>
    <w:rsid w:val="00427A9E"/>
    <w:pPr>
      <w:ind w:left="480"/>
    </w:pPr>
  </w:style>
  <w:style w:type="paragraph" w:styleId="aa">
    <w:name w:val="footer"/>
    <w:basedOn w:val="a0"/>
    <w:link w:val="ab"/>
    <w:uiPriority w:val="99"/>
    <w:rsid w:val="00427A9E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rsid w:val="00427A9E"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rsid w:val="00427A9E"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rsid w:val="00427A9E"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rsid w:val="00427A9E"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rsid w:val="00427A9E"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rsid w:val="00427A9E"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rsid w:val="00427A9E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  <w:rsid w:val="00427A9E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link w:val="af5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D47A1C"/>
    <w:pPr>
      <w:suppressAutoHyphens w:val="0"/>
      <w:spacing w:after="200"/>
      <w:jc w:val="center"/>
    </w:pPr>
    <w:rPr>
      <w:rFonts w:eastAsia="Calibri"/>
      <w:bCs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rPr>
      <w:color w:val="40404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  <w:style w:type="paragraph" w:customStyle="1" w:styleId="a">
    <w:name w:val="подраздел"/>
    <w:basedOn w:val="10"/>
    <w:link w:val="aff6"/>
    <w:qFormat/>
    <w:rsid w:val="00835735"/>
    <w:pPr>
      <w:numPr>
        <w:ilvl w:val="3"/>
        <w:numId w:val="1"/>
      </w:numPr>
      <w:spacing w:before="360" w:after="180"/>
    </w:pPr>
    <w:rPr>
      <w:sz w:val="28"/>
    </w:rPr>
  </w:style>
  <w:style w:type="paragraph" w:customStyle="1" w:styleId="11">
    <w:name w:val="1.1 подраздел"/>
    <w:basedOn w:val="10"/>
    <w:link w:val="110"/>
    <w:qFormat/>
    <w:rsid w:val="00A639A8"/>
    <w:pPr>
      <w:numPr>
        <w:ilvl w:val="1"/>
        <w:numId w:val="1"/>
      </w:numPr>
    </w:pPr>
    <w:rPr>
      <w:sz w:val="28"/>
      <w:lang w:val="en-US"/>
    </w:rPr>
  </w:style>
  <w:style w:type="character" w:customStyle="1" w:styleId="aff6">
    <w:name w:val="подраздел Знак"/>
    <w:basedOn w:val="12"/>
    <w:link w:val="a"/>
    <w:rsid w:val="00835735"/>
    <w:rPr>
      <w:b/>
      <w:bCs/>
      <w:sz w:val="28"/>
    </w:rPr>
  </w:style>
  <w:style w:type="paragraph" w:customStyle="1" w:styleId="2">
    <w:name w:val="2подзаголовок"/>
    <w:basedOn w:val="10"/>
    <w:link w:val="25"/>
    <w:qFormat/>
    <w:rsid w:val="00A639A8"/>
    <w:pPr>
      <w:numPr>
        <w:ilvl w:val="2"/>
        <w:numId w:val="1"/>
      </w:numPr>
    </w:pPr>
    <w:rPr>
      <w:sz w:val="28"/>
    </w:rPr>
  </w:style>
  <w:style w:type="character" w:customStyle="1" w:styleId="110">
    <w:name w:val="1.1 подраздел Знак"/>
    <w:basedOn w:val="12"/>
    <w:link w:val="11"/>
    <w:rsid w:val="00A639A8"/>
    <w:rPr>
      <w:b/>
      <w:bCs/>
      <w:sz w:val="28"/>
      <w:lang w:val="en-US"/>
    </w:rPr>
  </w:style>
  <w:style w:type="paragraph" w:customStyle="1" w:styleId="1">
    <w:name w:val="1заголовок"/>
    <w:basedOn w:val="10"/>
    <w:link w:val="1b"/>
    <w:qFormat/>
    <w:rsid w:val="00A639A8"/>
    <w:pPr>
      <w:numPr>
        <w:numId w:val="1"/>
      </w:numPr>
    </w:pPr>
  </w:style>
  <w:style w:type="character" w:customStyle="1" w:styleId="25">
    <w:name w:val="2подзаголовок Знак"/>
    <w:basedOn w:val="12"/>
    <w:link w:val="2"/>
    <w:rsid w:val="00A639A8"/>
    <w:rPr>
      <w:b/>
      <w:bCs/>
      <w:sz w:val="28"/>
    </w:rPr>
  </w:style>
  <w:style w:type="paragraph" w:customStyle="1" w:styleId="aff7">
    <w:name w:val="текст"/>
    <w:basedOn w:val="a0"/>
    <w:link w:val="aff8"/>
    <w:qFormat/>
    <w:rsid w:val="009A2074"/>
    <w:pPr>
      <w:spacing w:line="360" w:lineRule="auto"/>
      <w:ind w:firstLine="1134"/>
      <w:jc w:val="both"/>
    </w:pPr>
    <w:rPr>
      <w:sz w:val="28"/>
      <w:szCs w:val="28"/>
    </w:rPr>
  </w:style>
  <w:style w:type="character" w:customStyle="1" w:styleId="1b">
    <w:name w:val="1заголовок Знак"/>
    <w:basedOn w:val="12"/>
    <w:link w:val="1"/>
    <w:rsid w:val="00A639A8"/>
    <w:rPr>
      <w:b/>
      <w:bCs/>
    </w:rPr>
  </w:style>
  <w:style w:type="character" w:customStyle="1" w:styleId="aff8">
    <w:name w:val="текст Знак"/>
    <w:basedOn w:val="a1"/>
    <w:link w:val="aff7"/>
    <w:rsid w:val="009A2074"/>
    <w:rPr>
      <w:sz w:val="28"/>
      <w:szCs w:val="28"/>
      <w:lang w:eastAsia="ar-SA"/>
    </w:rPr>
  </w:style>
  <w:style w:type="character" w:customStyle="1" w:styleId="atitle">
    <w:name w:val="atitle"/>
    <w:basedOn w:val="a1"/>
    <w:rsid w:val="00CD591E"/>
  </w:style>
  <w:style w:type="paragraph" w:customStyle="1" w:styleId="-1">
    <w:name w:val="рис-таб подзаголовок"/>
    <w:basedOn w:val="af4"/>
    <w:link w:val="-3"/>
    <w:qFormat/>
    <w:rsid w:val="00D47A1C"/>
    <w:pPr>
      <w:spacing w:line="360" w:lineRule="auto"/>
      <w:ind w:left="0"/>
      <w:jc w:val="center"/>
      <w:outlineLvl w:val="1"/>
    </w:pPr>
    <w:rPr>
      <w:rFonts w:ascii="Times New Roman" w:hAnsi="Times New Roman"/>
      <w:sz w:val="24"/>
    </w:rPr>
  </w:style>
  <w:style w:type="character" w:customStyle="1" w:styleId="af5">
    <w:name w:val="Абзац списка Знак"/>
    <w:basedOn w:val="a1"/>
    <w:link w:val="af4"/>
    <w:uiPriority w:val="34"/>
    <w:rsid w:val="00D47A1C"/>
    <w:rPr>
      <w:rFonts w:ascii="Calibri" w:eastAsia="Calibri" w:hAnsi="Calibri"/>
      <w:sz w:val="22"/>
      <w:szCs w:val="22"/>
      <w:lang w:eastAsia="en-US"/>
    </w:rPr>
  </w:style>
  <w:style w:type="character" w:customStyle="1" w:styleId="-3">
    <w:name w:val="рис-таб подзаголовок Знак"/>
    <w:basedOn w:val="af5"/>
    <w:link w:val="-1"/>
    <w:rsid w:val="00D47A1C"/>
    <w:rPr>
      <w:rFonts w:ascii="Calibri" w:eastAsia="Calibri" w:hAnsi="Calibri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  <w:rPr>
      <w:sz w:val="28"/>
      <w:szCs w:val="28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OpenSymbol" w:hAnsi="OpenSymbol" w:cs="OpenSymbol"/>
    </w:rPr>
  </w:style>
  <w:style w:type="character" w:customStyle="1" w:styleId="WW8Num10z0">
    <w:name w:val="WW8Num10z0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OpenSymbol" w:hAnsi="OpenSymbol" w:cs="OpenSymbol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0">
    <w:name w:val="WW8Num21z0"/>
    <w:rPr>
      <w:rFonts w:ascii="Symbol" w:hAnsi="Symbol" w:cs="Open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OpenSymbol" w:hAnsi="OpenSymbol" w:cs="Open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13">
    <w:name w:val="Основной шрифт абзаца1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13"/>
  </w:style>
  <w:style w:type="character" w:customStyle="1" w:styleId="a6">
    <w:name w:val="Символ нумерации"/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paragraph" w:customStyle="1" w:styleId="a7">
    <w:name w:val="Заголовок"/>
    <w:basedOn w:val="a0"/>
    <w:next w:val="a8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pPr>
      <w:spacing w:after="120"/>
    </w:pPr>
  </w:style>
  <w:style w:type="paragraph" w:styleId="a9">
    <w:name w:val="List"/>
    <w:basedOn w:val="a8"/>
  </w:style>
  <w:style w:type="paragraph" w:customStyle="1" w:styleId="14">
    <w:name w:val="Название1"/>
    <w:basedOn w:val="a0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pPr>
      <w:suppressLineNumbers/>
    </w:pPr>
  </w:style>
  <w:style w:type="paragraph" w:styleId="16">
    <w:name w:val="toc 1"/>
    <w:basedOn w:val="a0"/>
    <w:next w:val="a0"/>
    <w:uiPriority w:val="39"/>
    <w:qFormat/>
  </w:style>
  <w:style w:type="paragraph" w:styleId="22">
    <w:name w:val="toc 2"/>
    <w:basedOn w:val="a0"/>
    <w:next w:val="a0"/>
    <w:uiPriority w:val="39"/>
    <w:qFormat/>
    <w:pPr>
      <w:ind w:left="240"/>
    </w:pPr>
  </w:style>
  <w:style w:type="paragraph" w:styleId="31">
    <w:name w:val="toc 3"/>
    <w:basedOn w:val="a0"/>
    <w:next w:val="a0"/>
    <w:uiPriority w:val="39"/>
    <w:qFormat/>
    <w:pPr>
      <w:ind w:left="480"/>
    </w:pPr>
  </w:style>
  <w:style w:type="paragraph" w:styleId="aa">
    <w:name w:val="footer"/>
    <w:basedOn w:val="a0"/>
    <w:link w:val="ab"/>
    <w:uiPriority w:val="99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pPr>
      <w:spacing w:after="0" w:line="240" w:lineRule="auto"/>
    </w:pPr>
    <w:rPr>
      <w:rFonts w:ascii="Times New Roman" w:eastAsia="Times New Roman" w:hAnsi="Times New Roman"/>
      <w:color w:val="404040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3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87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2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87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49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059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07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20412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6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3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45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64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136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9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527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5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63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9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64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431">
          <w:marLeft w:val="15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45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Java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ode.apache.org/ws-bpel-20.html" TargetMode="External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X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ru.wikipedia.org/wiki/JDBC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937AD5-5768-4E4D-A400-FCF737B9A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63</Pages>
  <Words>8382</Words>
  <Characters>47784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2</Company>
  <LinksUpToDate>false</LinksUpToDate>
  <CharactersWithSpaces>56054</CharactersWithSpaces>
  <SharedDoc>false</SharedDoc>
  <HLinks>
    <vt:vector size="174" baseType="variant">
      <vt:variant>
        <vt:i4>5374036</vt:i4>
      </vt:variant>
      <vt:variant>
        <vt:i4>153</vt:i4>
      </vt:variant>
      <vt:variant>
        <vt:i4>0</vt:i4>
      </vt:variant>
      <vt:variant>
        <vt:i4>5</vt:i4>
      </vt:variant>
      <vt:variant>
        <vt:lpwstr>http://docs.oracle.com/javase/tutorial/reflect/index.html</vt:lpwstr>
      </vt:variant>
      <vt:variant>
        <vt:lpwstr/>
      </vt:variant>
      <vt:variant>
        <vt:i4>7929957</vt:i4>
      </vt:variant>
      <vt:variant>
        <vt:i4>150</vt:i4>
      </vt:variant>
      <vt:variant>
        <vt:i4>0</vt:i4>
      </vt:variant>
      <vt:variant>
        <vt:i4>5</vt:i4>
      </vt:variant>
      <vt:variant>
        <vt:lpwstr>http://msdn.microsoft.com/ru-ru/library/ms256177(v=vs.90).aspx</vt:lpwstr>
      </vt:variant>
      <vt:variant>
        <vt:lpwstr/>
      </vt:variant>
      <vt:variant>
        <vt:i4>3801139</vt:i4>
      </vt:variant>
      <vt:variant>
        <vt:i4>147</vt:i4>
      </vt:variant>
      <vt:variant>
        <vt:i4>0</vt:i4>
      </vt:variant>
      <vt:variant>
        <vt:i4>5</vt:i4>
      </vt:variant>
      <vt:variant>
        <vt:lpwstr>http://citforum.ru/internet/xml/index.shtml</vt:lpwstr>
      </vt:variant>
      <vt:variant>
        <vt:lpwstr/>
      </vt:variant>
      <vt:variant>
        <vt:i4>7143541</vt:i4>
      </vt:variant>
      <vt:variant>
        <vt:i4>144</vt:i4>
      </vt:variant>
      <vt:variant>
        <vt:i4>0</vt:i4>
      </vt:variant>
      <vt:variant>
        <vt:i4>5</vt:i4>
      </vt:variant>
      <vt:variant>
        <vt:lpwstr>http://www.java3d.org/tutorial.html</vt:lpwstr>
      </vt:variant>
      <vt:variant>
        <vt:lpwstr/>
      </vt:variant>
      <vt:variant>
        <vt:i4>5242965</vt:i4>
      </vt:variant>
      <vt:variant>
        <vt:i4>141</vt:i4>
      </vt:variant>
      <vt:variant>
        <vt:i4>0</vt:i4>
      </vt:variant>
      <vt:variant>
        <vt:i4>5</vt:i4>
      </vt:variant>
      <vt:variant>
        <vt:lpwstr>http://java.sun.com/developer/onlineTraining/java3d/</vt:lpwstr>
      </vt:variant>
      <vt:variant>
        <vt:lpwstr/>
      </vt:variant>
      <vt:variant>
        <vt:i4>3342436</vt:i4>
      </vt:variant>
      <vt:variant>
        <vt:i4>138</vt:i4>
      </vt:variant>
      <vt:variant>
        <vt:i4>0</vt:i4>
      </vt:variant>
      <vt:variant>
        <vt:i4>5</vt:i4>
      </vt:variant>
      <vt:variant>
        <vt:lpwstr>http://www.vogella.de/eclipse.html</vt:lpwstr>
      </vt:variant>
      <vt:variant>
        <vt:lpwstr/>
      </vt:variant>
      <vt:variant>
        <vt:i4>786459</vt:i4>
      </vt:variant>
      <vt:variant>
        <vt:i4>135</vt:i4>
      </vt:variant>
      <vt:variant>
        <vt:i4>0</vt:i4>
      </vt:variant>
      <vt:variant>
        <vt:i4>5</vt:i4>
      </vt:variant>
      <vt:variant>
        <vt:lpwstr>http://help.eclipse.org/indigo/index.jsp</vt:lpwstr>
      </vt:variant>
      <vt:variant>
        <vt:lpwstr/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_Toc324342786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_Toc324342785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_Toc324342784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_Toc324342783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_Toc324342782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_Toc324342781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_Toc324342780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_Toc324342779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_Toc324342778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_Toc324342777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_Toc324342776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_Toc324342775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_Toc324342774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_Toc324342773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_Toc324342772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_Toc324342771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_Toc324342770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_Toc324342769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_Toc324342768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_Toc324342767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_Toc324342766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_Toc324342765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JAKE</dc:creator>
  <cp:lastModifiedBy>ipetrush</cp:lastModifiedBy>
  <cp:revision>81</cp:revision>
  <cp:lastPrinted>2010-06-09T20:18:00Z</cp:lastPrinted>
  <dcterms:created xsi:type="dcterms:W3CDTF">2013-09-10T07:35:00Z</dcterms:created>
  <dcterms:modified xsi:type="dcterms:W3CDTF">2013-09-10T12:50:00Z</dcterms:modified>
</cp:coreProperties>
</file>